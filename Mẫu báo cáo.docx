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5053A" w:rsidRPr="00A5343C" w:rsidRDefault="0045053A" w:rsidP="009C7408">
      <w:pPr>
        <w:jc w:val="center"/>
        <w:rPr>
          <w:rFonts w:ascii="Times New Roman" w:hAnsi="Times New Roman" w:cs="Times New Roman"/>
          <w:b/>
          <w:sz w:val="34"/>
          <w:szCs w:val="26"/>
        </w:rPr>
      </w:pPr>
      <w:r w:rsidRPr="00A5343C">
        <w:rPr>
          <w:rFonts w:ascii="Times New Roman" w:hAnsi="Times New Roman" w:cs="Times New Roman"/>
          <w:b/>
          <w:sz w:val="30"/>
        </w:rPr>
        <w:t>ĐẠI HỌC QUỐC GIA TP. HỒ CHÍ MINH</w:t>
      </w:r>
    </w:p>
    <w:p w:rsidR="0045053A" w:rsidRPr="00A5343C" w:rsidRDefault="0045053A" w:rsidP="009C7408">
      <w:pPr>
        <w:spacing w:before="60" w:after="60"/>
        <w:jc w:val="center"/>
        <w:rPr>
          <w:rFonts w:ascii="Times New Roman" w:hAnsi="Times New Roman" w:cs="Times New Roman"/>
          <w:b/>
          <w:szCs w:val="26"/>
        </w:rPr>
      </w:pPr>
      <w:r w:rsidRPr="00A5343C">
        <w:rPr>
          <w:rFonts w:ascii="Times New Roman" w:hAnsi="Times New Roman" w:cs="Times New Roman"/>
          <w:b/>
          <w:sz w:val="32"/>
          <w:szCs w:val="32"/>
        </w:rPr>
        <w:t>TRƯỜNG ĐẠI HỌC CÔNG NGHỆ THÔNG TIN</w:t>
      </w:r>
    </w:p>
    <w:p w:rsidR="0045053A" w:rsidRPr="00A5343C" w:rsidRDefault="000D65E7" w:rsidP="009C7408">
      <w:pPr>
        <w:tabs>
          <w:tab w:val="center" w:pos="4568"/>
          <w:tab w:val="left" w:pos="6120"/>
        </w:tabs>
        <w:jc w:val="center"/>
        <w:rPr>
          <w:rFonts w:ascii="Times New Roman" w:hAnsi="Times New Roman" w:cs="Times New Roman"/>
          <w:b/>
          <w:sz w:val="32"/>
          <w:szCs w:val="32"/>
        </w:rPr>
      </w:pPr>
      <w:r>
        <w:rPr>
          <w:rFonts w:ascii="Times New Roman" w:hAnsi="Times New Roman" w:cs="Times New Roman"/>
          <w:b/>
          <w:sz w:val="32"/>
          <w:szCs w:val="32"/>
        </w:rPr>
        <w:t>KH</w:t>
      </w:r>
      <w:r w:rsidRPr="000D65E7">
        <w:rPr>
          <w:rFonts w:ascii="Times New Roman" w:hAnsi="Times New Roman" w:cs="Times New Roman"/>
          <w:b/>
          <w:sz w:val="32"/>
          <w:szCs w:val="32"/>
        </w:rPr>
        <w:t>OA MẠNG MÁY TÍNH VÀ TRUYỀN THÔNG</w:t>
      </w:r>
    </w:p>
    <w:p w:rsidR="0045053A" w:rsidRPr="00A5343C" w:rsidRDefault="0045053A" w:rsidP="009C7408">
      <w:pPr>
        <w:jc w:val="both"/>
        <w:rPr>
          <w:rFonts w:ascii="Times New Roman" w:hAnsi="Times New Roman" w:cs="Times New Roman"/>
          <w:sz w:val="28"/>
        </w:rPr>
      </w:pPr>
    </w:p>
    <w:p w:rsidR="0045053A" w:rsidRPr="00A5343C" w:rsidRDefault="0045053A" w:rsidP="009C7408">
      <w:pPr>
        <w:jc w:val="both"/>
        <w:rPr>
          <w:rFonts w:ascii="Times New Roman" w:hAnsi="Times New Roman" w:cs="Times New Roman"/>
          <w:sz w:val="28"/>
        </w:rPr>
      </w:pPr>
    </w:p>
    <w:p w:rsidR="0045053A" w:rsidRPr="00A5343C" w:rsidRDefault="0045053A" w:rsidP="009C7408">
      <w:pPr>
        <w:jc w:val="both"/>
        <w:rPr>
          <w:rFonts w:ascii="Times New Roman" w:hAnsi="Times New Roman" w:cs="Times New Roman"/>
          <w:b/>
          <w:sz w:val="28"/>
        </w:rPr>
      </w:pPr>
    </w:p>
    <w:p w:rsidR="0045053A" w:rsidRPr="005228A7" w:rsidRDefault="000D65E7" w:rsidP="009C7408">
      <w:pPr>
        <w:jc w:val="center"/>
        <w:rPr>
          <w:rFonts w:ascii="Times New Roman" w:hAnsi="Times New Roman" w:cs="Times New Roman"/>
          <w:b/>
          <w:sz w:val="28"/>
        </w:rPr>
      </w:pPr>
      <w:r w:rsidRPr="005228A7">
        <w:rPr>
          <w:rFonts w:ascii="Times New Roman" w:hAnsi="Times New Roman" w:cs="Times New Roman"/>
          <w:b/>
          <w:sz w:val="28"/>
        </w:rPr>
        <w:t>HOÀNG ĐỨC THIỆN</w:t>
      </w:r>
    </w:p>
    <w:p w:rsidR="000D65E7" w:rsidRPr="005228A7" w:rsidRDefault="000D65E7" w:rsidP="009C7408">
      <w:pPr>
        <w:jc w:val="center"/>
        <w:rPr>
          <w:rFonts w:ascii="Times New Roman" w:hAnsi="Times New Roman" w:cs="Times New Roman"/>
          <w:b/>
          <w:sz w:val="28"/>
        </w:rPr>
      </w:pPr>
      <w:r w:rsidRPr="005228A7">
        <w:rPr>
          <w:rFonts w:ascii="Times New Roman" w:hAnsi="Times New Roman" w:cs="Times New Roman"/>
          <w:b/>
          <w:sz w:val="28"/>
        </w:rPr>
        <w:t>QUÁCH THANH TUẤN</w:t>
      </w:r>
    </w:p>
    <w:p w:rsidR="0045053A" w:rsidRPr="00A5343C" w:rsidRDefault="0045053A" w:rsidP="009C7408">
      <w:pPr>
        <w:jc w:val="both"/>
        <w:rPr>
          <w:rFonts w:ascii="Times New Roman" w:hAnsi="Times New Roman" w:cs="Times New Roman"/>
          <w:sz w:val="28"/>
        </w:rPr>
      </w:pPr>
    </w:p>
    <w:p w:rsidR="0045053A" w:rsidRPr="00A5343C" w:rsidRDefault="0045053A" w:rsidP="009C7408">
      <w:pPr>
        <w:jc w:val="both"/>
        <w:rPr>
          <w:rFonts w:ascii="Times New Roman" w:hAnsi="Times New Roman" w:cs="Times New Roman"/>
          <w:b/>
          <w:sz w:val="28"/>
        </w:rPr>
      </w:pPr>
    </w:p>
    <w:p w:rsidR="0045053A" w:rsidRPr="00A5343C" w:rsidRDefault="0045053A" w:rsidP="009C7408">
      <w:pPr>
        <w:ind w:firstLine="720"/>
        <w:jc w:val="center"/>
        <w:rPr>
          <w:rFonts w:ascii="Times New Roman" w:hAnsi="Times New Roman" w:cs="Times New Roman"/>
          <w:b/>
          <w:sz w:val="28"/>
        </w:rPr>
      </w:pPr>
      <w:r w:rsidRPr="00A5343C">
        <w:rPr>
          <w:rFonts w:ascii="Times New Roman" w:hAnsi="Times New Roman" w:cs="Times New Roman"/>
          <w:b/>
          <w:sz w:val="32"/>
          <w:szCs w:val="32"/>
        </w:rPr>
        <w:t>KHÓA LUẬN TỐT NGHIỆP</w:t>
      </w:r>
    </w:p>
    <w:p w:rsidR="0045053A" w:rsidRPr="00D41CEA" w:rsidRDefault="00D41CEA" w:rsidP="009C7408">
      <w:pPr>
        <w:jc w:val="center"/>
        <w:rPr>
          <w:rFonts w:ascii="Times New Roman" w:hAnsi="Times New Roman" w:cs="Times New Roman"/>
          <w:b/>
          <w:sz w:val="36"/>
          <w:szCs w:val="36"/>
        </w:rPr>
      </w:pPr>
      <w:r w:rsidRPr="00D41CEA">
        <w:rPr>
          <w:rFonts w:ascii="Times New Roman" w:hAnsi="Times New Roman" w:cs="Times New Roman"/>
          <w:b/>
          <w:sz w:val="36"/>
          <w:szCs w:val="36"/>
        </w:rPr>
        <w:t>XÂY DỰNG CHƯƠNG TRÌNH HỖ TRỢ QUẢN LÝ, BẢO TRÌ TRÊN TABLET PC SỬ DỤNG CÔNG NGHỆ ĐA NỀN TẢNG</w:t>
      </w:r>
    </w:p>
    <w:p w:rsidR="0045053A" w:rsidRPr="0045053A" w:rsidRDefault="0045053A" w:rsidP="009C7408">
      <w:pPr>
        <w:jc w:val="both"/>
        <w:rPr>
          <w:rFonts w:cstheme="majorHAnsi"/>
          <w:sz w:val="28"/>
        </w:rPr>
      </w:pPr>
    </w:p>
    <w:p w:rsidR="0045053A" w:rsidRPr="0045053A" w:rsidRDefault="0045053A" w:rsidP="009C7408">
      <w:pPr>
        <w:jc w:val="both"/>
        <w:rPr>
          <w:rFonts w:cstheme="majorHAnsi"/>
          <w:sz w:val="28"/>
        </w:rPr>
      </w:pPr>
    </w:p>
    <w:p w:rsidR="0045053A" w:rsidRPr="000D65E7" w:rsidRDefault="0045053A" w:rsidP="009C7408">
      <w:pPr>
        <w:jc w:val="center"/>
        <w:rPr>
          <w:rFonts w:ascii="Times New Roman" w:hAnsi="Times New Roman" w:cs="Times New Roman"/>
          <w:b/>
          <w:sz w:val="28"/>
        </w:rPr>
      </w:pPr>
      <w:r w:rsidRPr="00A5343C">
        <w:rPr>
          <w:rFonts w:ascii="Times New Roman" w:hAnsi="Times New Roman" w:cs="Times New Roman"/>
          <w:b/>
          <w:sz w:val="28"/>
        </w:rPr>
        <w:t>KỸ SƯ/ CỬ NHÂN NGÀNH</w:t>
      </w:r>
      <w:r w:rsidR="00D41CEA" w:rsidRPr="00D41CEA">
        <w:rPr>
          <w:rFonts w:ascii="Times New Roman" w:hAnsi="Times New Roman" w:cs="Times New Roman"/>
          <w:b/>
          <w:sz w:val="28"/>
        </w:rPr>
        <w:t xml:space="preserve"> M</w:t>
      </w:r>
      <w:r w:rsidR="000D65E7" w:rsidRPr="000D65E7">
        <w:rPr>
          <w:rFonts w:ascii="Times New Roman" w:hAnsi="Times New Roman" w:cs="Times New Roman"/>
          <w:b/>
          <w:sz w:val="28"/>
        </w:rPr>
        <w:t>ẠNG MÁY TÍNH VÀ TRUYỀN THÔNG</w:t>
      </w:r>
    </w:p>
    <w:p w:rsidR="0045053A" w:rsidRPr="0045053A" w:rsidRDefault="0045053A" w:rsidP="009C7408">
      <w:pPr>
        <w:jc w:val="both"/>
        <w:rPr>
          <w:rFonts w:cstheme="majorHAnsi"/>
          <w:sz w:val="28"/>
        </w:rPr>
      </w:pPr>
    </w:p>
    <w:p w:rsidR="0045053A" w:rsidRPr="0045053A" w:rsidRDefault="0045053A" w:rsidP="009C7408">
      <w:pPr>
        <w:ind w:left="1440" w:firstLine="720"/>
        <w:jc w:val="both"/>
        <w:rPr>
          <w:rFonts w:cstheme="majorHAnsi"/>
          <w:sz w:val="28"/>
        </w:rPr>
      </w:pPr>
    </w:p>
    <w:p w:rsidR="0045053A" w:rsidRPr="0045053A" w:rsidRDefault="0045053A" w:rsidP="009C7408">
      <w:pPr>
        <w:ind w:left="1440" w:firstLine="720"/>
        <w:jc w:val="both"/>
        <w:rPr>
          <w:rFonts w:cstheme="majorHAnsi"/>
          <w:sz w:val="28"/>
        </w:rPr>
      </w:pPr>
    </w:p>
    <w:p w:rsidR="0045053A" w:rsidRPr="0045053A" w:rsidRDefault="0045053A" w:rsidP="009C7408">
      <w:pPr>
        <w:jc w:val="both"/>
        <w:rPr>
          <w:rFonts w:cstheme="majorHAnsi"/>
          <w:sz w:val="28"/>
        </w:rPr>
      </w:pPr>
    </w:p>
    <w:p w:rsidR="0045053A" w:rsidRPr="0045053A" w:rsidRDefault="0045053A" w:rsidP="009C7408">
      <w:pPr>
        <w:jc w:val="both"/>
        <w:rPr>
          <w:rFonts w:cstheme="majorHAnsi"/>
          <w:sz w:val="28"/>
        </w:rPr>
      </w:pPr>
    </w:p>
    <w:p w:rsidR="0045053A" w:rsidRPr="0045053A" w:rsidRDefault="0045053A" w:rsidP="009C7408">
      <w:pPr>
        <w:jc w:val="center"/>
        <w:rPr>
          <w:rFonts w:cstheme="majorHAnsi"/>
          <w:sz w:val="28"/>
        </w:rPr>
      </w:pPr>
    </w:p>
    <w:p w:rsidR="0045053A" w:rsidRPr="002F1265" w:rsidRDefault="0045053A" w:rsidP="009C7408">
      <w:pPr>
        <w:jc w:val="center"/>
        <w:rPr>
          <w:rFonts w:ascii="Times New Roman" w:hAnsi="Times New Roman" w:cs="Times New Roman"/>
          <w:b/>
          <w:szCs w:val="26"/>
        </w:rPr>
      </w:pPr>
      <w:r w:rsidRPr="00A5343C">
        <w:rPr>
          <w:rFonts w:ascii="Times New Roman" w:hAnsi="Times New Roman" w:cs="Times New Roman"/>
          <w:b/>
          <w:szCs w:val="26"/>
        </w:rPr>
        <w:t>TP. HỒ</w:t>
      </w:r>
      <w:r w:rsidR="000D65E7">
        <w:rPr>
          <w:rFonts w:ascii="Times New Roman" w:hAnsi="Times New Roman" w:cs="Times New Roman"/>
          <w:b/>
          <w:szCs w:val="26"/>
        </w:rPr>
        <w:t xml:space="preserve"> CHÍ MINH, </w:t>
      </w:r>
      <w:r w:rsidR="000D65E7" w:rsidRPr="002F1265">
        <w:rPr>
          <w:rFonts w:ascii="Times New Roman" w:hAnsi="Times New Roman" w:cs="Times New Roman"/>
          <w:b/>
          <w:szCs w:val="26"/>
        </w:rPr>
        <w:t>2014</w:t>
      </w:r>
    </w:p>
    <w:p w:rsidR="00A1168A" w:rsidRDefault="00A1168A" w:rsidP="009C7408">
      <w:pPr>
        <w:jc w:val="center"/>
        <w:rPr>
          <w:rFonts w:cstheme="majorHAnsi"/>
          <w:b/>
          <w:szCs w:val="26"/>
        </w:rPr>
        <w:sectPr w:rsidR="00A1168A" w:rsidSect="0045053A">
          <w:pgSz w:w="11906" w:h="16838"/>
          <w:pgMar w:top="1135" w:right="1133" w:bottom="851" w:left="1440" w:header="708" w:footer="708"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pPr>
    </w:p>
    <w:p w:rsidR="00A1168A" w:rsidRPr="00A5343C" w:rsidRDefault="00A1168A" w:rsidP="009C7408">
      <w:pPr>
        <w:jc w:val="center"/>
        <w:rPr>
          <w:rFonts w:ascii="Times New Roman" w:hAnsi="Times New Roman" w:cs="Times New Roman"/>
          <w:b/>
          <w:sz w:val="28"/>
          <w:szCs w:val="28"/>
        </w:rPr>
      </w:pPr>
      <w:r w:rsidRPr="00A5343C">
        <w:rPr>
          <w:rFonts w:ascii="Times New Roman" w:hAnsi="Times New Roman" w:cs="Times New Roman"/>
          <w:b/>
          <w:sz w:val="28"/>
          <w:szCs w:val="28"/>
        </w:rPr>
        <w:lastRenderedPageBreak/>
        <w:t>ĐẠI HỌC QUỐC GIA TP. HỒ CHÍ MINH</w:t>
      </w:r>
    </w:p>
    <w:p w:rsidR="00A1168A" w:rsidRPr="00A5343C" w:rsidRDefault="00A1168A" w:rsidP="009C7408">
      <w:pPr>
        <w:spacing w:before="60" w:after="60"/>
        <w:jc w:val="center"/>
        <w:rPr>
          <w:rFonts w:ascii="Times New Roman" w:hAnsi="Times New Roman" w:cs="Times New Roman"/>
          <w:sz w:val="28"/>
          <w:szCs w:val="28"/>
        </w:rPr>
      </w:pPr>
      <w:r w:rsidRPr="00A5343C">
        <w:rPr>
          <w:rFonts w:ascii="Times New Roman" w:hAnsi="Times New Roman" w:cs="Times New Roman"/>
          <w:b/>
          <w:sz w:val="32"/>
          <w:szCs w:val="26"/>
        </w:rPr>
        <w:t>TRƯỜNG ĐẠI HỌC CÔNG NGHỆ THÔNG TIN</w:t>
      </w:r>
    </w:p>
    <w:p w:rsidR="00A1168A" w:rsidRPr="000D65E7" w:rsidRDefault="000D65E7" w:rsidP="009C7408">
      <w:pPr>
        <w:spacing w:before="60" w:after="60"/>
        <w:jc w:val="center"/>
        <w:rPr>
          <w:rFonts w:ascii="Times New Roman" w:hAnsi="Times New Roman" w:cs="Times New Roman"/>
          <w:b/>
          <w:sz w:val="36"/>
          <w:szCs w:val="26"/>
        </w:rPr>
      </w:pPr>
      <w:r>
        <w:rPr>
          <w:rFonts w:ascii="Times New Roman" w:hAnsi="Times New Roman" w:cs="Times New Roman"/>
          <w:b/>
          <w:sz w:val="32"/>
          <w:szCs w:val="28"/>
        </w:rPr>
        <w:t>KHOA</w:t>
      </w:r>
      <w:r w:rsidRPr="000D65E7">
        <w:rPr>
          <w:rFonts w:ascii="Times New Roman" w:hAnsi="Times New Roman" w:cs="Times New Roman"/>
          <w:b/>
          <w:sz w:val="32"/>
          <w:szCs w:val="28"/>
        </w:rPr>
        <w:t xml:space="preserve"> MẠNG MÁY TÍNH VÀ TRUYỀN THÔNG</w:t>
      </w:r>
    </w:p>
    <w:p w:rsidR="00A1168A" w:rsidRPr="00A5343C" w:rsidRDefault="00A1168A" w:rsidP="009C7408">
      <w:pPr>
        <w:jc w:val="center"/>
        <w:rPr>
          <w:rFonts w:ascii="Times New Roman" w:hAnsi="Times New Roman" w:cs="Times New Roman"/>
          <w:sz w:val="28"/>
        </w:rPr>
      </w:pPr>
    </w:p>
    <w:p w:rsidR="00A1168A" w:rsidRPr="00A5343C" w:rsidRDefault="00A1168A" w:rsidP="009C7408">
      <w:pPr>
        <w:jc w:val="center"/>
        <w:rPr>
          <w:rFonts w:ascii="Times New Roman" w:hAnsi="Times New Roman" w:cs="Times New Roman"/>
          <w:sz w:val="28"/>
        </w:rPr>
      </w:pPr>
    </w:p>
    <w:p w:rsidR="00A1168A" w:rsidRPr="00A5343C" w:rsidRDefault="00A1168A" w:rsidP="009C7408">
      <w:pPr>
        <w:jc w:val="center"/>
        <w:rPr>
          <w:rFonts w:ascii="Times New Roman" w:hAnsi="Times New Roman" w:cs="Times New Roman"/>
          <w:sz w:val="28"/>
        </w:rPr>
      </w:pPr>
    </w:p>
    <w:p w:rsidR="000D65E7" w:rsidRPr="005228A7" w:rsidRDefault="000D65E7" w:rsidP="009C7408">
      <w:pPr>
        <w:jc w:val="center"/>
        <w:rPr>
          <w:rFonts w:ascii="Times New Roman" w:hAnsi="Times New Roman" w:cs="Times New Roman"/>
          <w:b/>
          <w:sz w:val="28"/>
          <w:szCs w:val="28"/>
        </w:rPr>
      </w:pPr>
      <w:r w:rsidRPr="000D65E7">
        <w:rPr>
          <w:rFonts w:ascii="Times New Roman" w:hAnsi="Times New Roman" w:cs="Times New Roman"/>
          <w:b/>
          <w:sz w:val="28"/>
          <w:szCs w:val="28"/>
        </w:rPr>
        <w:t>HOÀNG ĐỨC THIỆN</w:t>
      </w:r>
      <w:r w:rsidR="00A1168A" w:rsidRPr="00A5343C">
        <w:rPr>
          <w:rFonts w:ascii="Times New Roman" w:hAnsi="Times New Roman" w:cs="Times New Roman"/>
          <w:b/>
          <w:sz w:val="28"/>
          <w:szCs w:val="28"/>
        </w:rPr>
        <w:t xml:space="preserve"> – </w:t>
      </w:r>
      <w:r w:rsidRPr="005228A7">
        <w:rPr>
          <w:rFonts w:ascii="Times New Roman" w:hAnsi="Times New Roman" w:cs="Times New Roman"/>
          <w:b/>
          <w:sz w:val="28"/>
          <w:szCs w:val="28"/>
        </w:rPr>
        <w:t>09520663</w:t>
      </w:r>
    </w:p>
    <w:p w:rsidR="00A1168A" w:rsidRPr="002F1265" w:rsidRDefault="000D65E7" w:rsidP="009C7408">
      <w:pPr>
        <w:jc w:val="center"/>
        <w:rPr>
          <w:rFonts w:ascii="Times New Roman" w:hAnsi="Times New Roman" w:cs="Times New Roman"/>
          <w:b/>
          <w:sz w:val="28"/>
          <w:szCs w:val="28"/>
        </w:rPr>
      </w:pPr>
      <w:r w:rsidRPr="005228A7">
        <w:rPr>
          <w:rFonts w:ascii="Times New Roman" w:hAnsi="Times New Roman" w:cs="Times New Roman"/>
          <w:b/>
          <w:sz w:val="28"/>
          <w:szCs w:val="28"/>
        </w:rPr>
        <w:t>QU</w:t>
      </w:r>
      <w:r w:rsidR="005228A7" w:rsidRPr="005228A7">
        <w:rPr>
          <w:rFonts w:ascii="Times New Roman" w:hAnsi="Times New Roman" w:cs="Times New Roman"/>
          <w:b/>
          <w:sz w:val="28"/>
          <w:szCs w:val="28"/>
        </w:rPr>
        <w:t>ÁCH THANH TUẤN</w:t>
      </w:r>
      <w:r w:rsidRPr="00A5343C">
        <w:rPr>
          <w:rFonts w:ascii="Times New Roman" w:hAnsi="Times New Roman" w:cs="Times New Roman"/>
          <w:b/>
          <w:sz w:val="28"/>
          <w:szCs w:val="28"/>
        </w:rPr>
        <w:t xml:space="preserve"> – </w:t>
      </w:r>
      <w:r w:rsidR="005228A7">
        <w:rPr>
          <w:rFonts w:ascii="Times New Roman" w:hAnsi="Times New Roman" w:cs="Times New Roman"/>
          <w:b/>
          <w:sz w:val="28"/>
          <w:szCs w:val="28"/>
        </w:rPr>
        <w:t>09520</w:t>
      </w:r>
      <w:r w:rsidR="005228A7" w:rsidRPr="002F1265">
        <w:rPr>
          <w:rFonts w:ascii="Times New Roman" w:hAnsi="Times New Roman" w:cs="Times New Roman"/>
          <w:b/>
          <w:sz w:val="28"/>
          <w:szCs w:val="28"/>
        </w:rPr>
        <w:t>708</w:t>
      </w:r>
    </w:p>
    <w:p w:rsidR="00A1168A" w:rsidRPr="00A5343C" w:rsidRDefault="00A1168A" w:rsidP="009C7408">
      <w:pPr>
        <w:jc w:val="center"/>
        <w:rPr>
          <w:rFonts w:ascii="Times New Roman" w:hAnsi="Times New Roman" w:cs="Times New Roman"/>
          <w:sz w:val="28"/>
        </w:rPr>
      </w:pPr>
    </w:p>
    <w:p w:rsidR="00A1168A" w:rsidRPr="00A5343C" w:rsidRDefault="00A1168A" w:rsidP="009C7408">
      <w:pPr>
        <w:jc w:val="center"/>
        <w:rPr>
          <w:rFonts w:ascii="Times New Roman" w:hAnsi="Times New Roman" w:cs="Times New Roman"/>
          <w:sz w:val="28"/>
        </w:rPr>
      </w:pPr>
    </w:p>
    <w:p w:rsidR="00A1168A" w:rsidRPr="00A5343C" w:rsidRDefault="00A1168A" w:rsidP="009C7408">
      <w:pPr>
        <w:jc w:val="center"/>
        <w:rPr>
          <w:rFonts w:ascii="Times New Roman" w:hAnsi="Times New Roman" w:cs="Times New Roman"/>
          <w:b/>
          <w:sz w:val="32"/>
        </w:rPr>
      </w:pPr>
      <w:r w:rsidRPr="00A5343C">
        <w:rPr>
          <w:rFonts w:ascii="Times New Roman" w:hAnsi="Times New Roman" w:cs="Times New Roman"/>
          <w:b/>
          <w:sz w:val="32"/>
        </w:rPr>
        <w:t>KHÓA LUẬN TỐT NGHIỆP</w:t>
      </w:r>
    </w:p>
    <w:p w:rsidR="00A1168A" w:rsidRPr="00024467" w:rsidRDefault="005228A7" w:rsidP="009C7408">
      <w:pPr>
        <w:jc w:val="center"/>
        <w:rPr>
          <w:rFonts w:ascii="Times New Roman" w:hAnsi="Times New Roman" w:cs="Times New Roman"/>
          <w:b/>
          <w:sz w:val="36"/>
          <w:szCs w:val="36"/>
        </w:rPr>
      </w:pPr>
      <w:r w:rsidRPr="00D41CEA">
        <w:rPr>
          <w:rFonts w:ascii="Times New Roman" w:hAnsi="Times New Roman" w:cs="Times New Roman"/>
          <w:b/>
          <w:sz w:val="36"/>
          <w:szCs w:val="36"/>
        </w:rPr>
        <w:t>XÂY DỰNG CHƯƠNG TRÌNH HỖ TRỢ QUẢN LÝ, BẢO TRÌ TRÊN TABLET PC SỬ DỤNG CÔNG NGHỆ ĐA NỀN TẢNG</w:t>
      </w:r>
    </w:p>
    <w:p w:rsidR="002F1265" w:rsidRPr="00024467" w:rsidRDefault="002F1265" w:rsidP="009C7408">
      <w:pPr>
        <w:jc w:val="center"/>
        <w:rPr>
          <w:rFonts w:ascii="Times New Roman" w:hAnsi="Times New Roman" w:cs="Times New Roman"/>
          <w:b/>
          <w:sz w:val="36"/>
          <w:szCs w:val="36"/>
        </w:rPr>
      </w:pPr>
    </w:p>
    <w:p w:rsidR="00A1168A" w:rsidRPr="00A5343C" w:rsidRDefault="005228A7" w:rsidP="009C7408">
      <w:pPr>
        <w:jc w:val="center"/>
        <w:rPr>
          <w:rFonts w:ascii="Times New Roman" w:hAnsi="Times New Roman" w:cs="Times New Roman"/>
          <w:sz w:val="28"/>
        </w:rPr>
      </w:pPr>
      <w:r w:rsidRPr="00A5343C">
        <w:rPr>
          <w:rFonts w:ascii="Times New Roman" w:hAnsi="Times New Roman" w:cs="Times New Roman"/>
          <w:b/>
          <w:sz w:val="28"/>
        </w:rPr>
        <w:t>KỸ SƯ/ CỬ NHÂN NGÀNH</w:t>
      </w:r>
      <w:r w:rsidRPr="00D41CEA">
        <w:rPr>
          <w:rFonts w:ascii="Times New Roman" w:hAnsi="Times New Roman" w:cs="Times New Roman"/>
          <w:b/>
          <w:sz w:val="28"/>
        </w:rPr>
        <w:t xml:space="preserve"> M</w:t>
      </w:r>
      <w:r w:rsidRPr="000D65E7">
        <w:rPr>
          <w:rFonts w:ascii="Times New Roman" w:hAnsi="Times New Roman" w:cs="Times New Roman"/>
          <w:b/>
          <w:sz w:val="28"/>
        </w:rPr>
        <w:t>ẠNG MÁY TÍNH VÀ TRUYỀN THÔNG</w:t>
      </w:r>
    </w:p>
    <w:p w:rsidR="00A1168A" w:rsidRPr="00A5343C" w:rsidRDefault="00A1168A" w:rsidP="009C7408">
      <w:pPr>
        <w:jc w:val="center"/>
        <w:rPr>
          <w:rFonts w:ascii="Times New Roman" w:hAnsi="Times New Roman" w:cs="Times New Roman"/>
          <w:sz w:val="28"/>
        </w:rPr>
      </w:pPr>
    </w:p>
    <w:p w:rsidR="00A1168A" w:rsidRPr="00A5343C" w:rsidRDefault="00A1168A" w:rsidP="009C7408">
      <w:pPr>
        <w:tabs>
          <w:tab w:val="left" w:pos="5265"/>
        </w:tabs>
        <w:jc w:val="center"/>
        <w:rPr>
          <w:rFonts w:ascii="Times New Roman" w:hAnsi="Times New Roman" w:cs="Times New Roman"/>
          <w:b/>
          <w:sz w:val="28"/>
        </w:rPr>
      </w:pPr>
      <w:r w:rsidRPr="00A5343C">
        <w:rPr>
          <w:rFonts w:ascii="Times New Roman" w:hAnsi="Times New Roman" w:cs="Times New Roman"/>
          <w:b/>
          <w:sz w:val="28"/>
        </w:rPr>
        <w:t>GIẢNG VIÊN HƯỚNG DẪN</w:t>
      </w:r>
    </w:p>
    <w:p w:rsidR="00A1168A" w:rsidRPr="001165F6" w:rsidRDefault="005228A7" w:rsidP="009C7408">
      <w:pPr>
        <w:tabs>
          <w:tab w:val="left" w:pos="5265"/>
        </w:tabs>
        <w:jc w:val="center"/>
        <w:rPr>
          <w:rFonts w:ascii="Times New Roman" w:hAnsi="Times New Roman" w:cs="Times New Roman"/>
          <w:b/>
          <w:sz w:val="28"/>
        </w:rPr>
      </w:pPr>
      <w:r w:rsidRPr="001165F6">
        <w:rPr>
          <w:rFonts w:ascii="Times New Roman" w:hAnsi="Times New Roman" w:cs="Times New Roman"/>
          <w:b/>
          <w:sz w:val="28"/>
        </w:rPr>
        <w:t>TS.</w:t>
      </w:r>
      <w:r w:rsidR="001165F6" w:rsidRPr="001165F6">
        <w:rPr>
          <w:rFonts w:ascii="Times New Roman" w:hAnsi="Times New Roman" w:cs="Times New Roman"/>
          <w:b/>
          <w:sz w:val="28"/>
        </w:rPr>
        <w:t xml:space="preserve"> NGUYỄN ANH TUẤN</w:t>
      </w:r>
    </w:p>
    <w:p w:rsidR="00A1168A" w:rsidRPr="00A5343C" w:rsidRDefault="00A1168A" w:rsidP="009C7408">
      <w:pPr>
        <w:jc w:val="center"/>
        <w:rPr>
          <w:rFonts w:ascii="Times New Roman" w:hAnsi="Times New Roman" w:cs="Times New Roman"/>
          <w:sz w:val="28"/>
        </w:rPr>
      </w:pPr>
    </w:p>
    <w:p w:rsidR="00A1168A" w:rsidRPr="00A5343C" w:rsidRDefault="00A1168A" w:rsidP="009C7408">
      <w:pPr>
        <w:jc w:val="center"/>
        <w:rPr>
          <w:rFonts w:ascii="Times New Roman" w:hAnsi="Times New Roman" w:cs="Times New Roman"/>
          <w:sz w:val="28"/>
        </w:rPr>
      </w:pPr>
    </w:p>
    <w:p w:rsidR="00A1168A" w:rsidRPr="00A5343C" w:rsidRDefault="00A1168A" w:rsidP="009C7408">
      <w:pPr>
        <w:jc w:val="center"/>
        <w:rPr>
          <w:rFonts w:ascii="Times New Roman" w:hAnsi="Times New Roman" w:cs="Times New Roman"/>
          <w:sz w:val="28"/>
        </w:rPr>
      </w:pPr>
    </w:p>
    <w:p w:rsidR="002833B6" w:rsidRPr="00A5343C" w:rsidRDefault="002833B6" w:rsidP="009C7408">
      <w:pPr>
        <w:jc w:val="center"/>
        <w:rPr>
          <w:rFonts w:ascii="Times New Roman" w:hAnsi="Times New Roman" w:cs="Times New Roman"/>
          <w:b/>
          <w:szCs w:val="26"/>
        </w:rPr>
      </w:pPr>
    </w:p>
    <w:p w:rsidR="002219BF" w:rsidRPr="00024467" w:rsidRDefault="00A1168A" w:rsidP="009C7408">
      <w:pPr>
        <w:jc w:val="center"/>
        <w:rPr>
          <w:rFonts w:ascii="Times New Roman" w:hAnsi="Times New Roman" w:cs="Times New Roman"/>
          <w:b/>
          <w:szCs w:val="26"/>
        </w:rPr>
        <w:sectPr w:rsidR="002219BF" w:rsidRPr="00024467" w:rsidSect="00A1168A">
          <w:pgSz w:w="11906" w:h="16838"/>
          <w:pgMar w:top="1135" w:right="1133" w:bottom="851"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pPr>
      <w:r w:rsidRPr="00A5343C">
        <w:rPr>
          <w:rFonts w:ascii="Times New Roman" w:hAnsi="Times New Roman" w:cs="Times New Roman"/>
          <w:b/>
          <w:szCs w:val="26"/>
        </w:rPr>
        <w:t>TP. HỒ</w:t>
      </w:r>
      <w:r w:rsidR="002F1265">
        <w:rPr>
          <w:rFonts w:ascii="Times New Roman" w:hAnsi="Times New Roman" w:cs="Times New Roman"/>
          <w:b/>
          <w:szCs w:val="26"/>
        </w:rPr>
        <w:t xml:space="preserve"> CHÍ MINH, </w:t>
      </w:r>
      <w:r w:rsidR="002F1265" w:rsidRPr="00024467">
        <w:rPr>
          <w:rFonts w:ascii="Times New Roman" w:hAnsi="Times New Roman" w:cs="Times New Roman"/>
          <w:b/>
          <w:szCs w:val="26"/>
        </w:rPr>
        <w:t>2013</w:t>
      </w:r>
    </w:p>
    <w:p w:rsidR="002219BF" w:rsidRPr="00A5343C" w:rsidRDefault="002219BF" w:rsidP="009C7408">
      <w:pPr>
        <w:pStyle w:val="Title"/>
        <w:spacing w:line="360" w:lineRule="auto"/>
        <w:rPr>
          <w:rFonts w:ascii="Times New Roman" w:hAnsi="Times New Roman" w:cs="Times New Roman"/>
        </w:rPr>
      </w:pPr>
      <w:r w:rsidRPr="00A5343C">
        <w:rPr>
          <w:rFonts w:ascii="Times New Roman" w:hAnsi="Times New Roman" w:cs="Times New Roman"/>
        </w:rPr>
        <w:lastRenderedPageBreak/>
        <w:t>DANH SÁCH HỘI Đ</w:t>
      </w:r>
      <w:r w:rsidR="00481823" w:rsidRPr="00A5343C">
        <w:rPr>
          <w:rFonts w:ascii="Times New Roman" w:hAnsi="Times New Roman" w:cs="Times New Roman"/>
        </w:rPr>
        <w:t>Ồ</w:t>
      </w:r>
      <w:r w:rsidRPr="00A5343C">
        <w:rPr>
          <w:rFonts w:ascii="Times New Roman" w:hAnsi="Times New Roman" w:cs="Times New Roman"/>
        </w:rPr>
        <w:t>NG BẢO VỆ KHÓA LUẬN</w:t>
      </w:r>
    </w:p>
    <w:p w:rsidR="002219BF" w:rsidRPr="00A5343C" w:rsidRDefault="002219BF" w:rsidP="009C7408">
      <w:pPr>
        <w:jc w:val="both"/>
        <w:rPr>
          <w:rFonts w:ascii="Times New Roman" w:hAnsi="Times New Roman" w:cs="Times New Roman"/>
        </w:rPr>
      </w:pPr>
    </w:p>
    <w:p w:rsidR="00610877" w:rsidRPr="00A5343C" w:rsidRDefault="00610877" w:rsidP="009C7408">
      <w:pPr>
        <w:jc w:val="both"/>
        <w:rPr>
          <w:rFonts w:ascii="Times New Roman" w:hAnsi="Times New Roman" w:cs="Times New Roman"/>
          <w:szCs w:val="24"/>
        </w:rPr>
      </w:pPr>
      <w:r w:rsidRPr="00A5343C">
        <w:rPr>
          <w:rFonts w:ascii="Times New Roman" w:hAnsi="Times New Roman" w:cs="Times New Roman"/>
          <w:szCs w:val="24"/>
        </w:rPr>
        <w:t>Hội đồng chấm khóa luận tốt nghiệp, thành lập theo Quyết định số …………………… ngày ………………….. của Hiệu trưởng Trường Đại học Công nghệ Thông tin.</w:t>
      </w:r>
    </w:p>
    <w:p w:rsidR="00610877" w:rsidRPr="00A5343C" w:rsidRDefault="00610877" w:rsidP="009F6F2C">
      <w:pPr>
        <w:pStyle w:val="ListParagraph"/>
        <w:numPr>
          <w:ilvl w:val="1"/>
          <w:numId w:val="2"/>
        </w:numPr>
        <w:spacing w:line="360" w:lineRule="auto"/>
        <w:ind w:left="1800"/>
        <w:rPr>
          <w:szCs w:val="24"/>
        </w:rPr>
      </w:pPr>
      <w:r w:rsidRPr="00A5343C">
        <w:rPr>
          <w:szCs w:val="24"/>
        </w:rPr>
        <w:t>…………………………………………. – Chủ tịch.</w:t>
      </w:r>
    </w:p>
    <w:p w:rsidR="00610877" w:rsidRPr="00A5343C" w:rsidRDefault="00610877" w:rsidP="009F6F2C">
      <w:pPr>
        <w:pStyle w:val="ListParagraph"/>
        <w:numPr>
          <w:ilvl w:val="1"/>
          <w:numId w:val="2"/>
        </w:numPr>
        <w:spacing w:line="360" w:lineRule="auto"/>
        <w:ind w:left="1800"/>
        <w:rPr>
          <w:szCs w:val="24"/>
        </w:rPr>
      </w:pPr>
      <w:r w:rsidRPr="00A5343C">
        <w:rPr>
          <w:szCs w:val="24"/>
        </w:rPr>
        <w:t>…………………………………………. – Thư ký.</w:t>
      </w:r>
    </w:p>
    <w:p w:rsidR="00610877" w:rsidRPr="00A5343C" w:rsidRDefault="00610877" w:rsidP="009F6F2C">
      <w:pPr>
        <w:pStyle w:val="ListParagraph"/>
        <w:numPr>
          <w:ilvl w:val="1"/>
          <w:numId w:val="2"/>
        </w:numPr>
        <w:spacing w:line="360" w:lineRule="auto"/>
        <w:ind w:left="1800"/>
        <w:rPr>
          <w:szCs w:val="24"/>
        </w:rPr>
      </w:pPr>
      <w:r w:rsidRPr="00A5343C">
        <w:rPr>
          <w:szCs w:val="24"/>
        </w:rPr>
        <w:t>…………………………………………. – Ủy viên.</w:t>
      </w:r>
    </w:p>
    <w:p w:rsidR="00610877" w:rsidRPr="00A5343C" w:rsidRDefault="00610877" w:rsidP="009F6F2C">
      <w:pPr>
        <w:pStyle w:val="ListParagraph"/>
        <w:numPr>
          <w:ilvl w:val="1"/>
          <w:numId w:val="2"/>
        </w:numPr>
        <w:spacing w:line="360" w:lineRule="auto"/>
        <w:ind w:left="1800"/>
        <w:rPr>
          <w:szCs w:val="24"/>
        </w:rPr>
      </w:pPr>
      <w:r w:rsidRPr="00A5343C">
        <w:rPr>
          <w:szCs w:val="24"/>
        </w:rPr>
        <w:t>…………………………………………. – Ủy viên.</w:t>
      </w:r>
    </w:p>
    <w:p w:rsidR="00A1168A" w:rsidRDefault="00A1168A" w:rsidP="009C7408">
      <w:pPr>
        <w:ind w:left="720"/>
        <w:jc w:val="both"/>
        <w:rPr>
          <w:rFonts w:cstheme="majorHAnsi"/>
          <w:b/>
          <w:szCs w:val="26"/>
        </w:rPr>
        <w:sectPr w:rsidR="00A1168A" w:rsidSect="002219BF">
          <w:pgSz w:w="11906" w:h="16838"/>
          <w:pgMar w:top="1800" w:right="1133" w:bottom="851" w:left="1440" w:header="708" w:footer="708" w:gutter="0"/>
          <w:cols w:space="708"/>
          <w:docGrid w:linePitch="360"/>
        </w:sectPr>
      </w:pPr>
    </w:p>
    <w:sdt>
      <w:sdtPr>
        <w:rPr>
          <w:rFonts w:eastAsiaTheme="minorHAnsi" w:cstheme="minorBidi"/>
          <w:b w:val="0"/>
          <w:bCs w:val="0"/>
          <w:color w:val="auto"/>
          <w:sz w:val="26"/>
          <w:szCs w:val="22"/>
          <w:lang w:val="vi-VN"/>
        </w:rPr>
        <w:id w:val="36350460"/>
        <w:docPartObj>
          <w:docPartGallery w:val="Table of Contents"/>
          <w:docPartUnique/>
        </w:docPartObj>
      </w:sdtPr>
      <w:sdtContent>
        <w:p w:rsidR="00A073F7" w:rsidRDefault="00A073F7" w:rsidP="009C7408">
          <w:pPr>
            <w:pStyle w:val="TOCHeading"/>
            <w:spacing w:line="360" w:lineRule="auto"/>
            <w:jc w:val="center"/>
            <w:rPr>
              <w:color w:val="auto"/>
            </w:rPr>
          </w:pPr>
          <w:r w:rsidRPr="00A073F7">
            <w:rPr>
              <w:color w:val="auto"/>
            </w:rPr>
            <w:t>MỤC LỤC</w:t>
          </w:r>
        </w:p>
        <w:p w:rsidR="00A073F7" w:rsidRPr="000142E8" w:rsidRDefault="00A073F7" w:rsidP="009C7408">
          <w:pPr>
            <w:jc w:val="both"/>
            <w:rPr>
              <w:sz w:val="28"/>
              <w:lang w:val="en-US"/>
            </w:rPr>
          </w:pPr>
        </w:p>
        <w:p w:rsidR="009A6F16" w:rsidRDefault="00724157">
          <w:pPr>
            <w:pStyle w:val="TOC1"/>
            <w:tabs>
              <w:tab w:val="left" w:pos="1540"/>
              <w:tab w:val="right" w:leader="dot" w:pos="8777"/>
            </w:tabs>
            <w:rPr>
              <w:rFonts w:asciiTheme="minorHAnsi" w:eastAsiaTheme="minorEastAsia" w:hAnsiTheme="minorHAnsi"/>
              <w:noProof/>
              <w:sz w:val="22"/>
              <w:lang w:eastAsia="ja-JP"/>
            </w:rPr>
          </w:pPr>
          <w:r>
            <w:fldChar w:fldCharType="begin"/>
          </w:r>
          <w:r w:rsidR="00A073F7">
            <w:instrText xml:space="preserve"> TOC \o "1-3" \h \z \u </w:instrText>
          </w:r>
          <w:r>
            <w:fldChar w:fldCharType="separate"/>
          </w:r>
          <w:hyperlink w:anchor="_Toc380362794" w:history="1">
            <w:r w:rsidR="009A6F16" w:rsidRPr="00AB069F">
              <w:rPr>
                <w:rStyle w:val="Hyperlink"/>
                <w:noProof/>
              </w:rPr>
              <w:t>Chương 1.</w:t>
            </w:r>
            <w:r w:rsidR="009A6F16">
              <w:rPr>
                <w:rFonts w:asciiTheme="minorHAnsi" w:eastAsiaTheme="minorEastAsia" w:hAnsiTheme="minorHAnsi"/>
                <w:noProof/>
                <w:sz w:val="22"/>
                <w:lang w:eastAsia="ja-JP"/>
              </w:rPr>
              <w:tab/>
            </w:r>
            <w:r w:rsidR="009A6F16" w:rsidRPr="00AB069F">
              <w:rPr>
                <w:rStyle w:val="Hyperlink"/>
                <w:noProof/>
              </w:rPr>
              <w:t>GIỚI THIỆU ĐỀ TÀI VÀ ĐẶT VẤN ĐỀ</w:t>
            </w:r>
            <w:r w:rsidR="009A6F16">
              <w:rPr>
                <w:noProof/>
                <w:webHidden/>
              </w:rPr>
              <w:tab/>
            </w:r>
            <w:r>
              <w:rPr>
                <w:noProof/>
                <w:webHidden/>
              </w:rPr>
              <w:fldChar w:fldCharType="begin"/>
            </w:r>
            <w:r w:rsidR="009A6F16">
              <w:rPr>
                <w:noProof/>
                <w:webHidden/>
              </w:rPr>
              <w:instrText xml:space="preserve"> PAGEREF _Toc380362794 \h </w:instrText>
            </w:r>
            <w:r>
              <w:rPr>
                <w:noProof/>
                <w:webHidden/>
              </w:rPr>
            </w:r>
            <w:r>
              <w:rPr>
                <w:noProof/>
                <w:webHidden/>
              </w:rPr>
              <w:fldChar w:fldCharType="separate"/>
            </w:r>
            <w:r w:rsidR="000D7FA9">
              <w:rPr>
                <w:noProof/>
                <w:webHidden/>
              </w:rPr>
              <w:t>4</w:t>
            </w:r>
            <w:r>
              <w:rPr>
                <w:noProof/>
                <w:webHidden/>
              </w:rPr>
              <w:fldChar w:fldCharType="end"/>
            </w:r>
          </w:hyperlink>
        </w:p>
        <w:p w:rsidR="009A6F16" w:rsidRDefault="00874769">
          <w:pPr>
            <w:pStyle w:val="TOC2"/>
            <w:tabs>
              <w:tab w:val="left" w:pos="880"/>
              <w:tab w:val="right" w:leader="dot" w:pos="8777"/>
            </w:tabs>
            <w:rPr>
              <w:rFonts w:asciiTheme="minorHAnsi" w:eastAsiaTheme="minorEastAsia" w:hAnsiTheme="minorHAnsi"/>
              <w:noProof/>
              <w:sz w:val="22"/>
              <w:lang w:eastAsia="ja-JP"/>
            </w:rPr>
          </w:pPr>
          <w:hyperlink w:anchor="_Toc380362795" w:history="1">
            <w:r w:rsidR="009A6F16" w:rsidRPr="00AB069F">
              <w:rPr>
                <w:rStyle w:val="Hyperlink"/>
                <w:rFonts w:ascii="Times New Roman" w:eastAsia="Times New Roman" w:hAnsi="Times New Roman" w:cs="Times New Roman"/>
                <w:noProof/>
                <w:lang w:val="en-US"/>
              </w:rPr>
              <w:t>1.1.</w:t>
            </w:r>
            <w:r w:rsidR="009A6F16">
              <w:rPr>
                <w:rFonts w:asciiTheme="minorHAnsi" w:eastAsiaTheme="minorEastAsia" w:hAnsiTheme="minorHAnsi"/>
                <w:noProof/>
                <w:sz w:val="22"/>
                <w:lang w:eastAsia="ja-JP"/>
              </w:rPr>
              <w:tab/>
            </w:r>
            <w:r w:rsidR="009A6F16" w:rsidRPr="00AB069F">
              <w:rPr>
                <w:rStyle w:val="Hyperlink"/>
                <w:rFonts w:ascii="Times New Roman" w:eastAsia="Times New Roman" w:hAnsi="Times New Roman" w:cs="Times New Roman"/>
                <w:noProof/>
                <w:lang w:val="en-US"/>
              </w:rPr>
              <w:t>Tên đề tài</w:t>
            </w:r>
            <w:r w:rsidR="009A6F16">
              <w:rPr>
                <w:noProof/>
                <w:webHidden/>
              </w:rPr>
              <w:tab/>
            </w:r>
            <w:r w:rsidR="00724157">
              <w:rPr>
                <w:noProof/>
                <w:webHidden/>
              </w:rPr>
              <w:fldChar w:fldCharType="begin"/>
            </w:r>
            <w:r w:rsidR="009A6F16">
              <w:rPr>
                <w:noProof/>
                <w:webHidden/>
              </w:rPr>
              <w:instrText xml:space="preserve"> PAGEREF _Toc380362795 \h </w:instrText>
            </w:r>
            <w:r w:rsidR="00724157">
              <w:rPr>
                <w:noProof/>
                <w:webHidden/>
              </w:rPr>
            </w:r>
            <w:r w:rsidR="00724157">
              <w:rPr>
                <w:noProof/>
                <w:webHidden/>
              </w:rPr>
              <w:fldChar w:fldCharType="separate"/>
            </w:r>
            <w:r w:rsidR="000D7FA9">
              <w:rPr>
                <w:noProof/>
                <w:webHidden/>
              </w:rPr>
              <w:t>4</w:t>
            </w:r>
            <w:r w:rsidR="00724157">
              <w:rPr>
                <w:noProof/>
                <w:webHidden/>
              </w:rPr>
              <w:fldChar w:fldCharType="end"/>
            </w:r>
          </w:hyperlink>
        </w:p>
        <w:p w:rsidR="009A6F16" w:rsidRDefault="00874769">
          <w:pPr>
            <w:pStyle w:val="TOC2"/>
            <w:tabs>
              <w:tab w:val="left" w:pos="880"/>
              <w:tab w:val="right" w:leader="dot" w:pos="8777"/>
            </w:tabs>
            <w:rPr>
              <w:rFonts w:asciiTheme="minorHAnsi" w:eastAsiaTheme="minorEastAsia" w:hAnsiTheme="minorHAnsi"/>
              <w:noProof/>
              <w:sz w:val="22"/>
              <w:lang w:eastAsia="ja-JP"/>
            </w:rPr>
          </w:pPr>
          <w:hyperlink w:anchor="_Toc380362796" w:history="1">
            <w:r w:rsidR="009A6F16" w:rsidRPr="00AB069F">
              <w:rPr>
                <w:rStyle w:val="Hyperlink"/>
                <w:noProof/>
                <w:lang w:val="en-US"/>
              </w:rPr>
              <w:t>1.2.</w:t>
            </w:r>
            <w:r w:rsidR="009A6F16">
              <w:rPr>
                <w:rFonts w:asciiTheme="minorHAnsi" w:eastAsiaTheme="minorEastAsia" w:hAnsiTheme="minorHAnsi"/>
                <w:noProof/>
                <w:sz w:val="22"/>
                <w:lang w:eastAsia="ja-JP"/>
              </w:rPr>
              <w:tab/>
            </w:r>
            <w:r w:rsidR="009A6F16" w:rsidRPr="00AB069F">
              <w:rPr>
                <w:rStyle w:val="Hyperlink"/>
                <w:noProof/>
                <w:lang w:val="en-US"/>
              </w:rPr>
              <w:t>Nội dung và giới hạn đề tài</w:t>
            </w:r>
            <w:r w:rsidR="009A6F16">
              <w:rPr>
                <w:noProof/>
                <w:webHidden/>
              </w:rPr>
              <w:tab/>
            </w:r>
            <w:r w:rsidR="00724157">
              <w:rPr>
                <w:noProof/>
                <w:webHidden/>
              </w:rPr>
              <w:fldChar w:fldCharType="begin"/>
            </w:r>
            <w:r w:rsidR="009A6F16">
              <w:rPr>
                <w:noProof/>
                <w:webHidden/>
              </w:rPr>
              <w:instrText xml:space="preserve"> PAGEREF _Toc380362796 \h </w:instrText>
            </w:r>
            <w:r w:rsidR="00724157">
              <w:rPr>
                <w:noProof/>
                <w:webHidden/>
              </w:rPr>
            </w:r>
            <w:r w:rsidR="00724157">
              <w:rPr>
                <w:noProof/>
                <w:webHidden/>
              </w:rPr>
              <w:fldChar w:fldCharType="separate"/>
            </w:r>
            <w:r w:rsidR="000D7FA9">
              <w:rPr>
                <w:noProof/>
                <w:webHidden/>
              </w:rPr>
              <w:t>4</w:t>
            </w:r>
            <w:r w:rsidR="00724157">
              <w:rPr>
                <w:noProof/>
                <w:webHidden/>
              </w:rPr>
              <w:fldChar w:fldCharType="end"/>
            </w:r>
          </w:hyperlink>
        </w:p>
        <w:p w:rsidR="009A6F16" w:rsidRDefault="00874769">
          <w:pPr>
            <w:pStyle w:val="TOC3"/>
            <w:tabs>
              <w:tab w:val="left" w:pos="1540"/>
              <w:tab w:val="right" w:leader="dot" w:pos="8777"/>
            </w:tabs>
            <w:rPr>
              <w:rFonts w:asciiTheme="minorHAnsi" w:eastAsiaTheme="minorEastAsia" w:hAnsiTheme="minorHAnsi"/>
              <w:noProof/>
              <w:sz w:val="22"/>
              <w:lang w:eastAsia="ja-JP"/>
            </w:rPr>
          </w:pPr>
          <w:hyperlink w:anchor="_Toc380362797" w:history="1">
            <w:r w:rsidR="009A6F16" w:rsidRPr="00AB069F">
              <w:rPr>
                <w:rStyle w:val="Hyperlink"/>
                <w:rFonts w:ascii="Times New Roman" w:eastAsia="Times New Roman" w:hAnsi="Times New Roman" w:cs="Times New Roman"/>
                <w:noProof/>
                <w:lang w:val="en-US"/>
              </w:rPr>
              <w:t>1.2.1.</w:t>
            </w:r>
            <w:r w:rsidR="009A6F16">
              <w:rPr>
                <w:rFonts w:asciiTheme="minorHAnsi" w:eastAsiaTheme="minorEastAsia" w:hAnsiTheme="minorHAnsi"/>
                <w:noProof/>
                <w:sz w:val="22"/>
                <w:lang w:eastAsia="ja-JP"/>
              </w:rPr>
              <w:tab/>
            </w:r>
            <w:r w:rsidR="009A6F16" w:rsidRPr="00AB069F">
              <w:rPr>
                <w:rStyle w:val="Hyperlink"/>
                <w:rFonts w:ascii="Times New Roman" w:eastAsia="Times New Roman" w:hAnsi="Times New Roman" w:cs="Times New Roman"/>
                <w:noProof/>
                <w:lang w:val="en-US"/>
              </w:rPr>
              <w:t>Nội dung đề tài</w:t>
            </w:r>
            <w:r w:rsidR="009A6F16">
              <w:rPr>
                <w:noProof/>
                <w:webHidden/>
              </w:rPr>
              <w:tab/>
            </w:r>
            <w:r w:rsidR="00724157">
              <w:rPr>
                <w:noProof/>
                <w:webHidden/>
              </w:rPr>
              <w:fldChar w:fldCharType="begin"/>
            </w:r>
            <w:r w:rsidR="009A6F16">
              <w:rPr>
                <w:noProof/>
                <w:webHidden/>
              </w:rPr>
              <w:instrText xml:space="preserve"> PAGEREF _Toc380362797 \h </w:instrText>
            </w:r>
            <w:r w:rsidR="00724157">
              <w:rPr>
                <w:noProof/>
                <w:webHidden/>
              </w:rPr>
            </w:r>
            <w:r w:rsidR="00724157">
              <w:rPr>
                <w:noProof/>
                <w:webHidden/>
              </w:rPr>
              <w:fldChar w:fldCharType="separate"/>
            </w:r>
            <w:r w:rsidR="000D7FA9">
              <w:rPr>
                <w:noProof/>
                <w:webHidden/>
              </w:rPr>
              <w:t>4</w:t>
            </w:r>
            <w:r w:rsidR="00724157">
              <w:rPr>
                <w:noProof/>
                <w:webHidden/>
              </w:rPr>
              <w:fldChar w:fldCharType="end"/>
            </w:r>
          </w:hyperlink>
        </w:p>
        <w:p w:rsidR="009A6F16" w:rsidRDefault="00874769">
          <w:pPr>
            <w:pStyle w:val="TOC3"/>
            <w:tabs>
              <w:tab w:val="left" w:pos="1540"/>
              <w:tab w:val="right" w:leader="dot" w:pos="8777"/>
            </w:tabs>
            <w:rPr>
              <w:rFonts w:asciiTheme="minorHAnsi" w:eastAsiaTheme="minorEastAsia" w:hAnsiTheme="minorHAnsi"/>
              <w:noProof/>
              <w:sz w:val="22"/>
              <w:lang w:eastAsia="ja-JP"/>
            </w:rPr>
          </w:pPr>
          <w:hyperlink w:anchor="_Toc380362798" w:history="1">
            <w:r w:rsidR="009A6F16" w:rsidRPr="00AB069F">
              <w:rPr>
                <w:rStyle w:val="Hyperlink"/>
                <w:rFonts w:ascii="Times New Roman" w:eastAsia="Times New Roman" w:hAnsi="Times New Roman" w:cs="Times New Roman"/>
                <w:noProof/>
                <w:lang w:val="en-US"/>
              </w:rPr>
              <w:t>1.2.2.</w:t>
            </w:r>
            <w:r w:rsidR="009A6F16">
              <w:rPr>
                <w:rFonts w:asciiTheme="minorHAnsi" w:eastAsiaTheme="minorEastAsia" w:hAnsiTheme="minorHAnsi"/>
                <w:noProof/>
                <w:sz w:val="22"/>
                <w:lang w:eastAsia="ja-JP"/>
              </w:rPr>
              <w:tab/>
            </w:r>
            <w:r w:rsidR="009A6F16" w:rsidRPr="00AB069F">
              <w:rPr>
                <w:rStyle w:val="Hyperlink"/>
                <w:rFonts w:ascii="Times New Roman" w:eastAsia="Times New Roman" w:hAnsi="Times New Roman" w:cs="Times New Roman"/>
                <w:noProof/>
                <w:lang w:val="en-US"/>
              </w:rPr>
              <w:t>Giới hạn đề tài</w:t>
            </w:r>
            <w:r w:rsidR="009A6F16">
              <w:rPr>
                <w:noProof/>
                <w:webHidden/>
              </w:rPr>
              <w:tab/>
            </w:r>
            <w:r w:rsidR="00724157">
              <w:rPr>
                <w:noProof/>
                <w:webHidden/>
              </w:rPr>
              <w:fldChar w:fldCharType="begin"/>
            </w:r>
            <w:r w:rsidR="009A6F16">
              <w:rPr>
                <w:noProof/>
                <w:webHidden/>
              </w:rPr>
              <w:instrText xml:space="preserve"> PAGEREF _Toc380362798 \h </w:instrText>
            </w:r>
            <w:r w:rsidR="00724157">
              <w:rPr>
                <w:noProof/>
                <w:webHidden/>
              </w:rPr>
            </w:r>
            <w:r w:rsidR="00724157">
              <w:rPr>
                <w:noProof/>
                <w:webHidden/>
              </w:rPr>
              <w:fldChar w:fldCharType="separate"/>
            </w:r>
            <w:r w:rsidR="000D7FA9">
              <w:rPr>
                <w:noProof/>
                <w:webHidden/>
              </w:rPr>
              <w:t>4</w:t>
            </w:r>
            <w:r w:rsidR="00724157">
              <w:rPr>
                <w:noProof/>
                <w:webHidden/>
              </w:rPr>
              <w:fldChar w:fldCharType="end"/>
            </w:r>
          </w:hyperlink>
        </w:p>
        <w:p w:rsidR="009A6F16" w:rsidRDefault="00874769">
          <w:pPr>
            <w:pStyle w:val="TOC2"/>
            <w:tabs>
              <w:tab w:val="left" w:pos="880"/>
              <w:tab w:val="right" w:leader="dot" w:pos="8777"/>
            </w:tabs>
            <w:rPr>
              <w:rFonts w:asciiTheme="minorHAnsi" w:eastAsiaTheme="minorEastAsia" w:hAnsiTheme="minorHAnsi"/>
              <w:noProof/>
              <w:sz w:val="22"/>
              <w:lang w:eastAsia="ja-JP"/>
            </w:rPr>
          </w:pPr>
          <w:hyperlink w:anchor="_Toc380362799" w:history="1">
            <w:r w:rsidR="009A6F16" w:rsidRPr="00AB069F">
              <w:rPr>
                <w:rStyle w:val="Hyperlink"/>
                <w:noProof/>
                <w:lang w:val="en-US"/>
              </w:rPr>
              <w:t>1.3.</w:t>
            </w:r>
            <w:r w:rsidR="009A6F16">
              <w:rPr>
                <w:rFonts w:asciiTheme="minorHAnsi" w:eastAsiaTheme="minorEastAsia" w:hAnsiTheme="minorHAnsi"/>
                <w:noProof/>
                <w:sz w:val="22"/>
                <w:lang w:eastAsia="ja-JP"/>
              </w:rPr>
              <w:tab/>
            </w:r>
            <w:r w:rsidR="009A6F16" w:rsidRPr="00AB069F">
              <w:rPr>
                <w:rStyle w:val="Hyperlink"/>
                <w:noProof/>
                <w:lang w:val="en-US"/>
              </w:rPr>
              <w:t>Cấu trúc báo cáo</w:t>
            </w:r>
            <w:r w:rsidR="009A6F16">
              <w:rPr>
                <w:noProof/>
                <w:webHidden/>
              </w:rPr>
              <w:tab/>
            </w:r>
            <w:r w:rsidR="00724157">
              <w:rPr>
                <w:noProof/>
                <w:webHidden/>
              </w:rPr>
              <w:fldChar w:fldCharType="begin"/>
            </w:r>
            <w:r w:rsidR="009A6F16">
              <w:rPr>
                <w:noProof/>
                <w:webHidden/>
              </w:rPr>
              <w:instrText xml:space="preserve"> PAGEREF _Toc380362799 \h </w:instrText>
            </w:r>
            <w:r w:rsidR="00724157">
              <w:rPr>
                <w:noProof/>
                <w:webHidden/>
              </w:rPr>
            </w:r>
            <w:r w:rsidR="00724157">
              <w:rPr>
                <w:noProof/>
                <w:webHidden/>
              </w:rPr>
              <w:fldChar w:fldCharType="separate"/>
            </w:r>
            <w:r w:rsidR="000D7FA9">
              <w:rPr>
                <w:noProof/>
                <w:webHidden/>
              </w:rPr>
              <w:t>5</w:t>
            </w:r>
            <w:r w:rsidR="00724157">
              <w:rPr>
                <w:noProof/>
                <w:webHidden/>
              </w:rPr>
              <w:fldChar w:fldCharType="end"/>
            </w:r>
          </w:hyperlink>
        </w:p>
        <w:p w:rsidR="009A6F16" w:rsidRDefault="00874769">
          <w:pPr>
            <w:pStyle w:val="TOC1"/>
            <w:tabs>
              <w:tab w:val="left" w:pos="1540"/>
              <w:tab w:val="right" w:leader="dot" w:pos="8777"/>
            </w:tabs>
            <w:rPr>
              <w:rFonts w:asciiTheme="minorHAnsi" w:eastAsiaTheme="minorEastAsia" w:hAnsiTheme="minorHAnsi"/>
              <w:noProof/>
              <w:sz w:val="22"/>
              <w:lang w:eastAsia="ja-JP"/>
            </w:rPr>
          </w:pPr>
          <w:hyperlink w:anchor="_Toc380362800" w:history="1">
            <w:r w:rsidR="009A6F16" w:rsidRPr="00AB069F">
              <w:rPr>
                <w:rStyle w:val="Hyperlink"/>
                <w:noProof/>
              </w:rPr>
              <w:t>Chương 2.</w:t>
            </w:r>
            <w:r w:rsidR="009A6F16">
              <w:rPr>
                <w:rFonts w:asciiTheme="minorHAnsi" w:eastAsiaTheme="minorEastAsia" w:hAnsiTheme="minorHAnsi"/>
                <w:noProof/>
                <w:sz w:val="22"/>
                <w:lang w:eastAsia="ja-JP"/>
              </w:rPr>
              <w:tab/>
            </w:r>
            <w:r w:rsidR="009A6F16" w:rsidRPr="00AB069F">
              <w:rPr>
                <w:rStyle w:val="Hyperlink"/>
                <w:noProof/>
              </w:rPr>
              <w:t>KIẾN THỨC NỀN TẢNG VÀ CÔNG VIỆC LIÊN QUAN</w:t>
            </w:r>
            <w:r w:rsidR="009A6F16">
              <w:rPr>
                <w:noProof/>
                <w:webHidden/>
              </w:rPr>
              <w:tab/>
            </w:r>
            <w:r w:rsidR="00724157">
              <w:rPr>
                <w:noProof/>
                <w:webHidden/>
              </w:rPr>
              <w:fldChar w:fldCharType="begin"/>
            </w:r>
            <w:r w:rsidR="009A6F16">
              <w:rPr>
                <w:noProof/>
                <w:webHidden/>
              </w:rPr>
              <w:instrText xml:space="preserve"> PAGEREF _Toc380362800 \h </w:instrText>
            </w:r>
            <w:r w:rsidR="00724157">
              <w:rPr>
                <w:noProof/>
                <w:webHidden/>
              </w:rPr>
            </w:r>
            <w:r w:rsidR="00724157">
              <w:rPr>
                <w:noProof/>
                <w:webHidden/>
              </w:rPr>
              <w:fldChar w:fldCharType="separate"/>
            </w:r>
            <w:r w:rsidR="000D7FA9">
              <w:rPr>
                <w:noProof/>
                <w:webHidden/>
              </w:rPr>
              <w:t>6</w:t>
            </w:r>
            <w:r w:rsidR="00724157">
              <w:rPr>
                <w:noProof/>
                <w:webHidden/>
              </w:rPr>
              <w:fldChar w:fldCharType="end"/>
            </w:r>
          </w:hyperlink>
        </w:p>
        <w:p w:rsidR="009A6F16" w:rsidRDefault="00874769">
          <w:pPr>
            <w:pStyle w:val="TOC2"/>
            <w:tabs>
              <w:tab w:val="left" w:pos="880"/>
              <w:tab w:val="right" w:leader="dot" w:pos="8777"/>
            </w:tabs>
            <w:rPr>
              <w:rFonts w:asciiTheme="minorHAnsi" w:eastAsiaTheme="minorEastAsia" w:hAnsiTheme="minorHAnsi"/>
              <w:noProof/>
              <w:sz w:val="22"/>
              <w:lang w:eastAsia="ja-JP"/>
            </w:rPr>
          </w:pPr>
          <w:hyperlink w:anchor="_Toc380362801" w:history="1">
            <w:r w:rsidR="009A6F16" w:rsidRPr="00AB069F">
              <w:rPr>
                <w:rStyle w:val="Hyperlink"/>
                <w:rFonts w:ascii="Times New Roman" w:eastAsia="Times New Roman" w:hAnsi="Times New Roman" w:cs="Times New Roman"/>
                <w:noProof/>
                <w:lang w:val="en-US"/>
              </w:rPr>
              <w:t>2.1.</w:t>
            </w:r>
            <w:r w:rsidR="009A6F16">
              <w:rPr>
                <w:rFonts w:asciiTheme="minorHAnsi" w:eastAsiaTheme="minorEastAsia" w:hAnsiTheme="minorHAnsi"/>
                <w:noProof/>
                <w:sz w:val="22"/>
                <w:lang w:eastAsia="ja-JP"/>
              </w:rPr>
              <w:tab/>
            </w:r>
            <w:r w:rsidR="009A6F16" w:rsidRPr="00AB069F">
              <w:rPr>
                <w:rStyle w:val="Hyperlink"/>
                <w:rFonts w:ascii="Times New Roman" w:eastAsia="Times New Roman" w:hAnsi="Times New Roman" w:cs="Times New Roman"/>
                <w:noProof/>
                <w:lang w:val="en-US"/>
              </w:rPr>
              <w:t>Kiến thức nền tảng</w:t>
            </w:r>
            <w:r w:rsidR="009A6F16">
              <w:rPr>
                <w:noProof/>
                <w:webHidden/>
              </w:rPr>
              <w:tab/>
            </w:r>
            <w:r w:rsidR="00724157">
              <w:rPr>
                <w:noProof/>
                <w:webHidden/>
              </w:rPr>
              <w:fldChar w:fldCharType="begin"/>
            </w:r>
            <w:r w:rsidR="009A6F16">
              <w:rPr>
                <w:noProof/>
                <w:webHidden/>
              </w:rPr>
              <w:instrText xml:space="preserve"> PAGEREF _Toc380362801 \h </w:instrText>
            </w:r>
            <w:r w:rsidR="00724157">
              <w:rPr>
                <w:noProof/>
                <w:webHidden/>
              </w:rPr>
            </w:r>
            <w:r w:rsidR="00724157">
              <w:rPr>
                <w:noProof/>
                <w:webHidden/>
              </w:rPr>
              <w:fldChar w:fldCharType="separate"/>
            </w:r>
            <w:r w:rsidR="000D7FA9">
              <w:rPr>
                <w:noProof/>
                <w:webHidden/>
              </w:rPr>
              <w:t>6</w:t>
            </w:r>
            <w:r w:rsidR="00724157">
              <w:rPr>
                <w:noProof/>
                <w:webHidden/>
              </w:rPr>
              <w:fldChar w:fldCharType="end"/>
            </w:r>
          </w:hyperlink>
        </w:p>
        <w:p w:rsidR="009A6F16" w:rsidRDefault="00874769">
          <w:pPr>
            <w:pStyle w:val="TOC2"/>
            <w:tabs>
              <w:tab w:val="left" w:pos="880"/>
              <w:tab w:val="right" w:leader="dot" w:pos="8777"/>
            </w:tabs>
            <w:rPr>
              <w:rFonts w:asciiTheme="minorHAnsi" w:eastAsiaTheme="minorEastAsia" w:hAnsiTheme="minorHAnsi"/>
              <w:noProof/>
              <w:sz w:val="22"/>
              <w:lang w:eastAsia="ja-JP"/>
            </w:rPr>
          </w:pPr>
          <w:hyperlink w:anchor="_Toc380362802" w:history="1">
            <w:r w:rsidR="009A6F16" w:rsidRPr="00AB069F">
              <w:rPr>
                <w:rStyle w:val="Hyperlink"/>
                <w:noProof/>
                <w:lang w:val="en-US"/>
              </w:rPr>
              <w:t>2.2.</w:t>
            </w:r>
            <w:r w:rsidR="009A6F16">
              <w:rPr>
                <w:rFonts w:asciiTheme="minorHAnsi" w:eastAsiaTheme="minorEastAsia" w:hAnsiTheme="minorHAnsi"/>
                <w:noProof/>
                <w:sz w:val="22"/>
                <w:lang w:eastAsia="ja-JP"/>
              </w:rPr>
              <w:tab/>
            </w:r>
            <w:r w:rsidR="009A6F16" w:rsidRPr="00AB069F">
              <w:rPr>
                <w:rStyle w:val="Hyperlink"/>
                <w:noProof/>
                <w:lang w:val="en-US"/>
              </w:rPr>
              <w:t>Khảo sát</w:t>
            </w:r>
            <w:r w:rsidR="009A6F16">
              <w:rPr>
                <w:noProof/>
                <w:webHidden/>
              </w:rPr>
              <w:tab/>
            </w:r>
            <w:r w:rsidR="00724157">
              <w:rPr>
                <w:noProof/>
                <w:webHidden/>
              </w:rPr>
              <w:fldChar w:fldCharType="begin"/>
            </w:r>
            <w:r w:rsidR="009A6F16">
              <w:rPr>
                <w:noProof/>
                <w:webHidden/>
              </w:rPr>
              <w:instrText xml:space="preserve"> PAGEREF _Toc380362802 \h </w:instrText>
            </w:r>
            <w:r w:rsidR="00724157">
              <w:rPr>
                <w:noProof/>
                <w:webHidden/>
              </w:rPr>
            </w:r>
            <w:r w:rsidR="00724157">
              <w:rPr>
                <w:noProof/>
                <w:webHidden/>
              </w:rPr>
              <w:fldChar w:fldCharType="separate"/>
            </w:r>
            <w:r w:rsidR="000D7FA9">
              <w:rPr>
                <w:noProof/>
                <w:webHidden/>
              </w:rPr>
              <w:t>14</w:t>
            </w:r>
            <w:r w:rsidR="00724157">
              <w:rPr>
                <w:noProof/>
                <w:webHidden/>
              </w:rPr>
              <w:fldChar w:fldCharType="end"/>
            </w:r>
          </w:hyperlink>
        </w:p>
        <w:p w:rsidR="009A6F16" w:rsidRDefault="00874769">
          <w:pPr>
            <w:pStyle w:val="TOC2"/>
            <w:tabs>
              <w:tab w:val="left" w:pos="880"/>
              <w:tab w:val="right" w:leader="dot" w:pos="8777"/>
            </w:tabs>
            <w:rPr>
              <w:rFonts w:asciiTheme="minorHAnsi" w:eastAsiaTheme="minorEastAsia" w:hAnsiTheme="minorHAnsi"/>
              <w:noProof/>
              <w:sz w:val="22"/>
              <w:lang w:eastAsia="ja-JP"/>
            </w:rPr>
          </w:pPr>
          <w:hyperlink w:anchor="_Toc380362803" w:history="1">
            <w:r w:rsidR="009A6F16" w:rsidRPr="00AB069F">
              <w:rPr>
                <w:rStyle w:val="Hyperlink"/>
                <w:noProof/>
                <w:lang w:val="en-US"/>
              </w:rPr>
              <w:t>2.3.</w:t>
            </w:r>
            <w:r w:rsidR="009A6F16">
              <w:rPr>
                <w:rFonts w:asciiTheme="minorHAnsi" w:eastAsiaTheme="minorEastAsia" w:hAnsiTheme="minorHAnsi"/>
                <w:noProof/>
                <w:sz w:val="22"/>
                <w:lang w:eastAsia="ja-JP"/>
              </w:rPr>
              <w:tab/>
            </w:r>
            <w:r w:rsidR="009A6F16" w:rsidRPr="00AB069F">
              <w:rPr>
                <w:rStyle w:val="Hyperlink"/>
                <w:noProof/>
                <w:lang w:val="en-US"/>
              </w:rPr>
              <w:t>Tổng kết chương</w:t>
            </w:r>
            <w:r w:rsidR="009A6F16">
              <w:rPr>
                <w:noProof/>
                <w:webHidden/>
              </w:rPr>
              <w:tab/>
            </w:r>
            <w:r w:rsidR="00724157">
              <w:rPr>
                <w:noProof/>
                <w:webHidden/>
              </w:rPr>
              <w:fldChar w:fldCharType="begin"/>
            </w:r>
            <w:r w:rsidR="009A6F16">
              <w:rPr>
                <w:noProof/>
                <w:webHidden/>
              </w:rPr>
              <w:instrText xml:space="preserve"> PAGEREF _Toc380362803 \h </w:instrText>
            </w:r>
            <w:r w:rsidR="00724157">
              <w:rPr>
                <w:noProof/>
                <w:webHidden/>
              </w:rPr>
            </w:r>
            <w:r w:rsidR="00724157">
              <w:rPr>
                <w:noProof/>
                <w:webHidden/>
              </w:rPr>
              <w:fldChar w:fldCharType="separate"/>
            </w:r>
            <w:r w:rsidR="000D7FA9">
              <w:rPr>
                <w:noProof/>
                <w:webHidden/>
              </w:rPr>
              <w:t>18</w:t>
            </w:r>
            <w:r w:rsidR="00724157">
              <w:rPr>
                <w:noProof/>
                <w:webHidden/>
              </w:rPr>
              <w:fldChar w:fldCharType="end"/>
            </w:r>
          </w:hyperlink>
        </w:p>
        <w:p w:rsidR="009A6F16" w:rsidRDefault="00874769">
          <w:pPr>
            <w:pStyle w:val="TOC1"/>
            <w:tabs>
              <w:tab w:val="left" w:pos="1540"/>
              <w:tab w:val="right" w:leader="dot" w:pos="8777"/>
            </w:tabs>
            <w:rPr>
              <w:rFonts w:asciiTheme="minorHAnsi" w:eastAsiaTheme="minorEastAsia" w:hAnsiTheme="minorHAnsi"/>
              <w:noProof/>
              <w:sz w:val="22"/>
              <w:lang w:eastAsia="ja-JP"/>
            </w:rPr>
          </w:pPr>
          <w:hyperlink w:anchor="_Toc380362804" w:history="1">
            <w:r w:rsidR="009A6F16" w:rsidRPr="00AB069F">
              <w:rPr>
                <w:rStyle w:val="Hyperlink"/>
                <w:noProof/>
              </w:rPr>
              <w:t>Chương 3.</w:t>
            </w:r>
            <w:r w:rsidR="009A6F16">
              <w:rPr>
                <w:rFonts w:asciiTheme="minorHAnsi" w:eastAsiaTheme="minorEastAsia" w:hAnsiTheme="minorHAnsi"/>
                <w:noProof/>
                <w:sz w:val="22"/>
                <w:lang w:eastAsia="ja-JP"/>
              </w:rPr>
              <w:tab/>
            </w:r>
            <w:r w:rsidR="009A6F16" w:rsidRPr="00AB069F">
              <w:rPr>
                <w:rStyle w:val="Hyperlink"/>
                <w:noProof/>
              </w:rPr>
              <w:t>ỨNG DỤNG MAMA</w:t>
            </w:r>
            <w:r w:rsidR="009A6F16">
              <w:rPr>
                <w:noProof/>
                <w:webHidden/>
              </w:rPr>
              <w:tab/>
            </w:r>
            <w:r w:rsidR="00724157">
              <w:rPr>
                <w:noProof/>
                <w:webHidden/>
              </w:rPr>
              <w:fldChar w:fldCharType="begin"/>
            </w:r>
            <w:r w:rsidR="009A6F16">
              <w:rPr>
                <w:noProof/>
                <w:webHidden/>
              </w:rPr>
              <w:instrText xml:space="preserve"> PAGEREF _Toc380362804 \h </w:instrText>
            </w:r>
            <w:r w:rsidR="00724157">
              <w:rPr>
                <w:noProof/>
                <w:webHidden/>
              </w:rPr>
            </w:r>
            <w:r w:rsidR="00724157">
              <w:rPr>
                <w:noProof/>
                <w:webHidden/>
              </w:rPr>
              <w:fldChar w:fldCharType="separate"/>
            </w:r>
            <w:r w:rsidR="000D7FA9">
              <w:rPr>
                <w:noProof/>
                <w:webHidden/>
              </w:rPr>
              <w:t>19</w:t>
            </w:r>
            <w:r w:rsidR="00724157">
              <w:rPr>
                <w:noProof/>
                <w:webHidden/>
              </w:rPr>
              <w:fldChar w:fldCharType="end"/>
            </w:r>
          </w:hyperlink>
        </w:p>
        <w:p w:rsidR="009A6F16" w:rsidRDefault="00874769">
          <w:pPr>
            <w:pStyle w:val="TOC2"/>
            <w:tabs>
              <w:tab w:val="left" w:pos="880"/>
              <w:tab w:val="right" w:leader="dot" w:pos="8777"/>
            </w:tabs>
            <w:rPr>
              <w:rFonts w:asciiTheme="minorHAnsi" w:eastAsiaTheme="minorEastAsia" w:hAnsiTheme="minorHAnsi"/>
              <w:noProof/>
              <w:sz w:val="22"/>
              <w:lang w:eastAsia="ja-JP"/>
            </w:rPr>
          </w:pPr>
          <w:hyperlink w:anchor="_Toc380362805" w:history="1">
            <w:r w:rsidR="009A6F16" w:rsidRPr="00AB069F">
              <w:rPr>
                <w:rStyle w:val="Hyperlink"/>
                <w:rFonts w:ascii="Times New Roman" w:hAnsi="Times New Roman" w:cs="Times New Roman"/>
                <w:noProof/>
                <w:lang w:val="en-US"/>
              </w:rPr>
              <w:t>3.1.</w:t>
            </w:r>
            <w:r w:rsidR="009A6F16">
              <w:rPr>
                <w:rFonts w:asciiTheme="minorHAnsi" w:eastAsiaTheme="minorEastAsia" w:hAnsiTheme="minorHAnsi"/>
                <w:noProof/>
                <w:sz w:val="22"/>
                <w:lang w:eastAsia="ja-JP"/>
              </w:rPr>
              <w:tab/>
            </w:r>
            <w:r w:rsidR="009A6F16" w:rsidRPr="00AB069F">
              <w:rPr>
                <w:rStyle w:val="Hyperlink"/>
                <w:rFonts w:ascii="Times New Roman" w:hAnsi="Times New Roman" w:cs="Times New Roman"/>
                <w:noProof/>
                <w:lang w:val="en-US"/>
              </w:rPr>
              <w:t>Giới thiệu ứng dụng</w:t>
            </w:r>
            <w:r w:rsidR="009A6F16">
              <w:rPr>
                <w:noProof/>
                <w:webHidden/>
              </w:rPr>
              <w:tab/>
            </w:r>
            <w:r w:rsidR="00724157">
              <w:rPr>
                <w:noProof/>
                <w:webHidden/>
              </w:rPr>
              <w:fldChar w:fldCharType="begin"/>
            </w:r>
            <w:r w:rsidR="009A6F16">
              <w:rPr>
                <w:noProof/>
                <w:webHidden/>
              </w:rPr>
              <w:instrText xml:space="preserve"> PAGEREF _Toc380362805 \h </w:instrText>
            </w:r>
            <w:r w:rsidR="00724157">
              <w:rPr>
                <w:noProof/>
                <w:webHidden/>
              </w:rPr>
            </w:r>
            <w:r w:rsidR="00724157">
              <w:rPr>
                <w:noProof/>
                <w:webHidden/>
              </w:rPr>
              <w:fldChar w:fldCharType="separate"/>
            </w:r>
            <w:r w:rsidR="000D7FA9">
              <w:rPr>
                <w:noProof/>
                <w:webHidden/>
              </w:rPr>
              <w:t>19</w:t>
            </w:r>
            <w:r w:rsidR="00724157">
              <w:rPr>
                <w:noProof/>
                <w:webHidden/>
              </w:rPr>
              <w:fldChar w:fldCharType="end"/>
            </w:r>
          </w:hyperlink>
        </w:p>
        <w:p w:rsidR="009A6F16" w:rsidRDefault="00874769">
          <w:pPr>
            <w:pStyle w:val="TOC2"/>
            <w:tabs>
              <w:tab w:val="left" w:pos="880"/>
              <w:tab w:val="right" w:leader="dot" w:pos="8777"/>
            </w:tabs>
            <w:rPr>
              <w:rFonts w:asciiTheme="minorHAnsi" w:eastAsiaTheme="minorEastAsia" w:hAnsiTheme="minorHAnsi"/>
              <w:noProof/>
              <w:sz w:val="22"/>
              <w:lang w:eastAsia="ja-JP"/>
            </w:rPr>
          </w:pPr>
          <w:hyperlink w:anchor="_Toc380362806" w:history="1">
            <w:r w:rsidR="009A6F16" w:rsidRPr="00AB069F">
              <w:rPr>
                <w:rStyle w:val="Hyperlink"/>
                <w:rFonts w:ascii="Times New Roman" w:hAnsi="Times New Roman" w:cs="Times New Roman"/>
                <w:noProof/>
                <w:lang w:val="en-US"/>
              </w:rPr>
              <w:t>3.2.</w:t>
            </w:r>
            <w:r w:rsidR="009A6F16">
              <w:rPr>
                <w:rFonts w:asciiTheme="minorHAnsi" w:eastAsiaTheme="minorEastAsia" w:hAnsiTheme="minorHAnsi"/>
                <w:noProof/>
                <w:sz w:val="22"/>
                <w:lang w:eastAsia="ja-JP"/>
              </w:rPr>
              <w:tab/>
            </w:r>
            <w:r w:rsidR="009A6F16" w:rsidRPr="00AB069F">
              <w:rPr>
                <w:rStyle w:val="Hyperlink"/>
                <w:rFonts w:ascii="Times New Roman" w:hAnsi="Times New Roman" w:cs="Times New Roman"/>
                <w:noProof/>
                <w:lang w:val="en-US"/>
              </w:rPr>
              <w:t>Chức năng hệ thống</w:t>
            </w:r>
            <w:r w:rsidR="009A6F16">
              <w:rPr>
                <w:noProof/>
                <w:webHidden/>
              </w:rPr>
              <w:tab/>
            </w:r>
            <w:r w:rsidR="00724157">
              <w:rPr>
                <w:noProof/>
                <w:webHidden/>
              </w:rPr>
              <w:fldChar w:fldCharType="begin"/>
            </w:r>
            <w:r w:rsidR="009A6F16">
              <w:rPr>
                <w:noProof/>
                <w:webHidden/>
              </w:rPr>
              <w:instrText xml:space="preserve"> PAGEREF _Toc380362806 \h </w:instrText>
            </w:r>
            <w:r w:rsidR="00724157">
              <w:rPr>
                <w:noProof/>
                <w:webHidden/>
              </w:rPr>
            </w:r>
            <w:r w:rsidR="00724157">
              <w:rPr>
                <w:noProof/>
                <w:webHidden/>
              </w:rPr>
              <w:fldChar w:fldCharType="separate"/>
            </w:r>
            <w:r w:rsidR="000D7FA9">
              <w:rPr>
                <w:noProof/>
                <w:webHidden/>
              </w:rPr>
              <w:t>19</w:t>
            </w:r>
            <w:r w:rsidR="00724157">
              <w:rPr>
                <w:noProof/>
                <w:webHidden/>
              </w:rPr>
              <w:fldChar w:fldCharType="end"/>
            </w:r>
          </w:hyperlink>
        </w:p>
        <w:p w:rsidR="009A6F16" w:rsidRDefault="00874769">
          <w:pPr>
            <w:pStyle w:val="TOC2"/>
            <w:tabs>
              <w:tab w:val="left" w:pos="880"/>
              <w:tab w:val="right" w:leader="dot" w:pos="8777"/>
            </w:tabs>
            <w:rPr>
              <w:rFonts w:asciiTheme="minorHAnsi" w:eastAsiaTheme="minorEastAsia" w:hAnsiTheme="minorHAnsi"/>
              <w:noProof/>
              <w:sz w:val="22"/>
              <w:lang w:eastAsia="ja-JP"/>
            </w:rPr>
          </w:pPr>
          <w:hyperlink w:anchor="_Toc380362807" w:history="1">
            <w:r w:rsidR="009A6F16" w:rsidRPr="00AB069F">
              <w:rPr>
                <w:rStyle w:val="Hyperlink"/>
                <w:noProof/>
                <w:lang w:val="en-US"/>
              </w:rPr>
              <w:t>3.3.</w:t>
            </w:r>
            <w:r w:rsidR="009A6F16">
              <w:rPr>
                <w:rFonts w:asciiTheme="minorHAnsi" w:eastAsiaTheme="minorEastAsia" w:hAnsiTheme="minorHAnsi"/>
                <w:noProof/>
                <w:sz w:val="22"/>
                <w:lang w:eastAsia="ja-JP"/>
              </w:rPr>
              <w:tab/>
            </w:r>
            <w:r w:rsidR="009A6F16" w:rsidRPr="00AB069F">
              <w:rPr>
                <w:rStyle w:val="Hyperlink"/>
                <w:noProof/>
                <w:lang w:val="en-US"/>
              </w:rPr>
              <w:t>Cơ sở dữ liệu</w:t>
            </w:r>
            <w:r w:rsidR="009A6F16">
              <w:rPr>
                <w:noProof/>
                <w:webHidden/>
              </w:rPr>
              <w:tab/>
            </w:r>
            <w:r w:rsidR="00724157">
              <w:rPr>
                <w:noProof/>
                <w:webHidden/>
              </w:rPr>
              <w:fldChar w:fldCharType="begin"/>
            </w:r>
            <w:r w:rsidR="009A6F16">
              <w:rPr>
                <w:noProof/>
                <w:webHidden/>
              </w:rPr>
              <w:instrText xml:space="preserve"> PAGEREF _Toc380362807 \h </w:instrText>
            </w:r>
            <w:r w:rsidR="00724157">
              <w:rPr>
                <w:noProof/>
                <w:webHidden/>
              </w:rPr>
            </w:r>
            <w:r w:rsidR="00724157">
              <w:rPr>
                <w:noProof/>
                <w:webHidden/>
              </w:rPr>
              <w:fldChar w:fldCharType="separate"/>
            </w:r>
            <w:r w:rsidR="000D7FA9">
              <w:rPr>
                <w:noProof/>
                <w:webHidden/>
              </w:rPr>
              <w:t>20</w:t>
            </w:r>
            <w:r w:rsidR="00724157">
              <w:rPr>
                <w:noProof/>
                <w:webHidden/>
              </w:rPr>
              <w:fldChar w:fldCharType="end"/>
            </w:r>
          </w:hyperlink>
        </w:p>
        <w:p w:rsidR="009A6F16" w:rsidRDefault="00874769">
          <w:pPr>
            <w:pStyle w:val="TOC1"/>
            <w:tabs>
              <w:tab w:val="left" w:pos="1540"/>
              <w:tab w:val="right" w:leader="dot" w:pos="8777"/>
            </w:tabs>
            <w:rPr>
              <w:rFonts w:asciiTheme="minorHAnsi" w:eastAsiaTheme="minorEastAsia" w:hAnsiTheme="minorHAnsi"/>
              <w:noProof/>
              <w:sz w:val="22"/>
              <w:lang w:eastAsia="ja-JP"/>
            </w:rPr>
          </w:pPr>
          <w:hyperlink w:anchor="_Toc380362808" w:history="1">
            <w:r w:rsidR="009A6F16" w:rsidRPr="00AB069F">
              <w:rPr>
                <w:rStyle w:val="Hyperlink"/>
                <w:noProof/>
              </w:rPr>
              <w:t>Chương 4.</w:t>
            </w:r>
            <w:r w:rsidR="009A6F16">
              <w:rPr>
                <w:rFonts w:asciiTheme="minorHAnsi" w:eastAsiaTheme="minorEastAsia" w:hAnsiTheme="minorHAnsi"/>
                <w:noProof/>
                <w:sz w:val="22"/>
                <w:lang w:eastAsia="ja-JP"/>
              </w:rPr>
              <w:tab/>
            </w:r>
            <w:r w:rsidR="009A6F16" w:rsidRPr="00AB069F">
              <w:rPr>
                <w:rStyle w:val="Hyperlink"/>
                <w:noProof/>
              </w:rPr>
              <w:t>HIỆN THỰC ỨNG DỤNG MAMA</w:t>
            </w:r>
            <w:r w:rsidR="009A6F16">
              <w:rPr>
                <w:noProof/>
                <w:webHidden/>
              </w:rPr>
              <w:tab/>
            </w:r>
            <w:r w:rsidR="00724157">
              <w:rPr>
                <w:noProof/>
                <w:webHidden/>
              </w:rPr>
              <w:fldChar w:fldCharType="begin"/>
            </w:r>
            <w:r w:rsidR="009A6F16">
              <w:rPr>
                <w:noProof/>
                <w:webHidden/>
              </w:rPr>
              <w:instrText xml:space="preserve"> PAGEREF _Toc380362808 \h </w:instrText>
            </w:r>
            <w:r w:rsidR="00724157">
              <w:rPr>
                <w:noProof/>
                <w:webHidden/>
              </w:rPr>
            </w:r>
            <w:r w:rsidR="00724157">
              <w:rPr>
                <w:noProof/>
                <w:webHidden/>
              </w:rPr>
              <w:fldChar w:fldCharType="separate"/>
            </w:r>
            <w:r w:rsidR="000D7FA9">
              <w:rPr>
                <w:noProof/>
                <w:webHidden/>
              </w:rPr>
              <w:t>26</w:t>
            </w:r>
            <w:r w:rsidR="00724157">
              <w:rPr>
                <w:noProof/>
                <w:webHidden/>
              </w:rPr>
              <w:fldChar w:fldCharType="end"/>
            </w:r>
          </w:hyperlink>
        </w:p>
        <w:p w:rsidR="009A6F16" w:rsidRDefault="00874769">
          <w:pPr>
            <w:pStyle w:val="TOC2"/>
            <w:tabs>
              <w:tab w:val="left" w:pos="880"/>
              <w:tab w:val="right" w:leader="dot" w:pos="8777"/>
            </w:tabs>
            <w:rPr>
              <w:rFonts w:asciiTheme="minorHAnsi" w:eastAsiaTheme="minorEastAsia" w:hAnsiTheme="minorHAnsi"/>
              <w:noProof/>
              <w:sz w:val="22"/>
              <w:lang w:eastAsia="ja-JP"/>
            </w:rPr>
          </w:pPr>
          <w:hyperlink w:anchor="_Toc380362809" w:history="1">
            <w:r w:rsidR="009A6F16" w:rsidRPr="00AB069F">
              <w:rPr>
                <w:rStyle w:val="Hyperlink"/>
                <w:noProof/>
                <w:lang w:val="en-US"/>
              </w:rPr>
              <w:t>4.1.</w:t>
            </w:r>
            <w:r w:rsidR="009A6F16">
              <w:rPr>
                <w:rFonts w:asciiTheme="minorHAnsi" w:eastAsiaTheme="minorEastAsia" w:hAnsiTheme="minorHAnsi"/>
                <w:noProof/>
                <w:sz w:val="22"/>
                <w:lang w:eastAsia="ja-JP"/>
              </w:rPr>
              <w:tab/>
            </w:r>
            <w:r w:rsidR="009A6F16" w:rsidRPr="00AB069F">
              <w:rPr>
                <w:rStyle w:val="Hyperlink"/>
                <w:noProof/>
                <w:lang w:val="en-US"/>
              </w:rPr>
              <w:t>Sơ đồ khối, giải thuật chi tiết</w:t>
            </w:r>
            <w:r w:rsidR="009A6F16">
              <w:rPr>
                <w:noProof/>
                <w:webHidden/>
              </w:rPr>
              <w:tab/>
            </w:r>
            <w:r w:rsidR="00724157">
              <w:rPr>
                <w:noProof/>
                <w:webHidden/>
              </w:rPr>
              <w:fldChar w:fldCharType="begin"/>
            </w:r>
            <w:r w:rsidR="009A6F16">
              <w:rPr>
                <w:noProof/>
                <w:webHidden/>
              </w:rPr>
              <w:instrText xml:space="preserve"> PAGEREF _Toc380362809 \h </w:instrText>
            </w:r>
            <w:r w:rsidR="00724157">
              <w:rPr>
                <w:noProof/>
                <w:webHidden/>
              </w:rPr>
            </w:r>
            <w:r w:rsidR="00724157">
              <w:rPr>
                <w:noProof/>
                <w:webHidden/>
              </w:rPr>
              <w:fldChar w:fldCharType="separate"/>
            </w:r>
            <w:r w:rsidR="000D7FA9">
              <w:rPr>
                <w:noProof/>
                <w:webHidden/>
              </w:rPr>
              <w:t>26</w:t>
            </w:r>
            <w:r w:rsidR="00724157">
              <w:rPr>
                <w:noProof/>
                <w:webHidden/>
              </w:rPr>
              <w:fldChar w:fldCharType="end"/>
            </w:r>
          </w:hyperlink>
        </w:p>
        <w:p w:rsidR="009A6F16" w:rsidRDefault="00874769">
          <w:pPr>
            <w:pStyle w:val="TOC3"/>
            <w:tabs>
              <w:tab w:val="left" w:pos="1540"/>
              <w:tab w:val="right" w:leader="dot" w:pos="8777"/>
            </w:tabs>
            <w:rPr>
              <w:rFonts w:asciiTheme="minorHAnsi" w:eastAsiaTheme="minorEastAsia" w:hAnsiTheme="minorHAnsi"/>
              <w:noProof/>
              <w:sz w:val="22"/>
              <w:lang w:eastAsia="ja-JP"/>
            </w:rPr>
          </w:pPr>
          <w:hyperlink w:anchor="_Toc380362810" w:history="1">
            <w:r w:rsidR="009A6F16" w:rsidRPr="00AB069F">
              <w:rPr>
                <w:rStyle w:val="Hyperlink"/>
                <w:noProof/>
                <w:lang w:val="en-US"/>
              </w:rPr>
              <w:t>4.1.1.</w:t>
            </w:r>
            <w:r w:rsidR="009A6F16">
              <w:rPr>
                <w:rFonts w:asciiTheme="minorHAnsi" w:eastAsiaTheme="minorEastAsia" w:hAnsiTheme="minorHAnsi"/>
                <w:noProof/>
                <w:sz w:val="22"/>
                <w:lang w:eastAsia="ja-JP"/>
              </w:rPr>
              <w:tab/>
            </w:r>
            <w:r w:rsidR="009A6F16" w:rsidRPr="00AB069F">
              <w:rPr>
                <w:rStyle w:val="Hyperlink"/>
                <w:noProof/>
                <w:lang w:val="en-US"/>
              </w:rPr>
              <w:t>Sơ đồ khối</w:t>
            </w:r>
            <w:r w:rsidR="009A6F16">
              <w:rPr>
                <w:noProof/>
                <w:webHidden/>
              </w:rPr>
              <w:tab/>
            </w:r>
            <w:r w:rsidR="00724157">
              <w:rPr>
                <w:noProof/>
                <w:webHidden/>
              </w:rPr>
              <w:fldChar w:fldCharType="begin"/>
            </w:r>
            <w:r w:rsidR="009A6F16">
              <w:rPr>
                <w:noProof/>
                <w:webHidden/>
              </w:rPr>
              <w:instrText xml:space="preserve"> PAGEREF _Toc380362810 \h </w:instrText>
            </w:r>
            <w:r w:rsidR="00724157">
              <w:rPr>
                <w:noProof/>
                <w:webHidden/>
              </w:rPr>
            </w:r>
            <w:r w:rsidR="00724157">
              <w:rPr>
                <w:noProof/>
                <w:webHidden/>
              </w:rPr>
              <w:fldChar w:fldCharType="separate"/>
            </w:r>
            <w:r w:rsidR="000D7FA9">
              <w:rPr>
                <w:noProof/>
                <w:webHidden/>
              </w:rPr>
              <w:t>26</w:t>
            </w:r>
            <w:r w:rsidR="00724157">
              <w:rPr>
                <w:noProof/>
                <w:webHidden/>
              </w:rPr>
              <w:fldChar w:fldCharType="end"/>
            </w:r>
          </w:hyperlink>
        </w:p>
        <w:p w:rsidR="009A6F16" w:rsidRDefault="00874769">
          <w:pPr>
            <w:pStyle w:val="TOC3"/>
            <w:tabs>
              <w:tab w:val="left" w:pos="1540"/>
              <w:tab w:val="right" w:leader="dot" w:pos="8777"/>
            </w:tabs>
            <w:rPr>
              <w:rFonts w:asciiTheme="minorHAnsi" w:eastAsiaTheme="minorEastAsia" w:hAnsiTheme="minorHAnsi"/>
              <w:noProof/>
              <w:sz w:val="22"/>
              <w:lang w:eastAsia="ja-JP"/>
            </w:rPr>
          </w:pPr>
          <w:hyperlink w:anchor="_Toc380362811" w:history="1">
            <w:r w:rsidR="009A6F16" w:rsidRPr="00AB069F">
              <w:rPr>
                <w:rStyle w:val="Hyperlink"/>
                <w:noProof/>
                <w:lang w:val="en-US"/>
              </w:rPr>
              <w:t>4.1.2.</w:t>
            </w:r>
            <w:r w:rsidR="009A6F16">
              <w:rPr>
                <w:rFonts w:asciiTheme="minorHAnsi" w:eastAsiaTheme="minorEastAsia" w:hAnsiTheme="minorHAnsi"/>
                <w:noProof/>
                <w:sz w:val="22"/>
                <w:lang w:eastAsia="ja-JP"/>
              </w:rPr>
              <w:tab/>
            </w:r>
            <w:r w:rsidR="009A6F16" w:rsidRPr="00AB069F">
              <w:rPr>
                <w:rStyle w:val="Hyperlink"/>
                <w:noProof/>
                <w:lang w:val="en-US"/>
              </w:rPr>
              <w:t>Giải thuật chi tiết</w:t>
            </w:r>
            <w:r w:rsidR="009A6F16">
              <w:rPr>
                <w:noProof/>
                <w:webHidden/>
              </w:rPr>
              <w:tab/>
            </w:r>
            <w:r w:rsidR="00724157">
              <w:rPr>
                <w:noProof/>
                <w:webHidden/>
              </w:rPr>
              <w:fldChar w:fldCharType="begin"/>
            </w:r>
            <w:r w:rsidR="009A6F16">
              <w:rPr>
                <w:noProof/>
                <w:webHidden/>
              </w:rPr>
              <w:instrText xml:space="preserve"> PAGEREF _Toc380362811 \h </w:instrText>
            </w:r>
            <w:r w:rsidR="00724157">
              <w:rPr>
                <w:noProof/>
                <w:webHidden/>
              </w:rPr>
            </w:r>
            <w:r w:rsidR="00724157">
              <w:rPr>
                <w:noProof/>
                <w:webHidden/>
              </w:rPr>
              <w:fldChar w:fldCharType="separate"/>
            </w:r>
            <w:r w:rsidR="000D7FA9">
              <w:rPr>
                <w:noProof/>
                <w:webHidden/>
              </w:rPr>
              <w:t>26</w:t>
            </w:r>
            <w:r w:rsidR="00724157">
              <w:rPr>
                <w:noProof/>
                <w:webHidden/>
              </w:rPr>
              <w:fldChar w:fldCharType="end"/>
            </w:r>
          </w:hyperlink>
        </w:p>
        <w:p w:rsidR="009A6F16" w:rsidRDefault="00874769">
          <w:pPr>
            <w:pStyle w:val="TOC2"/>
            <w:tabs>
              <w:tab w:val="left" w:pos="880"/>
              <w:tab w:val="right" w:leader="dot" w:pos="8777"/>
            </w:tabs>
            <w:rPr>
              <w:rFonts w:asciiTheme="minorHAnsi" w:eastAsiaTheme="minorEastAsia" w:hAnsiTheme="minorHAnsi"/>
              <w:noProof/>
              <w:sz w:val="22"/>
              <w:lang w:eastAsia="ja-JP"/>
            </w:rPr>
          </w:pPr>
          <w:hyperlink w:anchor="_Toc380362812" w:history="1">
            <w:r w:rsidR="009A6F16" w:rsidRPr="00AB069F">
              <w:rPr>
                <w:rStyle w:val="Hyperlink"/>
                <w:noProof/>
              </w:rPr>
              <w:t>4.2.</w:t>
            </w:r>
            <w:r w:rsidR="009A6F16">
              <w:rPr>
                <w:rFonts w:asciiTheme="minorHAnsi" w:eastAsiaTheme="minorEastAsia" w:hAnsiTheme="minorHAnsi"/>
                <w:noProof/>
                <w:sz w:val="22"/>
                <w:lang w:eastAsia="ja-JP"/>
              </w:rPr>
              <w:tab/>
            </w:r>
            <w:r w:rsidR="009A6F16" w:rsidRPr="00AB069F">
              <w:rPr>
                <w:rStyle w:val="Hyperlink"/>
                <w:noProof/>
              </w:rPr>
              <w:t>Bản thiết kế chi tiết của ứng dụng</w:t>
            </w:r>
            <w:r w:rsidR="009A6F16">
              <w:rPr>
                <w:noProof/>
                <w:webHidden/>
              </w:rPr>
              <w:tab/>
            </w:r>
            <w:r w:rsidR="00724157">
              <w:rPr>
                <w:noProof/>
                <w:webHidden/>
              </w:rPr>
              <w:fldChar w:fldCharType="begin"/>
            </w:r>
            <w:r w:rsidR="009A6F16">
              <w:rPr>
                <w:noProof/>
                <w:webHidden/>
              </w:rPr>
              <w:instrText xml:space="preserve"> PAGEREF _Toc380362812 \h </w:instrText>
            </w:r>
            <w:r w:rsidR="00724157">
              <w:rPr>
                <w:noProof/>
                <w:webHidden/>
              </w:rPr>
            </w:r>
            <w:r w:rsidR="00724157">
              <w:rPr>
                <w:noProof/>
                <w:webHidden/>
              </w:rPr>
              <w:fldChar w:fldCharType="separate"/>
            </w:r>
            <w:r w:rsidR="000D7FA9">
              <w:rPr>
                <w:noProof/>
                <w:webHidden/>
              </w:rPr>
              <w:t>29</w:t>
            </w:r>
            <w:r w:rsidR="00724157">
              <w:rPr>
                <w:noProof/>
                <w:webHidden/>
              </w:rPr>
              <w:fldChar w:fldCharType="end"/>
            </w:r>
          </w:hyperlink>
        </w:p>
        <w:p w:rsidR="009A6F16" w:rsidRDefault="00874769">
          <w:pPr>
            <w:pStyle w:val="TOC3"/>
            <w:tabs>
              <w:tab w:val="left" w:pos="1540"/>
              <w:tab w:val="right" w:leader="dot" w:pos="8777"/>
            </w:tabs>
            <w:rPr>
              <w:rFonts w:asciiTheme="minorHAnsi" w:eastAsiaTheme="minorEastAsia" w:hAnsiTheme="minorHAnsi"/>
              <w:noProof/>
              <w:sz w:val="22"/>
              <w:lang w:eastAsia="ja-JP"/>
            </w:rPr>
          </w:pPr>
          <w:hyperlink w:anchor="_Toc380362813" w:history="1">
            <w:r w:rsidR="009A6F16" w:rsidRPr="00AB069F">
              <w:rPr>
                <w:rStyle w:val="Hyperlink"/>
                <w:noProof/>
                <w:lang w:val="en-US"/>
              </w:rPr>
              <w:t>4.2.1.</w:t>
            </w:r>
            <w:r w:rsidR="009A6F16">
              <w:rPr>
                <w:rFonts w:asciiTheme="minorHAnsi" w:eastAsiaTheme="minorEastAsia" w:hAnsiTheme="minorHAnsi"/>
                <w:noProof/>
                <w:sz w:val="22"/>
                <w:lang w:eastAsia="ja-JP"/>
              </w:rPr>
              <w:tab/>
            </w:r>
            <w:r w:rsidR="009A6F16" w:rsidRPr="00AB069F">
              <w:rPr>
                <w:rStyle w:val="Hyperlink"/>
                <w:noProof/>
                <w:lang w:val="en-US"/>
              </w:rPr>
              <w:t>Cấu trúc ứng dụng</w:t>
            </w:r>
            <w:r w:rsidR="009A6F16">
              <w:rPr>
                <w:noProof/>
                <w:webHidden/>
              </w:rPr>
              <w:tab/>
            </w:r>
            <w:r w:rsidR="00724157">
              <w:rPr>
                <w:noProof/>
                <w:webHidden/>
              </w:rPr>
              <w:fldChar w:fldCharType="begin"/>
            </w:r>
            <w:r w:rsidR="009A6F16">
              <w:rPr>
                <w:noProof/>
                <w:webHidden/>
              </w:rPr>
              <w:instrText xml:space="preserve"> PAGEREF _Toc380362813 \h </w:instrText>
            </w:r>
            <w:r w:rsidR="00724157">
              <w:rPr>
                <w:noProof/>
                <w:webHidden/>
              </w:rPr>
            </w:r>
            <w:r w:rsidR="00724157">
              <w:rPr>
                <w:noProof/>
                <w:webHidden/>
              </w:rPr>
              <w:fldChar w:fldCharType="separate"/>
            </w:r>
            <w:r w:rsidR="000D7FA9">
              <w:rPr>
                <w:noProof/>
                <w:webHidden/>
              </w:rPr>
              <w:t>29</w:t>
            </w:r>
            <w:r w:rsidR="00724157">
              <w:rPr>
                <w:noProof/>
                <w:webHidden/>
              </w:rPr>
              <w:fldChar w:fldCharType="end"/>
            </w:r>
          </w:hyperlink>
        </w:p>
        <w:p w:rsidR="009A6F16" w:rsidRDefault="00874769">
          <w:pPr>
            <w:pStyle w:val="TOC3"/>
            <w:tabs>
              <w:tab w:val="left" w:pos="1540"/>
              <w:tab w:val="right" w:leader="dot" w:pos="8777"/>
            </w:tabs>
            <w:rPr>
              <w:rFonts w:asciiTheme="minorHAnsi" w:eastAsiaTheme="minorEastAsia" w:hAnsiTheme="minorHAnsi"/>
              <w:noProof/>
              <w:sz w:val="22"/>
              <w:lang w:eastAsia="ja-JP"/>
            </w:rPr>
          </w:pPr>
          <w:hyperlink w:anchor="_Toc380362814" w:history="1">
            <w:r w:rsidR="009A6F16" w:rsidRPr="00AB069F">
              <w:rPr>
                <w:rStyle w:val="Hyperlink"/>
                <w:noProof/>
                <w:lang w:val="en-US"/>
              </w:rPr>
              <w:t>4.2.2.</w:t>
            </w:r>
            <w:r w:rsidR="009A6F16">
              <w:rPr>
                <w:rFonts w:asciiTheme="minorHAnsi" w:eastAsiaTheme="minorEastAsia" w:hAnsiTheme="minorHAnsi"/>
                <w:noProof/>
                <w:sz w:val="22"/>
                <w:lang w:eastAsia="ja-JP"/>
              </w:rPr>
              <w:tab/>
            </w:r>
            <w:r w:rsidR="009A6F16" w:rsidRPr="00AB069F">
              <w:rPr>
                <w:rStyle w:val="Hyperlink"/>
                <w:noProof/>
                <w:lang w:val="en-US"/>
              </w:rPr>
              <w:t>Mô tả chức năng của ứng dụng</w:t>
            </w:r>
            <w:r w:rsidR="009A6F16">
              <w:rPr>
                <w:noProof/>
                <w:webHidden/>
              </w:rPr>
              <w:tab/>
            </w:r>
            <w:r w:rsidR="00724157">
              <w:rPr>
                <w:noProof/>
                <w:webHidden/>
              </w:rPr>
              <w:fldChar w:fldCharType="begin"/>
            </w:r>
            <w:r w:rsidR="009A6F16">
              <w:rPr>
                <w:noProof/>
                <w:webHidden/>
              </w:rPr>
              <w:instrText xml:space="preserve"> PAGEREF _Toc380362814 \h </w:instrText>
            </w:r>
            <w:r w:rsidR="00724157">
              <w:rPr>
                <w:noProof/>
                <w:webHidden/>
              </w:rPr>
            </w:r>
            <w:r w:rsidR="00724157">
              <w:rPr>
                <w:noProof/>
                <w:webHidden/>
              </w:rPr>
              <w:fldChar w:fldCharType="separate"/>
            </w:r>
            <w:r w:rsidR="000D7FA9">
              <w:rPr>
                <w:noProof/>
                <w:webHidden/>
              </w:rPr>
              <w:t>30</w:t>
            </w:r>
            <w:r w:rsidR="00724157">
              <w:rPr>
                <w:noProof/>
                <w:webHidden/>
              </w:rPr>
              <w:fldChar w:fldCharType="end"/>
            </w:r>
          </w:hyperlink>
        </w:p>
        <w:p w:rsidR="009A6F16" w:rsidRDefault="00874769">
          <w:pPr>
            <w:pStyle w:val="TOC2"/>
            <w:tabs>
              <w:tab w:val="left" w:pos="880"/>
              <w:tab w:val="right" w:leader="dot" w:pos="8777"/>
            </w:tabs>
            <w:rPr>
              <w:rFonts w:asciiTheme="minorHAnsi" w:eastAsiaTheme="minorEastAsia" w:hAnsiTheme="minorHAnsi"/>
              <w:noProof/>
              <w:sz w:val="22"/>
              <w:lang w:eastAsia="ja-JP"/>
            </w:rPr>
          </w:pPr>
          <w:hyperlink w:anchor="_Toc380362815" w:history="1">
            <w:r w:rsidR="009A6F16" w:rsidRPr="00AB069F">
              <w:rPr>
                <w:rStyle w:val="Hyperlink"/>
                <w:noProof/>
                <w:lang w:val="en-US"/>
              </w:rPr>
              <w:t>4.3.</w:t>
            </w:r>
            <w:r w:rsidR="009A6F16">
              <w:rPr>
                <w:rFonts w:asciiTheme="minorHAnsi" w:eastAsiaTheme="minorEastAsia" w:hAnsiTheme="minorHAnsi"/>
                <w:noProof/>
                <w:sz w:val="22"/>
                <w:lang w:eastAsia="ja-JP"/>
              </w:rPr>
              <w:tab/>
            </w:r>
            <w:r w:rsidR="009A6F16" w:rsidRPr="00AB069F">
              <w:rPr>
                <w:rStyle w:val="Hyperlink"/>
                <w:noProof/>
                <w:lang w:val="en-US"/>
              </w:rPr>
              <w:t>Đánh giá</w:t>
            </w:r>
            <w:r w:rsidR="009A6F16">
              <w:rPr>
                <w:noProof/>
                <w:webHidden/>
              </w:rPr>
              <w:tab/>
            </w:r>
            <w:r w:rsidR="00724157">
              <w:rPr>
                <w:noProof/>
                <w:webHidden/>
              </w:rPr>
              <w:fldChar w:fldCharType="begin"/>
            </w:r>
            <w:r w:rsidR="009A6F16">
              <w:rPr>
                <w:noProof/>
                <w:webHidden/>
              </w:rPr>
              <w:instrText xml:space="preserve"> PAGEREF _Toc380362815 \h </w:instrText>
            </w:r>
            <w:r w:rsidR="00724157">
              <w:rPr>
                <w:noProof/>
                <w:webHidden/>
              </w:rPr>
            </w:r>
            <w:r w:rsidR="00724157">
              <w:rPr>
                <w:noProof/>
                <w:webHidden/>
              </w:rPr>
              <w:fldChar w:fldCharType="separate"/>
            </w:r>
            <w:r w:rsidR="000D7FA9">
              <w:rPr>
                <w:noProof/>
                <w:webHidden/>
              </w:rPr>
              <w:t>48</w:t>
            </w:r>
            <w:r w:rsidR="00724157">
              <w:rPr>
                <w:noProof/>
                <w:webHidden/>
              </w:rPr>
              <w:fldChar w:fldCharType="end"/>
            </w:r>
          </w:hyperlink>
        </w:p>
        <w:p w:rsidR="009A6F16" w:rsidRDefault="00874769">
          <w:pPr>
            <w:pStyle w:val="TOC2"/>
            <w:tabs>
              <w:tab w:val="left" w:pos="880"/>
              <w:tab w:val="right" w:leader="dot" w:pos="8777"/>
            </w:tabs>
            <w:rPr>
              <w:rFonts w:asciiTheme="minorHAnsi" w:eastAsiaTheme="minorEastAsia" w:hAnsiTheme="minorHAnsi"/>
              <w:noProof/>
              <w:sz w:val="22"/>
              <w:lang w:eastAsia="ja-JP"/>
            </w:rPr>
          </w:pPr>
          <w:hyperlink w:anchor="_Toc380362816" w:history="1">
            <w:r w:rsidR="009A6F16" w:rsidRPr="00AB069F">
              <w:rPr>
                <w:rStyle w:val="Hyperlink"/>
                <w:noProof/>
                <w:lang w:val="en-US"/>
              </w:rPr>
              <w:t>4.4.</w:t>
            </w:r>
            <w:r w:rsidR="009A6F16">
              <w:rPr>
                <w:rFonts w:asciiTheme="minorHAnsi" w:eastAsiaTheme="minorEastAsia" w:hAnsiTheme="minorHAnsi"/>
                <w:noProof/>
                <w:sz w:val="22"/>
                <w:lang w:eastAsia="ja-JP"/>
              </w:rPr>
              <w:tab/>
            </w:r>
            <w:r w:rsidR="009A6F16" w:rsidRPr="00AB069F">
              <w:rPr>
                <w:rStyle w:val="Hyperlink"/>
                <w:noProof/>
                <w:lang w:val="en-US"/>
              </w:rPr>
              <w:t>Hạn chế</w:t>
            </w:r>
            <w:r w:rsidR="009A6F16">
              <w:rPr>
                <w:noProof/>
                <w:webHidden/>
              </w:rPr>
              <w:tab/>
            </w:r>
            <w:r w:rsidR="00724157">
              <w:rPr>
                <w:noProof/>
                <w:webHidden/>
              </w:rPr>
              <w:fldChar w:fldCharType="begin"/>
            </w:r>
            <w:r w:rsidR="009A6F16">
              <w:rPr>
                <w:noProof/>
                <w:webHidden/>
              </w:rPr>
              <w:instrText xml:space="preserve"> PAGEREF _Toc380362816 \h </w:instrText>
            </w:r>
            <w:r w:rsidR="00724157">
              <w:rPr>
                <w:noProof/>
                <w:webHidden/>
              </w:rPr>
            </w:r>
            <w:r w:rsidR="00724157">
              <w:rPr>
                <w:noProof/>
                <w:webHidden/>
              </w:rPr>
              <w:fldChar w:fldCharType="separate"/>
            </w:r>
            <w:r w:rsidR="000D7FA9">
              <w:rPr>
                <w:noProof/>
                <w:webHidden/>
              </w:rPr>
              <w:t>48</w:t>
            </w:r>
            <w:r w:rsidR="00724157">
              <w:rPr>
                <w:noProof/>
                <w:webHidden/>
              </w:rPr>
              <w:fldChar w:fldCharType="end"/>
            </w:r>
          </w:hyperlink>
        </w:p>
        <w:p w:rsidR="009A6F16" w:rsidRDefault="00874769">
          <w:pPr>
            <w:pStyle w:val="TOC1"/>
            <w:tabs>
              <w:tab w:val="left" w:pos="1540"/>
              <w:tab w:val="right" w:leader="dot" w:pos="8777"/>
            </w:tabs>
            <w:rPr>
              <w:rFonts w:asciiTheme="minorHAnsi" w:eastAsiaTheme="minorEastAsia" w:hAnsiTheme="minorHAnsi"/>
              <w:noProof/>
              <w:sz w:val="22"/>
              <w:lang w:eastAsia="ja-JP"/>
            </w:rPr>
          </w:pPr>
          <w:hyperlink w:anchor="_Toc380362817" w:history="1">
            <w:r w:rsidR="009A6F16" w:rsidRPr="00AB069F">
              <w:rPr>
                <w:rStyle w:val="Hyperlink"/>
                <w:noProof/>
              </w:rPr>
              <w:t>Chương 5.</w:t>
            </w:r>
            <w:r w:rsidR="009A6F16">
              <w:rPr>
                <w:rFonts w:asciiTheme="minorHAnsi" w:eastAsiaTheme="minorEastAsia" w:hAnsiTheme="minorHAnsi"/>
                <w:noProof/>
                <w:sz w:val="22"/>
                <w:lang w:eastAsia="ja-JP"/>
              </w:rPr>
              <w:tab/>
            </w:r>
            <w:r w:rsidR="009A6F16" w:rsidRPr="00AB069F">
              <w:rPr>
                <w:rStyle w:val="Hyperlink"/>
                <w:noProof/>
              </w:rPr>
              <w:t>KẾT LUẬN VÀ HƯỚNG PHÁT TRIỂN</w:t>
            </w:r>
            <w:r w:rsidR="009A6F16">
              <w:rPr>
                <w:noProof/>
                <w:webHidden/>
              </w:rPr>
              <w:tab/>
            </w:r>
            <w:r w:rsidR="00724157">
              <w:rPr>
                <w:noProof/>
                <w:webHidden/>
              </w:rPr>
              <w:fldChar w:fldCharType="begin"/>
            </w:r>
            <w:r w:rsidR="009A6F16">
              <w:rPr>
                <w:noProof/>
                <w:webHidden/>
              </w:rPr>
              <w:instrText xml:space="preserve"> PAGEREF _Toc380362817 \h </w:instrText>
            </w:r>
            <w:r w:rsidR="00724157">
              <w:rPr>
                <w:noProof/>
                <w:webHidden/>
              </w:rPr>
            </w:r>
            <w:r w:rsidR="00724157">
              <w:rPr>
                <w:noProof/>
                <w:webHidden/>
              </w:rPr>
              <w:fldChar w:fldCharType="separate"/>
            </w:r>
            <w:r w:rsidR="000D7FA9">
              <w:rPr>
                <w:noProof/>
                <w:webHidden/>
              </w:rPr>
              <w:t>50</w:t>
            </w:r>
            <w:r w:rsidR="00724157">
              <w:rPr>
                <w:noProof/>
                <w:webHidden/>
              </w:rPr>
              <w:fldChar w:fldCharType="end"/>
            </w:r>
          </w:hyperlink>
        </w:p>
        <w:p w:rsidR="009A6F16" w:rsidRDefault="00874769">
          <w:pPr>
            <w:pStyle w:val="TOC2"/>
            <w:tabs>
              <w:tab w:val="left" w:pos="880"/>
              <w:tab w:val="right" w:leader="dot" w:pos="8777"/>
            </w:tabs>
            <w:rPr>
              <w:rFonts w:asciiTheme="minorHAnsi" w:eastAsiaTheme="minorEastAsia" w:hAnsiTheme="minorHAnsi"/>
              <w:noProof/>
              <w:sz w:val="22"/>
              <w:lang w:eastAsia="ja-JP"/>
            </w:rPr>
          </w:pPr>
          <w:hyperlink w:anchor="_Toc380362818" w:history="1">
            <w:r w:rsidR="009A6F16" w:rsidRPr="00AB069F">
              <w:rPr>
                <w:rStyle w:val="Hyperlink"/>
                <w:noProof/>
                <w:lang w:val="en-US"/>
              </w:rPr>
              <w:t>5.1.</w:t>
            </w:r>
            <w:r w:rsidR="009A6F16">
              <w:rPr>
                <w:rFonts w:asciiTheme="minorHAnsi" w:eastAsiaTheme="minorEastAsia" w:hAnsiTheme="minorHAnsi"/>
                <w:noProof/>
                <w:sz w:val="22"/>
                <w:lang w:eastAsia="ja-JP"/>
              </w:rPr>
              <w:tab/>
            </w:r>
            <w:r w:rsidR="009A6F16" w:rsidRPr="00AB069F">
              <w:rPr>
                <w:rStyle w:val="Hyperlink"/>
                <w:noProof/>
                <w:lang w:val="en-US"/>
              </w:rPr>
              <w:t>Kết luận</w:t>
            </w:r>
            <w:r w:rsidR="009A6F16">
              <w:rPr>
                <w:noProof/>
                <w:webHidden/>
              </w:rPr>
              <w:tab/>
            </w:r>
            <w:r w:rsidR="00724157">
              <w:rPr>
                <w:noProof/>
                <w:webHidden/>
              </w:rPr>
              <w:fldChar w:fldCharType="begin"/>
            </w:r>
            <w:r w:rsidR="009A6F16">
              <w:rPr>
                <w:noProof/>
                <w:webHidden/>
              </w:rPr>
              <w:instrText xml:space="preserve"> PAGEREF _Toc380362818 \h </w:instrText>
            </w:r>
            <w:r w:rsidR="00724157">
              <w:rPr>
                <w:noProof/>
                <w:webHidden/>
              </w:rPr>
            </w:r>
            <w:r w:rsidR="00724157">
              <w:rPr>
                <w:noProof/>
                <w:webHidden/>
              </w:rPr>
              <w:fldChar w:fldCharType="separate"/>
            </w:r>
            <w:r w:rsidR="000D7FA9">
              <w:rPr>
                <w:noProof/>
                <w:webHidden/>
              </w:rPr>
              <w:t>50</w:t>
            </w:r>
            <w:r w:rsidR="00724157">
              <w:rPr>
                <w:noProof/>
                <w:webHidden/>
              </w:rPr>
              <w:fldChar w:fldCharType="end"/>
            </w:r>
          </w:hyperlink>
        </w:p>
        <w:p w:rsidR="009A6F16" w:rsidRDefault="00874769">
          <w:pPr>
            <w:pStyle w:val="TOC2"/>
            <w:tabs>
              <w:tab w:val="left" w:pos="880"/>
              <w:tab w:val="right" w:leader="dot" w:pos="8777"/>
            </w:tabs>
            <w:rPr>
              <w:rFonts w:asciiTheme="minorHAnsi" w:eastAsiaTheme="minorEastAsia" w:hAnsiTheme="minorHAnsi"/>
              <w:noProof/>
              <w:sz w:val="22"/>
              <w:lang w:eastAsia="ja-JP"/>
            </w:rPr>
          </w:pPr>
          <w:hyperlink w:anchor="_Toc380362819" w:history="1">
            <w:r w:rsidR="009A6F16" w:rsidRPr="00AB069F">
              <w:rPr>
                <w:rStyle w:val="Hyperlink"/>
                <w:noProof/>
                <w:lang w:val="en-US"/>
              </w:rPr>
              <w:t>5.2.</w:t>
            </w:r>
            <w:r w:rsidR="009A6F16">
              <w:rPr>
                <w:rFonts w:asciiTheme="minorHAnsi" w:eastAsiaTheme="minorEastAsia" w:hAnsiTheme="minorHAnsi"/>
                <w:noProof/>
                <w:sz w:val="22"/>
                <w:lang w:eastAsia="ja-JP"/>
              </w:rPr>
              <w:tab/>
            </w:r>
            <w:r w:rsidR="009A6F16" w:rsidRPr="00AB069F">
              <w:rPr>
                <w:rStyle w:val="Hyperlink"/>
                <w:noProof/>
                <w:lang w:val="en-US"/>
              </w:rPr>
              <w:t>Hướng phát triển</w:t>
            </w:r>
            <w:r w:rsidR="009A6F16">
              <w:rPr>
                <w:noProof/>
                <w:webHidden/>
              </w:rPr>
              <w:tab/>
            </w:r>
            <w:r w:rsidR="00724157">
              <w:rPr>
                <w:noProof/>
                <w:webHidden/>
              </w:rPr>
              <w:fldChar w:fldCharType="begin"/>
            </w:r>
            <w:r w:rsidR="009A6F16">
              <w:rPr>
                <w:noProof/>
                <w:webHidden/>
              </w:rPr>
              <w:instrText xml:space="preserve"> PAGEREF _Toc380362819 \h </w:instrText>
            </w:r>
            <w:r w:rsidR="00724157">
              <w:rPr>
                <w:noProof/>
                <w:webHidden/>
              </w:rPr>
            </w:r>
            <w:r w:rsidR="00724157">
              <w:rPr>
                <w:noProof/>
                <w:webHidden/>
              </w:rPr>
              <w:fldChar w:fldCharType="separate"/>
            </w:r>
            <w:r w:rsidR="000D7FA9">
              <w:rPr>
                <w:noProof/>
                <w:webHidden/>
              </w:rPr>
              <w:t>50</w:t>
            </w:r>
            <w:r w:rsidR="00724157">
              <w:rPr>
                <w:noProof/>
                <w:webHidden/>
              </w:rPr>
              <w:fldChar w:fldCharType="end"/>
            </w:r>
          </w:hyperlink>
        </w:p>
        <w:p w:rsidR="00A073F7" w:rsidRDefault="00724157" w:rsidP="009C7408">
          <w:pPr>
            <w:jc w:val="both"/>
          </w:pPr>
          <w:r>
            <w:fldChar w:fldCharType="end"/>
          </w:r>
        </w:p>
      </w:sdtContent>
    </w:sdt>
    <w:p w:rsidR="001F7810" w:rsidRPr="00A5343C" w:rsidRDefault="001F7810" w:rsidP="009C7408">
      <w:pPr>
        <w:jc w:val="both"/>
        <w:rPr>
          <w:rFonts w:ascii="Times New Roman" w:hAnsi="Times New Roman" w:cs="Times New Roman"/>
          <w:b/>
          <w:sz w:val="28"/>
          <w:szCs w:val="26"/>
        </w:rPr>
      </w:pPr>
    </w:p>
    <w:p w:rsidR="001F7810" w:rsidRPr="00A5343C" w:rsidRDefault="001F7810" w:rsidP="009C7408">
      <w:pPr>
        <w:jc w:val="both"/>
        <w:rPr>
          <w:rFonts w:ascii="Times New Roman" w:hAnsi="Times New Roman" w:cs="Times New Roman"/>
          <w:b/>
          <w:sz w:val="28"/>
          <w:szCs w:val="26"/>
        </w:rPr>
      </w:pPr>
    </w:p>
    <w:p w:rsidR="001F7810" w:rsidRPr="00A5343C" w:rsidRDefault="001F7810" w:rsidP="009C7408">
      <w:pPr>
        <w:jc w:val="both"/>
        <w:rPr>
          <w:rFonts w:ascii="Times New Roman" w:hAnsi="Times New Roman" w:cs="Times New Roman"/>
          <w:b/>
          <w:sz w:val="28"/>
          <w:szCs w:val="26"/>
        </w:rPr>
        <w:sectPr w:rsidR="001F7810" w:rsidRPr="00A5343C" w:rsidSect="00745672">
          <w:pgSz w:w="11906" w:h="16838"/>
          <w:pgMar w:top="1701" w:right="1134" w:bottom="1985" w:left="1985" w:header="708" w:footer="708" w:gutter="0"/>
          <w:cols w:space="708"/>
          <w:docGrid w:linePitch="360"/>
        </w:sectPr>
      </w:pPr>
    </w:p>
    <w:p w:rsidR="0045053A" w:rsidRPr="00A5343C" w:rsidRDefault="001F7810" w:rsidP="009C7408">
      <w:pPr>
        <w:pStyle w:val="Title"/>
        <w:spacing w:line="360" w:lineRule="auto"/>
        <w:jc w:val="both"/>
        <w:rPr>
          <w:rFonts w:ascii="Times New Roman" w:hAnsi="Times New Roman" w:cs="Times New Roman"/>
        </w:rPr>
      </w:pPr>
      <w:r w:rsidRPr="00A5343C">
        <w:rPr>
          <w:rFonts w:ascii="Times New Roman" w:hAnsi="Times New Roman" w:cs="Times New Roman"/>
        </w:rPr>
        <w:lastRenderedPageBreak/>
        <w:t>DANH MỤC HÌNH VẼ</w:t>
      </w:r>
    </w:p>
    <w:p w:rsidR="009A6F16" w:rsidRDefault="00724157">
      <w:pPr>
        <w:pStyle w:val="TableofFigures"/>
        <w:tabs>
          <w:tab w:val="right" w:leader="dot" w:pos="8777"/>
        </w:tabs>
        <w:rPr>
          <w:rFonts w:asciiTheme="minorHAnsi" w:eastAsiaTheme="minorEastAsia" w:hAnsiTheme="minorHAnsi"/>
          <w:noProof/>
          <w:sz w:val="22"/>
          <w:lang w:eastAsia="ja-JP"/>
        </w:rPr>
      </w:pPr>
      <w:r>
        <w:rPr>
          <w:rFonts w:ascii="Times New Roman" w:hAnsi="Times New Roman" w:cs="Times New Roman"/>
          <w:b/>
          <w:sz w:val="28"/>
          <w:szCs w:val="26"/>
        </w:rPr>
        <w:fldChar w:fldCharType="begin"/>
      </w:r>
      <w:r w:rsidR="00AD4E27">
        <w:rPr>
          <w:rFonts w:ascii="Times New Roman" w:hAnsi="Times New Roman" w:cs="Times New Roman"/>
          <w:b/>
          <w:sz w:val="28"/>
          <w:szCs w:val="26"/>
        </w:rPr>
        <w:instrText xml:space="preserve"> TOC \h \z \c "Hình" </w:instrText>
      </w:r>
      <w:r>
        <w:rPr>
          <w:rFonts w:ascii="Times New Roman" w:hAnsi="Times New Roman" w:cs="Times New Roman"/>
          <w:b/>
          <w:sz w:val="28"/>
          <w:szCs w:val="26"/>
        </w:rPr>
        <w:fldChar w:fldCharType="separate"/>
      </w:r>
      <w:hyperlink w:anchor="_Toc380362750" w:history="1">
        <w:r w:rsidR="009A6F16" w:rsidRPr="003B3E8A">
          <w:rPr>
            <w:rStyle w:val="Hyperlink"/>
            <w:rFonts w:ascii="Times New Roman" w:hAnsi="Times New Roman" w:cs="Times New Roman"/>
            <w:noProof/>
            <w:lang w:val="en-US"/>
          </w:rPr>
          <w:t>Hình 2.1. Các platforms mà PhoneGap hỗ trợ.</w:t>
        </w:r>
        <w:r w:rsidR="009A6F16">
          <w:rPr>
            <w:noProof/>
            <w:webHidden/>
          </w:rPr>
          <w:tab/>
        </w:r>
        <w:r>
          <w:rPr>
            <w:noProof/>
            <w:webHidden/>
          </w:rPr>
          <w:fldChar w:fldCharType="begin"/>
        </w:r>
        <w:r w:rsidR="009A6F16">
          <w:rPr>
            <w:noProof/>
            <w:webHidden/>
          </w:rPr>
          <w:instrText xml:space="preserve"> PAGEREF _Toc380362750 \h </w:instrText>
        </w:r>
        <w:r>
          <w:rPr>
            <w:noProof/>
            <w:webHidden/>
          </w:rPr>
        </w:r>
        <w:r>
          <w:rPr>
            <w:noProof/>
            <w:webHidden/>
          </w:rPr>
          <w:fldChar w:fldCharType="separate"/>
        </w:r>
        <w:r w:rsidR="000D7FA9">
          <w:rPr>
            <w:noProof/>
            <w:webHidden/>
          </w:rPr>
          <w:t>8</w:t>
        </w:r>
        <w:r>
          <w:rPr>
            <w:noProof/>
            <w:webHidden/>
          </w:rPr>
          <w:fldChar w:fldCharType="end"/>
        </w:r>
      </w:hyperlink>
    </w:p>
    <w:p w:rsidR="009A6F16" w:rsidRDefault="00874769">
      <w:pPr>
        <w:pStyle w:val="TableofFigures"/>
        <w:tabs>
          <w:tab w:val="right" w:leader="dot" w:pos="8777"/>
        </w:tabs>
        <w:rPr>
          <w:rFonts w:asciiTheme="minorHAnsi" w:eastAsiaTheme="minorEastAsia" w:hAnsiTheme="minorHAnsi"/>
          <w:noProof/>
          <w:sz w:val="22"/>
          <w:lang w:eastAsia="ja-JP"/>
        </w:rPr>
      </w:pPr>
      <w:hyperlink w:anchor="_Toc380362751" w:history="1">
        <w:r w:rsidR="009A6F16" w:rsidRPr="003B3E8A">
          <w:rPr>
            <w:rStyle w:val="Hyperlink"/>
            <w:noProof/>
            <w:lang w:val="en-US"/>
          </w:rPr>
          <w:t>Hình 2.2. So sánh ứng dụng web truyền thống(trái) với AJAX</w:t>
        </w:r>
        <w:r w:rsidR="009A6F16">
          <w:rPr>
            <w:noProof/>
            <w:webHidden/>
          </w:rPr>
          <w:tab/>
        </w:r>
        <w:r w:rsidR="00724157">
          <w:rPr>
            <w:noProof/>
            <w:webHidden/>
          </w:rPr>
          <w:fldChar w:fldCharType="begin"/>
        </w:r>
        <w:r w:rsidR="009A6F16">
          <w:rPr>
            <w:noProof/>
            <w:webHidden/>
          </w:rPr>
          <w:instrText xml:space="preserve"> PAGEREF _Toc380362751 \h </w:instrText>
        </w:r>
        <w:r w:rsidR="00724157">
          <w:rPr>
            <w:noProof/>
            <w:webHidden/>
          </w:rPr>
        </w:r>
        <w:r w:rsidR="00724157">
          <w:rPr>
            <w:noProof/>
            <w:webHidden/>
          </w:rPr>
          <w:fldChar w:fldCharType="separate"/>
        </w:r>
        <w:r w:rsidR="000D7FA9">
          <w:rPr>
            <w:noProof/>
            <w:webHidden/>
          </w:rPr>
          <w:t>10</w:t>
        </w:r>
        <w:r w:rsidR="00724157">
          <w:rPr>
            <w:noProof/>
            <w:webHidden/>
          </w:rPr>
          <w:fldChar w:fldCharType="end"/>
        </w:r>
      </w:hyperlink>
    </w:p>
    <w:p w:rsidR="009A6F16" w:rsidRDefault="00874769">
      <w:pPr>
        <w:pStyle w:val="TableofFigures"/>
        <w:tabs>
          <w:tab w:val="right" w:leader="dot" w:pos="8777"/>
        </w:tabs>
        <w:rPr>
          <w:rFonts w:asciiTheme="minorHAnsi" w:eastAsiaTheme="minorEastAsia" w:hAnsiTheme="minorHAnsi"/>
          <w:noProof/>
          <w:sz w:val="22"/>
          <w:lang w:eastAsia="ja-JP"/>
        </w:rPr>
      </w:pPr>
      <w:hyperlink w:anchor="_Toc380362752" w:history="1">
        <w:r w:rsidR="009A6F16" w:rsidRPr="003B3E8A">
          <w:rPr>
            <w:rStyle w:val="Hyperlink"/>
            <w:noProof/>
            <w:lang w:val="en-US"/>
          </w:rPr>
          <w:t>Hình 4.1. Sơ đồ hoạt động chức năng của ứng dụng.</w:t>
        </w:r>
        <w:r w:rsidR="009A6F16">
          <w:rPr>
            <w:noProof/>
            <w:webHidden/>
          </w:rPr>
          <w:tab/>
        </w:r>
        <w:r w:rsidR="00724157">
          <w:rPr>
            <w:noProof/>
            <w:webHidden/>
          </w:rPr>
          <w:fldChar w:fldCharType="begin"/>
        </w:r>
        <w:r w:rsidR="009A6F16">
          <w:rPr>
            <w:noProof/>
            <w:webHidden/>
          </w:rPr>
          <w:instrText xml:space="preserve"> PAGEREF _Toc380362752 \h </w:instrText>
        </w:r>
        <w:r w:rsidR="00724157">
          <w:rPr>
            <w:noProof/>
            <w:webHidden/>
          </w:rPr>
        </w:r>
        <w:r w:rsidR="00724157">
          <w:rPr>
            <w:noProof/>
            <w:webHidden/>
          </w:rPr>
          <w:fldChar w:fldCharType="separate"/>
        </w:r>
        <w:r w:rsidR="000D7FA9">
          <w:rPr>
            <w:noProof/>
            <w:webHidden/>
          </w:rPr>
          <w:t>26</w:t>
        </w:r>
        <w:r w:rsidR="00724157">
          <w:rPr>
            <w:noProof/>
            <w:webHidden/>
          </w:rPr>
          <w:fldChar w:fldCharType="end"/>
        </w:r>
      </w:hyperlink>
    </w:p>
    <w:p w:rsidR="009A6F16" w:rsidRDefault="00874769">
      <w:pPr>
        <w:pStyle w:val="TableofFigures"/>
        <w:tabs>
          <w:tab w:val="right" w:leader="dot" w:pos="8777"/>
        </w:tabs>
        <w:rPr>
          <w:rFonts w:asciiTheme="minorHAnsi" w:eastAsiaTheme="minorEastAsia" w:hAnsiTheme="minorHAnsi"/>
          <w:noProof/>
          <w:sz w:val="22"/>
          <w:lang w:eastAsia="ja-JP"/>
        </w:rPr>
      </w:pPr>
      <w:hyperlink w:anchor="_Toc380362753" w:history="1">
        <w:r w:rsidR="009A6F16" w:rsidRPr="003B3E8A">
          <w:rPr>
            <w:rStyle w:val="Hyperlink"/>
            <w:noProof/>
            <w:lang w:val="en-US"/>
          </w:rPr>
          <w:t>Hình 4.2. Sơ đồ cấu trúc ứng dụng</w:t>
        </w:r>
        <w:r w:rsidR="009A6F16">
          <w:rPr>
            <w:noProof/>
            <w:webHidden/>
          </w:rPr>
          <w:tab/>
        </w:r>
        <w:r w:rsidR="00724157">
          <w:rPr>
            <w:noProof/>
            <w:webHidden/>
          </w:rPr>
          <w:fldChar w:fldCharType="begin"/>
        </w:r>
        <w:r w:rsidR="009A6F16">
          <w:rPr>
            <w:noProof/>
            <w:webHidden/>
          </w:rPr>
          <w:instrText xml:space="preserve"> PAGEREF _Toc380362753 \h </w:instrText>
        </w:r>
        <w:r w:rsidR="00724157">
          <w:rPr>
            <w:noProof/>
            <w:webHidden/>
          </w:rPr>
        </w:r>
        <w:r w:rsidR="00724157">
          <w:rPr>
            <w:noProof/>
            <w:webHidden/>
          </w:rPr>
          <w:fldChar w:fldCharType="separate"/>
        </w:r>
        <w:r w:rsidR="000D7FA9">
          <w:rPr>
            <w:noProof/>
            <w:webHidden/>
          </w:rPr>
          <w:t>29</w:t>
        </w:r>
        <w:r w:rsidR="00724157">
          <w:rPr>
            <w:noProof/>
            <w:webHidden/>
          </w:rPr>
          <w:fldChar w:fldCharType="end"/>
        </w:r>
      </w:hyperlink>
    </w:p>
    <w:p w:rsidR="009A6F16" w:rsidRDefault="00874769">
      <w:pPr>
        <w:pStyle w:val="TableofFigures"/>
        <w:tabs>
          <w:tab w:val="right" w:leader="dot" w:pos="8777"/>
        </w:tabs>
        <w:rPr>
          <w:rFonts w:asciiTheme="minorHAnsi" w:eastAsiaTheme="minorEastAsia" w:hAnsiTheme="minorHAnsi"/>
          <w:noProof/>
          <w:sz w:val="22"/>
          <w:lang w:eastAsia="ja-JP"/>
        </w:rPr>
      </w:pPr>
      <w:hyperlink w:anchor="_Toc380362754" w:history="1">
        <w:r w:rsidR="009A6F16" w:rsidRPr="003B3E8A">
          <w:rPr>
            <w:rStyle w:val="Hyperlink"/>
            <w:noProof/>
            <w:lang w:val="en-US"/>
          </w:rPr>
          <w:t>Hình 4.3. Giao diện màn hình đăng nhập</w:t>
        </w:r>
        <w:r w:rsidR="009A6F16">
          <w:rPr>
            <w:noProof/>
            <w:webHidden/>
          </w:rPr>
          <w:tab/>
        </w:r>
        <w:r w:rsidR="00724157">
          <w:rPr>
            <w:noProof/>
            <w:webHidden/>
          </w:rPr>
          <w:fldChar w:fldCharType="begin"/>
        </w:r>
        <w:r w:rsidR="009A6F16">
          <w:rPr>
            <w:noProof/>
            <w:webHidden/>
          </w:rPr>
          <w:instrText xml:space="preserve"> PAGEREF _Toc380362754 \h </w:instrText>
        </w:r>
        <w:r w:rsidR="00724157">
          <w:rPr>
            <w:noProof/>
            <w:webHidden/>
          </w:rPr>
        </w:r>
        <w:r w:rsidR="00724157">
          <w:rPr>
            <w:noProof/>
            <w:webHidden/>
          </w:rPr>
          <w:fldChar w:fldCharType="separate"/>
        </w:r>
        <w:r w:rsidR="000D7FA9">
          <w:rPr>
            <w:noProof/>
            <w:webHidden/>
          </w:rPr>
          <w:t>30</w:t>
        </w:r>
        <w:r w:rsidR="00724157">
          <w:rPr>
            <w:noProof/>
            <w:webHidden/>
          </w:rPr>
          <w:fldChar w:fldCharType="end"/>
        </w:r>
      </w:hyperlink>
    </w:p>
    <w:p w:rsidR="009A6F16" w:rsidRDefault="00874769">
      <w:pPr>
        <w:pStyle w:val="TableofFigures"/>
        <w:tabs>
          <w:tab w:val="right" w:leader="dot" w:pos="8777"/>
        </w:tabs>
        <w:rPr>
          <w:rFonts w:asciiTheme="minorHAnsi" w:eastAsiaTheme="minorEastAsia" w:hAnsiTheme="minorHAnsi"/>
          <w:noProof/>
          <w:sz w:val="22"/>
          <w:lang w:eastAsia="ja-JP"/>
        </w:rPr>
      </w:pPr>
      <w:hyperlink w:anchor="_Toc380362755" w:history="1">
        <w:r w:rsidR="009A6F16" w:rsidRPr="003B3E8A">
          <w:rPr>
            <w:rStyle w:val="Hyperlink"/>
            <w:noProof/>
            <w:lang w:val="en-US"/>
          </w:rPr>
          <w:t>Hình 4.4. Giao diện màn hình menu</w:t>
        </w:r>
        <w:r w:rsidR="009A6F16">
          <w:rPr>
            <w:noProof/>
            <w:webHidden/>
          </w:rPr>
          <w:tab/>
        </w:r>
        <w:r w:rsidR="00724157">
          <w:rPr>
            <w:noProof/>
            <w:webHidden/>
          </w:rPr>
          <w:fldChar w:fldCharType="begin"/>
        </w:r>
        <w:r w:rsidR="009A6F16">
          <w:rPr>
            <w:noProof/>
            <w:webHidden/>
          </w:rPr>
          <w:instrText xml:space="preserve"> PAGEREF _Toc380362755 \h </w:instrText>
        </w:r>
        <w:r w:rsidR="00724157">
          <w:rPr>
            <w:noProof/>
            <w:webHidden/>
          </w:rPr>
        </w:r>
        <w:r w:rsidR="00724157">
          <w:rPr>
            <w:noProof/>
            <w:webHidden/>
          </w:rPr>
          <w:fldChar w:fldCharType="separate"/>
        </w:r>
        <w:r w:rsidR="000D7FA9">
          <w:rPr>
            <w:noProof/>
            <w:webHidden/>
          </w:rPr>
          <w:t>31</w:t>
        </w:r>
        <w:r w:rsidR="00724157">
          <w:rPr>
            <w:noProof/>
            <w:webHidden/>
          </w:rPr>
          <w:fldChar w:fldCharType="end"/>
        </w:r>
      </w:hyperlink>
    </w:p>
    <w:p w:rsidR="009A6F16" w:rsidRDefault="00874769">
      <w:pPr>
        <w:pStyle w:val="TableofFigures"/>
        <w:tabs>
          <w:tab w:val="right" w:leader="dot" w:pos="8777"/>
        </w:tabs>
        <w:rPr>
          <w:rFonts w:asciiTheme="minorHAnsi" w:eastAsiaTheme="minorEastAsia" w:hAnsiTheme="minorHAnsi"/>
          <w:noProof/>
          <w:sz w:val="22"/>
          <w:lang w:eastAsia="ja-JP"/>
        </w:rPr>
      </w:pPr>
      <w:hyperlink w:anchor="_Toc380362756" w:history="1">
        <w:r w:rsidR="009A6F16" w:rsidRPr="003B3E8A">
          <w:rPr>
            <w:rStyle w:val="Hyperlink"/>
            <w:noProof/>
          </w:rPr>
          <w:t>Hình 4.5 Luồng xử lý</w:t>
        </w:r>
        <w:r w:rsidR="009A6F16">
          <w:rPr>
            <w:noProof/>
            <w:webHidden/>
          </w:rPr>
          <w:tab/>
        </w:r>
        <w:r w:rsidR="00724157">
          <w:rPr>
            <w:noProof/>
            <w:webHidden/>
          </w:rPr>
          <w:fldChar w:fldCharType="begin"/>
        </w:r>
        <w:r w:rsidR="009A6F16">
          <w:rPr>
            <w:noProof/>
            <w:webHidden/>
          </w:rPr>
          <w:instrText xml:space="preserve"> PAGEREF _Toc380362756 \h </w:instrText>
        </w:r>
        <w:r w:rsidR="00724157">
          <w:rPr>
            <w:noProof/>
            <w:webHidden/>
          </w:rPr>
        </w:r>
        <w:r w:rsidR="00724157">
          <w:rPr>
            <w:noProof/>
            <w:webHidden/>
          </w:rPr>
          <w:fldChar w:fldCharType="separate"/>
        </w:r>
        <w:r w:rsidR="000D7FA9">
          <w:rPr>
            <w:noProof/>
            <w:webHidden/>
          </w:rPr>
          <w:t>32</w:t>
        </w:r>
        <w:r w:rsidR="00724157">
          <w:rPr>
            <w:noProof/>
            <w:webHidden/>
          </w:rPr>
          <w:fldChar w:fldCharType="end"/>
        </w:r>
      </w:hyperlink>
    </w:p>
    <w:p w:rsidR="009A6F16" w:rsidRDefault="00874769">
      <w:pPr>
        <w:pStyle w:val="TableofFigures"/>
        <w:tabs>
          <w:tab w:val="right" w:leader="dot" w:pos="8777"/>
        </w:tabs>
        <w:rPr>
          <w:rFonts w:asciiTheme="minorHAnsi" w:eastAsiaTheme="minorEastAsia" w:hAnsiTheme="minorHAnsi"/>
          <w:noProof/>
          <w:sz w:val="22"/>
          <w:lang w:eastAsia="ja-JP"/>
        </w:rPr>
      </w:pPr>
      <w:hyperlink w:anchor="_Toc380362757" w:history="1">
        <w:r w:rsidR="009A6F16" w:rsidRPr="003B3E8A">
          <w:rPr>
            <w:rStyle w:val="Hyperlink"/>
            <w:noProof/>
            <w:lang w:val="en-US"/>
          </w:rPr>
          <w:t>Hình 4.6. Giao diện màn hình lập kế hoạch bảo trì.</w:t>
        </w:r>
        <w:r w:rsidR="009A6F16">
          <w:rPr>
            <w:noProof/>
            <w:webHidden/>
          </w:rPr>
          <w:tab/>
        </w:r>
        <w:r w:rsidR="00724157">
          <w:rPr>
            <w:noProof/>
            <w:webHidden/>
          </w:rPr>
          <w:fldChar w:fldCharType="begin"/>
        </w:r>
        <w:r w:rsidR="009A6F16">
          <w:rPr>
            <w:noProof/>
            <w:webHidden/>
          </w:rPr>
          <w:instrText xml:space="preserve"> PAGEREF _Toc380362757 \h </w:instrText>
        </w:r>
        <w:r w:rsidR="00724157">
          <w:rPr>
            <w:noProof/>
            <w:webHidden/>
          </w:rPr>
        </w:r>
        <w:r w:rsidR="00724157">
          <w:rPr>
            <w:noProof/>
            <w:webHidden/>
          </w:rPr>
          <w:fldChar w:fldCharType="separate"/>
        </w:r>
        <w:r w:rsidR="000D7FA9">
          <w:rPr>
            <w:noProof/>
            <w:webHidden/>
          </w:rPr>
          <w:t>33</w:t>
        </w:r>
        <w:r w:rsidR="00724157">
          <w:rPr>
            <w:noProof/>
            <w:webHidden/>
          </w:rPr>
          <w:fldChar w:fldCharType="end"/>
        </w:r>
      </w:hyperlink>
    </w:p>
    <w:p w:rsidR="009A6F16" w:rsidRDefault="00874769">
      <w:pPr>
        <w:pStyle w:val="TableofFigures"/>
        <w:tabs>
          <w:tab w:val="right" w:leader="dot" w:pos="8777"/>
        </w:tabs>
        <w:rPr>
          <w:rFonts w:asciiTheme="minorHAnsi" w:eastAsiaTheme="minorEastAsia" w:hAnsiTheme="minorHAnsi"/>
          <w:noProof/>
          <w:sz w:val="22"/>
          <w:lang w:eastAsia="ja-JP"/>
        </w:rPr>
      </w:pPr>
      <w:hyperlink w:anchor="_Toc380362758" w:history="1">
        <w:r w:rsidR="009A6F16" w:rsidRPr="003B3E8A">
          <w:rPr>
            <w:rStyle w:val="Hyperlink"/>
            <w:noProof/>
          </w:rPr>
          <w:t>Hình</w:t>
        </w:r>
        <w:r w:rsidR="009A6F16" w:rsidRPr="003B3E8A">
          <w:rPr>
            <w:rStyle w:val="Hyperlink"/>
            <w:noProof/>
            <w:lang w:val="en-US"/>
          </w:rPr>
          <w:t xml:space="preserve"> 4.7</w:t>
        </w:r>
        <w:r w:rsidR="009A6F16" w:rsidRPr="003B3E8A">
          <w:rPr>
            <w:rStyle w:val="Hyperlink"/>
            <w:noProof/>
          </w:rPr>
          <w:t>. Sơ đồ chức năng xem danh sách bảo trì.</w:t>
        </w:r>
        <w:r w:rsidR="009A6F16">
          <w:rPr>
            <w:noProof/>
            <w:webHidden/>
          </w:rPr>
          <w:tab/>
        </w:r>
        <w:r w:rsidR="00724157">
          <w:rPr>
            <w:noProof/>
            <w:webHidden/>
          </w:rPr>
          <w:fldChar w:fldCharType="begin"/>
        </w:r>
        <w:r w:rsidR="009A6F16">
          <w:rPr>
            <w:noProof/>
            <w:webHidden/>
          </w:rPr>
          <w:instrText xml:space="preserve"> PAGEREF _Toc380362758 \h </w:instrText>
        </w:r>
        <w:r w:rsidR="00724157">
          <w:rPr>
            <w:noProof/>
            <w:webHidden/>
          </w:rPr>
        </w:r>
        <w:r w:rsidR="00724157">
          <w:rPr>
            <w:noProof/>
            <w:webHidden/>
          </w:rPr>
          <w:fldChar w:fldCharType="separate"/>
        </w:r>
        <w:r w:rsidR="000D7FA9">
          <w:rPr>
            <w:noProof/>
            <w:webHidden/>
          </w:rPr>
          <w:t>33</w:t>
        </w:r>
        <w:r w:rsidR="00724157">
          <w:rPr>
            <w:noProof/>
            <w:webHidden/>
          </w:rPr>
          <w:fldChar w:fldCharType="end"/>
        </w:r>
      </w:hyperlink>
    </w:p>
    <w:p w:rsidR="009A6F16" w:rsidRDefault="00874769">
      <w:pPr>
        <w:pStyle w:val="TableofFigures"/>
        <w:tabs>
          <w:tab w:val="right" w:leader="dot" w:pos="8777"/>
        </w:tabs>
        <w:rPr>
          <w:rFonts w:asciiTheme="minorHAnsi" w:eastAsiaTheme="minorEastAsia" w:hAnsiTheme="minorHAnsi"/>
          <w:noProof/>
          <w:sz w:val="22"/>
          <w:lang w:eastAsia="ja-JP"/>
        </w:rPr>
      </w:pPr>
      <w:hyperlink w:anchor="_Toc380362759" w:history="1">
        <w:r w:rsidR="009A6F16" w:rsidRPr="003B3E8A">
          <w:rPr>
            <w:rStyle w:val="Hyperlink"/>
            <w:noProof/>
          </w:rPr>
          <w:t>Hình 4.8. Giao diện màn hình xem danh sách bảo trì</w:t>
        </w:r>
        <w:r w:rsidR="009A6F16">
          <w:rPr>
            <w:noProof/>
            <w:webHidden/>
          </w:rPr>
          <w:tab/>
        </w:r>
        <w:r w:rsidR="00724157">
          <w:rPr>
            <w:noProof/>
            <w:webHidden/>
          </w:rPr>
          <w:fldChar w:fldCharType="begin"/>
        </w:r>
        <w:r w:rsidR="009A6F16">
          <w:rPr>
            <w:noProof/>
            <w:webHidden/>
          </w:rPr>
          <w:instrText xml:space="preserve"> PAGEREF _Toc380362759 \h </w:instrText>
        </w:r>
        <w:r w:rsidR="00724157">
          <w:rPr>
            <w:noProof/>
            <w:webHidden/>
          </w:rPr>
        </w:r>
        <w:r w:rsidR="00724157">
          <w:rPr>
            <w:noProof/>
            <w:webHidden/>
          </w:rPr>
          <w:fldChar w:fldCharType="separate"/>
        </w:r>
        <w:r w:rsidR="000D7FA9">
          <w:rPr>
            <w:noProof/>
            <w:webHidden/>
          </w:rPr>
          <w:t>34</w:t>
        </w:r>
        <w:r w:rsidR="00724157">
          <w:rPr>
            <w:noProof/>
            <w:webHidden/>
          </w:rPr>
          <w:fldChar w:fldCharType="end"/>
        </w:r>
      </w:hyperlink>
    </w:p>
    <w:p w:rsidR="009A6F16" w:rsidRDefault="00874769">
      <w:pPr>
        <w:pStyle w:val="TableofFigures"/>
        <w:tabs>
          <w:tab w:val="right" w:leader="dot" w:pos="8777"/>
        </w:tabs>
        <w:rPr>
          <w:rFonts w:asciiTheme="minorHAnsi" w:eastAsiaTheme="minorEastAsia" w:hAnsiTheme="minorHAnsi"/>
          <w:noProof/>
          <w:sz w:val="22"/>
          <w:lang w:eastAsia="ja-JP"/>
        </w:rPr>
      </w:pPr>
      <w:hyperlink w:anchor="_Toc380362760" w:history="1">
        <w:r w:rsidR="009A6F16" w:rsidRPr="003B3E8A">
          <w:rPr>
            <w:rStyle w:val="Hyperlink"/>
            <w:noProof/>
          </w:rPr>
          <w:t>Hình</w:t>
        </w:r>
        <w:r w:rsidR="009A6F16" w:rsidRPr="003B3E8A">
          <w:rPr>
            <w:rStyle w:val="Hyperlink"/>
            <w:noProof/>
            <w:lang w:val="en-US"/>
          </w:rPr>
          <w:t xml:space="preserve"> 4.9</w:t>
        </w:r>
        <w:r w:rsidR="009A6F16" w:rsidRPr="003B3E8A">
          <w:rPr>
            <w:rStyle w:val="Hyperlink"/>
            <w:noProof/>
          </w:rPr>
          <w:t>. Sơ đồ chức năng quản lý thiết bị</w:t>
        </w:r>
        <w:r w:rsidR="009A6F16">
          <w:rPr>
            <w:noProof/>
            <w:webHidden/>
          </w:rPr>
          <w:tab/>
        </w:r>
        <w:r w:rsidR="00724157">
          <w:rPr>
            <w:noProof/>
            <w:webHidden/>
          </w:rPr>
          <w:fldChar w:fldCharType="begin"/>
        </w:r>
        <w:r w:rsidR="009A6F16">
          <w:rPr>
            <w:noProof/>
            <w:webHidden/>
          </w:rPr>
          <w:instrText xml:space="preserve"> PAGEREF _Toc380362760 \h </w:instrText>
        </w:r>
        <w:r w:rsidR="00724157">
          <w:rPr>
            <w:noProof/>
            <w:webHidden/>
          </w:rPr>
        </w:r>
        <w:r w:rsidR="00724157">
          <w:rPr>
            <w:noProof/>
            <w:webHidden/>
          </w:rPr>
          <w:fldChar w:fldCharType="separate"/>
        </w:r>
        <w:r w:rsidR="000D7FA9">
          <w:rPr>
            <w:noProof/>
            <w:webHidden/>
          </w:rPr>
          <w:t>35</w:t>
        </w:r>
        <w:r w:rsidR="00724157">
          <w:rPr>
            <w:noProof/>
            <w:webHidden/>
          </w:rPr>
          <w:fldChar w:fldCharType="end"/>
        </w:r>
      </w:hyperlink>
    </w:p>
    <w:p w:rsidR="009A6F16" w:rsidRDefault="00874769">
      <w:pPr>
        <w:pStyle w:val="TableofFigures"/>
        <w:tabs>
          <w:tab w:val="right" w:leader="dot" w:pos="8777"/>
        </w:tabs>
        <w:rPr>
          <w:rFonts w:asciiTheme="minorHAnsi" w:eastAsiaTheme="minorEastAsia" w:hAnsiTheme="minorHAnsi"/>
          <w:noProof/>
          <w:sz w:val="22"/>
          <w:lang w:eastAsia="ja-JP"/>
        </w:rPr>
      </w:pPr>
      <w:hyperlink w:anchor="_Toc380362761" w:history="1">
        <w:r w:rsidR="009A6F16" w:rsidRPr="003B3E8A">
          <w:rPr>
            <w:rStyle w:val="Hyperlink"/>
            <w:noProof/>
            <w:lang w:val="en-US"/>
          </w:rPr>
          <w:t>Hình 4.10. Giao diện màn hình quản lý thiết bị (đang hiển thị tab danh mục)</w:t>
        </w:r>
        <w:r w:rsidR="009A6F16">
          <w:rPr>
            <w:noProof/>
            <w:webHidden/>
          </w:rPr>
          <w:tab/>
        </w:r>
        <w:r w:rsidR="00724157">
          <w:rPr>
            <w:noProof/>
            <w:webHidden/>
          </w:rPr>
          <w:fldChar w:fldCharType="begin"/>
        </w:r>
        <w:r w:rsidR="009A6F16">
          <w:rPr>
            <w:noProof/>
            <w:webHidden/>
          </w:rPr>
          <w:instrText xml:space="preserve"> PAGEREF _Toc380362761 \h </w:instrText>
        </w:r>
        <w:r w:rsidR="00724157">
          <w:rPr>
            <w:noProof/>
            <w:webHidden/>
          </w:rPr>
        </w:r>
        <w:r w:rsidR="00724157">
          <w:rPr>
            <w:noProof/>
            <w:webHidden/>
          </w:rPr>
          <w:fldChar w:fldCharType="separate"/>
        </w:r>
        <w:r w:rsidR="000D7FA9">
          <w:rPr>
            <w:noProof/>
            <w:webHidden/>
          </w:rPr>
          <w:t>36</w:t>
        </w:r>
        <w:r w:rsidR="00724157">
          <w:rPr>
            <w:noProof/>
            <w:webHidden/>
          </w:rPr>
          <w:fldChar w:fldCharType="end"/>
        </w:r>
      </w:hyperlink>
    </w:p>
    <w:p w:rsidR="009A6F16" w:rsidRDefault="00874769">
      <w:pPr>
        <w:pStyle w:val="TableofFigures"/>
        <w:tabs>
          <w:tab w:val="right" w:leader="dot" w:pos="8777"/>
        </w:tabs>
        <w:rPr>
          <w:rFonts w:asciiTheme="minorHAnsi" w:eastAsiaTheme="minorEastAsia" w:hAnsiTheme="minorHAnsi"/>
          <w:noProof/>
          <w:sz w:val="22"/>
          <w:lang w:eastAsia="ja-JP"/>
        </w:rPr>
      </w:pPr>
      <w:hyperlink w:anchor="_Toc380362762" w:history="1">
        <w:r w:rsidR="009A6F16" w:rsidRPr="003B3E8A">
          <w:rPr>
            <w:rStyle w:val="Hyperlink"/>
            <w:noProof/>
            <w:lang w:val="en-US"/>
          </w:rPr>
          <w:t>Hình 4.11. Giao diện màn hình quản lý thiết bị (đang hiển thị danh sách chi tiết).</w:t>
        </w:r>
        <w:r w:rsidR="009A6F16">
          <w:rPr>
            <w:noProof/>
            <w:webHidden/>
          </w:rPr>
          <w:tab/>
        </w:r>
        <w:r w:rsidR="00724157">
          <w:rPr>
            <w:noProof/>
            <w:webHidden/>
          </w:rPr>
          <w:fldChar w:fldCharType="begin"/>
        </w:r>
        <w:r w:rsidR="009A6F16">
          <w:rPr>
            <w:noProof/>
            <w:webHidden/>
          </w:rPr>
          <w:instrText xml:space="preserve"> PAGEREF _Toc380362762 \h </w:instrText>
        </w:r>
        <w:r w:rsidR="00724157">
          <w:rPr>
            <w:noProof/>
            <w:webHidden/>
          </w:rPr>
        </w:r>
        <w:r w:rsidR="00724157">
          <w:rPr>
            <w:noProof/>
            <w:webHidden/>
          </w:rPr>
          <w:fldChar w:fldCharType="separate"/>
        </w:r>
        <w:r w:rsidR="000D7FA9">
          <w:rPr>
            <w:noProof/>
            <w:webHidden/>
          </w:rPr>
          <w:t>37</w:t>
        </w:r>
        <w:r w:rsidR="00724157">
          <w:rPr>
            <w:noProof/>
            <w:webHidden/>
          </w:rPr>
          <w:fldChar w:fldCharType="end"/>
        </w:r>
      </w:hyperlink>
    </w:p>
    <w:p w:rsidR="009A6F16" w:rsidRDefault="00874769">
      <w:pPr>
        <w:pStyle w:val="TableofFigures"/>
        <w:tabs>
          <w:tab w:val="right" w:leader="dot" w:pos="8777"/>
        </w:tabs>
        <w:rPr>
          <w:rFonts w:asciiTheme="minorHAnsi" w:eastAsiaTheme="minorEastAsia" w:hAnsiTheme="minorHAnsi"/>
          <w:noProof/>
          <w:sz w:val="22"/>
          <w:lang w:eastAsia="ja-JP"/>
        </w:rPr>
      </w:pPr>
      <w:hyperlink w:anchor="_Toc380362763" w:history="1">
        <w:r w:rsidR="009A6F16" w:rsidRPr="003B3E8A">
          <w:rPr>
            <w:rStyle w:val="Hyperlink"/>
            <w:noProof/>
          </w:rPr>
          <w:t>Hình</w:t>
        </w:r>
        <w:r w:rsidR="009A6F16" w:rsidRPr="003B3E8A">
          <w:rPr>
            <w:rStyle w:val="Hyperlink"/>
            <w:noProof/>
            <w:lang w:val="en-US"/>
          </w:rPr>
          <w:t xml:space="preserve"> 4.12</w:t>
        </w:r>
        <w:r w:rsidR="009A6F16" w:rsidRPr="003B3E8A">
          <w:rPr>
            <w:rStyle w:val="Hyperlink"/>
            <w:noProof/>
          </w:rPr>
          <w:t>. Sơ đồ chức năng báo hư thiết bị.</w:t>
        </w:r>
        <w:r w:rsidR="009A6F16">
          <w:rPr>
            <w:noProof/>
            <w:webHidden/>
          </w:rPr>
          <w:tab/>
        </w:r>
        <w:r w:rsidR="00724157">
          <w:rPr>
            <w:noProof/>
            <w:webHidden/>
          </w:rPr>
          <w:fldChar w:fldCharType="begin"/>
        </w:r>
        <w:r w:rsidR="009A6F16">
          <w:rPr>
            <w:noProof/>
            <w:webHidden/>
          </w:rPr>
          <w:instrText xml:space="preserve"> PAGEREF _Toc380362763 \h </w:instrText>
        </w:r>
        <w:r w:rsidR="00724157">
          <w:rPr>
            <w:noProof/>
            <w:webHidden/>
          </w:rPr>
        </w:r>
        <w:r w:rsidR="00724157">
          <w:rPr>
            <w:noProof/>
            <w:webHidden/>
          </w:rPr>
          <w:fldChar w:fldCharType="separate"/>
        </w:r>
        <w:r w:rsidR="000D7FA9">
          <w:rPr>
            <w:noProof/>
            <w:webHidden/>
          </w:rPr>
          <w:t>37</w:t>
        </w:r>
        <w:r w:rsidR="00724157">
          <w:rPr>
            <w:noProof/>
            <w:webHidden/>
          </w:rPr>
          <w:fldChar w:fldCharType="end"/>
        </w:r>
      </w:hyperlink>
    </w:p>
    <w:p w:rsidR="009A6F16" w:rsidRDefault="00874769">
      <w:pPr>
        <w:pStyle w:val="TableofFigures"/>
        <w:tabs>
          <w:tab w:val="right" w:leader="dot" w:pos="8777"/>
        </w:tabs>
        <w:rPr>
          <w:rFonts w:asciiTheme="minorHAnsi" w:eastAsiaTheme="minorEastAsia" w:hAnsiTheme="minorHAnsi"/>
          <w:noProof/>
          <w:sz w:val="22"/>
          <w:lang w:eastAsia="ja-JP"/>
        </w:rPr>
      </w:pPr>
      <w:hyperlink w:anchor="_Toc380362764" w:history="1">
        <w:r w:rsidR="009A6F16" w:rsidRPr="003B3E8A">
          <w:rPr>
            <w:rStyle w:val="Hyperlink"/>
            <w:noProof/>
          </w:rPr>
          <w:t>Hình 4.13. Giao diện màn hình báo hư thiết bị.</w:t>
        </w:r>
        <w:r w:rsidR="009A6F16">
          <w:rPr>
            <w:noProof/>
            <w:webHidden/>
          </w:rPr>
          <w:tab/>
        </w:r>
        <w:r w:rsidR="00724157">
          <w:rPr>
            <w:noProof/>
            <w:webHidden/>
          </w:rPr>
          <w:fldChar w:fldCharType="begin"/>
        </w:r>
        <w:r w:rsidR="009A6F16">
          <w:rPr>
            <w:noProof/>
            <w:webHidden/>
          </w:rPr>
          <w:instrText xml:space="preserve"> PAGEREF _Toc380362764 \h </w:instrText>
        </w:r>
        <w:r w:rsidR="00724157">
          <w:rPr>
            <w:noProof/>
            <w:webHidden/>
          </w:rPr>
        </w:r>
        <w:r w:rsidR="00724157">
          <w:rPr>
            <w:noProof/>
            <w:webHidden/>
          </w:rPr>
          <w:fldChar w:fldCharType="separate"/>
        </w:r>
        <w:r w:rsidR="000D7FA9">
          <w:rPr>
            <w:noProof/>
            <w:webHidden/>
          </w:rPr>
          <w:t>38</w:t>
        </w:r>
        <w:r w:rsidR="00724157">
          <w:rPr>
            <w:noProof/>
            <w:webHidden/>
          </w:rPr>
          <w:fldChar w:fldCharType="end"/>
        </w:r>
      </w:hyperlink>
    </w:p>
    <w:p w:rsidR="009A6F16" w:rsidRDefault="00874769">
      <w:pPr>
        <w:pStyle w:val="TableofFigures"/>
        <w:tabs>
          <w:tab w:val="right" w:leader="dot" w:pos="8777"/>
        </w:tabs>
        <w:rPr>
          <w:rFonts w:asciiTheme="minorHAnsi" w:eastAsiaTheme="minorEastAsia" w:hAnsiTheme="minorHAnsi"/>
          <w:noProof/>
          <w:sz w:val="22"/>
          <w:lang w:eastAsia="ja-JP"/>
        </w:rPr>
      </w:pPr>
      <w:hyperlink w:anchor="_Toc380362765" w:history="1">
        <w:r w:rsidR="009A6F16" w:rsidRPr="003B3E8A">
          <w:rPr>
            <w:rStyle w:val="Hyperlink"/>
            <w:noProof/>
          </w:rPr>
          <w:t>Hình 4.14. Sơ đồ chức năng quản lý biên bản sửa chữa.</w:t>
        </w:r>
        <w:r w:rsidR="009A6F16">
          <w:rPr>
            <w:noProof/>
            <w:webHidden/>
          </w:rPr>
          <w:tab/>
        </w:r>
        <w:r w:rsidR="00724157">
          <w:rPr>
            <w:noProof/>
            <w:webHidden/>
          </w:rPr>
          <w:fldChar w:fldCharType="begin"/>
        </w:r>
        <w:r w:rsidR="009A6F16">
          <w:rPr>
            <w:noProof/>
            <w:webHidden/>
          </w:rPr>
          <w:instrText xml:space="preserve"> PAGEREF _Toc380362765 \h </w:instrText>
        </w:r>
        <w:r w:rsidR="00724157">
          <w:rPr>
            <w:noProof/>
            <w:webHidden/>
          </w:rPr>
        </w:r>
        <w:r w:rsidR="00724157">
          <w:rPr>
            <w:noProof/>
            <w:webHidden/>
          </w:rPr>
          <w:fldChar w:fldCharType="separate"/>
        </w:r>
        <w:r w:rsidR="000D7FA9">
          <w:rPr>
            <w:noProof/>
            <w:webHidden/>
          </w:rPr>
          <w:t>38</w:t>
        </w:r>
        <w:r w:rsidR="00724157">
          <w:rPr>
            <w:noProof/>
            <w:webHidden/>
          </w:rPr>
          <w:fldChar w:fldCharType="end"/>
        </w:r>
      </w:hyperlink>
    </w:p>
    <w:p w:rsidR="009A6F16" w:rsidRDefault="00874769">
      <w:pPr>
        <w:pStyle w:val="TableofFigures"/>
        <w:tabs>
          <w:tab w:val="right" w:leader="dot" w:pos="8777"/>
        </w:tabs>
        <w:rPr>
          <w:rFonts w:asciiTheme="minorHAnsi" w:eastAsiaTheme="minorEastAsia" w:hAnsiTheme="minorHAnsi"/>
          <w:noProof/>
          <w:sz w:val="22"/>
          <w:lang w:eastAsia="ja-JP"/>
        </w:rPr>
      </w:pPr>
      <w:hyperlink w:anchor="_Toc380362766" w:history="1">
        <w:r w:rsidR="009A6F16" w:rsidRPr="003B3E8A">
          <w:rPr>
            <w:rStyle w:val="Hyperlink"/>
            <w:noProof/>
          </w:rPr>
          <w:t>Hình 4.15. Giao diện màn hình quản lý phiếu bảo trì (giai đoạn tìm phương án)</w:t>
        </w:r>
        <w:r w:rsidR="009A6F16">
          <w:rPr>
            <w:noProof/>
            <w:webHidden/>
          </w:rPr>
          <w:tab/>
        </w:r>
        <w:r w:rsidR="00724157">
          <w:rPr>
            <w:noProof/>
            <w:webHidden/>
          </w:rPr>
          <w:fldChar w:fldCharType="begin"/>
        </w:r>
        <w:r w:rsidR="009A6F16">
          <w:rPr>
            <w:noProof/>
            <w:webHidden/>
          </w:rPr>
          <w:instrText xml:space="preserve"> PAGEREF _Toc380362766 \h </w:instrText>
        </w:r>
        <w:r w:rsidR="00724157">
          <w:rPr>
            <w:noProof/>
            <w:webHidden/>
          </w:rPr>
        </w:r>
        <w:r w:rsidR="00724157">
          <w:rPr>
            <w:noProof/>
            <w:webHidden/>
          </w:rPr>
          <w:fldChar w:fldCharType="separate"/>
        </w:r>
        <w:r w:rsidR="000D7FA9">
          <w:rPr>
            <w:noProof/>
            <w:webHidden/>
          </w:rPr>
          <w:t>39</w:t>
        </w:r>
        <w:r w:rsidR="00724157">
          <w:rPr>
            <w:noProof/>
            <w:webHidden/>
          </w:rPr>
          <w:fldChar w:fldCharType="end"/>
        </w:r>
      </w:hyperlink>
    </w:p>
    <w:p w:rsidR="009A6F16" w:rsidRDefault="00874769">
      <w:pPr>
        <w:pStyle w:val="TableofFigures"/>
        <w:tabs>
          <w:tab w:val="right" w:leader="dot" w:pos="8777"/>
        </w:tabs>
        <w:rPr>
          <w:rFonts w:asciiTheme="minorHAnsi" w:eastAsiaTheme="minorEastAsia" w:hAnsiTheme="minorHAnsi"/>
          <w:noProof/>
          <w:sz w:val="22"/>
          <w:lang w:eastAsia="ja-JP"/>
        </w:rPr>
      </w:pPr>
      <w:hyperlink w:anchor="_Toc380362767" w:history="1">
        <w:r w:rsidR="009A6F16" w:rsidRPr="003B3E8A">
          <w:rPr>
            <w:rStyle w:val="Hyperlink"/>
            <w:noProof/>
          </w:rPr>
          <w:t>Hình 4.16. Giao diện màn hình quản lý phiếu bảo trì (giai đoạn duyệt phương án)</w:t>
        </w:r>
        <w:r w:rsidR="009A6F16">
          <w:rPr>
            <w:noProof/>
            <w:webHidden/>
          </w:rPr>
          <w:tab/>
        </w:r>
        <w:r w:rsidR="00724157">
          <w:rPr>
            <w:noProof/>
            <w:webHidden/>
          </w:rPr>
          <w:fldChar w:fldCharType="begin"/>
        </w:r>
        <w:r w:rsidR="009A6F16">
          <w:rPr>
            <w:noProof/>
            <w:webHidden/>
          </w:rPr>
          <w:instrText xml:space="preserve"> PAGEREF _Toc380362767 \h </w:instrText>
        </w:r>
        <w:r w:rsidR="00724157">
          <w:rPr>
            <w:noProof/>
            <w:webHidden/>
          </w:rPr>
        </w:r>
        <w:r w:rsidR="00724157">
          <w:rPr>
            <w:noProof/>
            <w:webHidden/>
          </w:rPr>
          <w:fldChar w:fldCharType="separate"/>
        </w:r>
        <w:r w:rsidR="000D7FA9">
          <w:rPr>
            <w:noProof/>
            <w:webHidden/>
          </w:rPr>
          <w:t>40</w:t>
        </w:r>
        <w:r w:rsidR="00724157">
          <w:rPr>
            <w:noProof/>
            <w:webHidden/>
          </w:rPr>
          <w:fldChar w:fldCharType="end"/>
        </w:r>
      </w:hyperlink>
    </w:p>
    <w:p w:rsidR="009A6F16" w:rsidRDefault="00874769">
      <w:pPr>
        <w:pStyle w:val="TableofFigures"/>
        <w:tabs>
          <w:tab w:val="right" w:leader="dot" w:pos="8777"/>
        </w:tabs>
        <w:rPr>
          <w:rFonts w:asciiTheme="minorHAnsi" w:eastAsiaTheme="minorEastAsia" w:hAnsiTheme="minorHAnsi"/>
          <w:noProof/>
          <w:sz w:val="22"/>
          <w:lang w:eastAsia="ja-JP"/>
        </w:rPr>
      </w:pPr>
      <w:hyperlink w:anchor="_Toc380362768" w:history="1">
        <w:r w:rsidR="009A6F16" w:rsidRPr="003B3E8A">
          <w:rPr>
            <w:rStyle w:val="Hyperlink"/>
            <w:noProof/>
          </w:rPr>
          <w:t>Hình 4.17. Giao diện màn hình quản lý phiếu bảo trì (giai đoạn xác nhận kết quả)</w:t>
        </w:r>
        <w:r w:rsidR="009A6F16">
          <w:rPr>
            <w:noProof/>
            <w:webHidden/>
          </w:rPr>
          <w:tab/>
        </w:r>
        <w:r w:rsidR="00724157">
          <w:rPr>
            <w:noProof/>
            <w:webHidden/>
          </w:rPr>
          <w:fldChar w:fldCharType="begin"/>
        </w:r>
        <w:r w:rsidR="009A6F16">
          <w:rPr>
            <w:noProof/>
            <w:webHidden/>
          </w:rPr>
          <w:instrText xml:space="preserve"> PAGEREF _Toc380362768 \h </w:instrText>
        </w:r>
        <w:r w:rsidR="00724157">
          <w:rPr>
            <w:noProof/>
            <w:webHidden/>
          </w:rPr>
        </w:r>
        <w:r w:rsidR="00724157">
          <w:rPr>
            <w:noProof/>
            <w:webHidden/>
          </w:rPr>
          <w:fldChar w:fldCharType="separate"/>
        </w:r>
        <w:r w:rsidR="000D7FA9">
          <w:rPr>
            <w:noProof/>
            <w:webHidden/>
          </w:rPr>
          <w:t>41</w:t>
        </w:r>
        <w:r w:rsidR="00724157">
          <w:rPr>
            <w:noProof/>
            <w:webHidden/>
          </w:rPr>
          <w:fldChar w:fldCharType="end"/>
        </w:r>
      </w:hyperlink>
    </w:p>
    <w:p w:rsidR="009A6F16" w:rsidRDefault="00874769">
      <w:pPr>
        <w:pStyle w:val="TableofFigures"/>
        <w:tabs>
          <w:tab w:val="right" w:leader="dot" w:pos="8777"/>
        </w:tabs>
        <w:rPr>
          <w:rFonts w:asciiTheme="minorHAnsi" w:eastAsiaTheme="minorEastAsia" w:hAnsiTheme="minorHAnsi"/>
          <w:noProof/>
          <w:sz w:val="22"/>
          <w:lang w:eastAsia="ja-JP"/>
        </w:rPr>
      </w:pPr>
      <w:hyperlink w:anchor="_Toc380362769" w:history="1">
        <w:r w:rsidR="009A6F16" w:rsidRPr="003B3E8A">
          <w:rPr>
            <w:rStyle w:val="Hyperlink"/>
            <w:noProof/>
          </w:rPr>
          <w:t>Hình 4.18. Giao diện màn hình quản lý phiếu bảo trì (giai đoạn xác nhận của người giám sát)</w:t>
        </w:r>
        <w:r w:rsidR="009A6F16">
          <w:rPr>
            <w:noProof/>
            <w:webHidden/>
          </w:rPr>
          <w:tab/>
        </w:r>
        <w:r w:rsidR="00724157">
          <w:rPr>
            <w:noProof/>
            <w:webHidden/>
          </w:rPr>
          <w:fldChar w:fldCharType="begin"/>
        </w:r>
        <w:r w:rsidR="009A6F16">
          <w:rPr>
            <w:noProof/>
            <w:webHidden/>
          </w:rPr>
          <w:instrText xml:space="preserve"> PAGEREF _Toc380362769 \h </w:instrText>
        </w:r>
        <w:r w:rsidR="00724157">
          <w:rPr>
            <w:noProof/>
            <w:webHidden/>
          </w:rPr>
        </w:r>
        <w:r w:rsidR="00724157">
          <w:rPr>
            <w:noProof/>
            <w:webHidden/>
          </w:rPr>
          <w:fldChar w:fldCharType="separate"/>
        </w:r>
        <w:r w:rsidR="000D7FA9">
          <w:rPr>
            <w:noProof/>
            <w:webHidden/>
          </w:rPr>
          <w:t>42</w:t>
        </w:r>
        <w:r w:rsidR="00724157">
          <w:rPr>
            <w:noProof/>
            <w:webHidden/>
          </w:rPr>
          <w:fldChar w:fldCharType="end"/>
        </w:r>
      </w:hyperlink>
    </w:p>
    <w:p w:rsidR="009A6F16" w:rsidRDefault="00874769">
      <w:pPr>
        <w:pStyle w:val="TableofFigures"/>
        <w:tabs>
          <w:tab w:val="right" w:leader="dot" w:pos="8777"/>
        </w:tabs>
        <w:rPr>
          <w:rFonts w:asciiTheme="minorHAnsi" w:eastAsiaTheme="minorEastAsia" w:hAnsiTheme="minorHAnsi"/>
          <w:noProof/>
          <w:sz w:val="22"/>
          <w:lang w:eastAsia="ja-JP"/>
        </w:rPr>
      </w:pPr>
      <w:hyperlink w:anchor="_Toc380362770" w:history="1">
        <w:r w:rsidR="009A6F16" w:rsidRPr="003B3E8A">
          <w:rPr>
            <w:rStyle w:val="Hyperlink"/>
            <w:noProof/>
          </w:rPr>
          <w:t>Hình 4.19. Giao diện màn hình quản lý phiếu bảo trì (giai đoạn xác nhận của người duyệt)</w:t>
        </w:r>
        <w:r w:rsidR="009A6F16">
          <w:rPr>
            <w:noProof/>
            <w:webHidden/>
          </w:rPr>
          <w:tab/>
        </w:r>
        <w:r w:rsidR="00724157">
          <w:rPr>
            <w:noProof/>
            <w:webHidden/>
          </w:rPr>
          <w:fldChar w:fldCharType="begin"/>
        </w:r>
        <w:r w:rsidR="009A6F16">
          <w:rPr>
            <w:noProof/>
            <w:webHidden/>
          </w:rPr>
          <w:instrText xml:space="preserve"> PAGEREF _Toc380362770 \h </w:instrText>
        </w:r>
        <w:r w:rsidR="00724157">
          <w:rPr>
            <w:noProof/>
            <w:webHidden/>
          </w:rPr>
        </w:r>
        <w:r w:rsidR="00724157">
          <w:rPr>
            <w:noProof/>
            <w:webHidden/>
          </w:rPr>
          <w:fldChar w:fldCharType="separate"/>
        </w:r>
        <w:r w:rsidR="000D7FA9">
          <w:rPr>
            <w:noProof/>
            <w:webHidden/>
          </w:rPr>
          <w:t>42</w:t>
        </w:r>
        <w:r w:rsidR="00724157">
          <w:rPr>
            <w:noProof/>
            <w:webHidden/>
          </w:rPr>
          <w:fldChar w:fldCharType="end"/>
        </w:r>
      </w:hyperlink>
    </w:p>
    <w:p w:rsidR="009A6F16" w:rsidRDefault="00874769">
      <w:pPr>
        <w:pStyle w:val="TableofFigures"/>
        <w:tabs>
          <w:tab w:val="right" w:leader="dot" w:pos="8777"/>
        </w:tabs>
        <w:rPr>
          <w:rFonts w:asciiTheme="minorHAnsi" w:eastAsiaTheme="minorEastAsia" w:hAnsiTheme="minorHAnsi"/>
          <w:noProof/>
          <w:sz w:val="22"/>
          <w:lang w:eastAsia="ja-JP"/>
        </w:rPr>
      </w:pPr>
      <w:hyperlink w:anchor="_Toc380362771" w:history="1">
        <w:r w:rsidR="009A6F16" w:rsidRPr="003B3E8A">
          <w:rPr>
            <w:rStyle w:val="Hyperlink"/>
            <w:noProof/>
          </w:rPr>
          <w:t>Hình 4.20. Sơ đồ chức năng quản lý tài khoản.</w:t>
        </w:r>
        <w:r w:rsidR="009A6F16">
          <w:rPr>
            <w:noProof/>
            <w:webHidden/>
          </w:rPr>
          <w:tab/>
        </w:r>
        <w:r w:rsidR="00724157">
          <w:rPr>
            <w:noProof/>
            <w:webHidden/>
          </w:rPr>
          <w:fldChar w:fldCharType="begin"/>
        </w:r>
        <w:r w:rsidR="009A6F16">
          <w:rPr>
            <w:noProof/>
            <w:webHidden/>
          </w:rPr>
          <w:instrText xml:space="preserve"> PAGEREF _Toc380362771 \h </w:instrText>
        </w:r>
        <w:r w:rsidR="00724157">
          <w:rPr>
            <w:noProof/>
            <w:webHidden/>
          </w:rPr>
        </w:r>
        <w:r w:rsidR="00724157">
          <w:rPr>
            <w:noProof/>
            <w:webHidden/>
          </w:rPr>
          <w:fldChar w:fldCharType="separate"/>
        </w:r>
        <w:r w:rsidR="000D7FA9">
          <w:rPr>
            <w:noProof/>
            <w:webHidden/>
          </w:rPr>
          <w:t>42</w:t>
        </w:r>
        <w:r w:rsidR="00724157">
          <w:rPr>
            <w:noProof/>
            <w:webHidden/>
          </w:rPr>
          <w:fldChar w:fldCharType="end"/>
        </w:r>
      </w:hyperlink>
    </w:p>
    <w:p w:rsidR="009A6F16" w:rsidRDefault="00874769">
      <w:pPr>
        <w:pStyle w:val="TableofFigures"/>
        <w:tabs>
          <w:tab w:val="right" w:leader="dot" w:pos="8777"/>
        </w:tabs>
        <w:rPr>
          <w:rFonts w:asciiTheme="minorHAnsi" w:eastAsiaTheme="minorEastAsia" w:hAnsiTheme="minorHAnsi"/>
          <w:noProof/>
          <w:sz w:val="22"/>
          <w:lang w:eastAsia="ja-JP"/>
        </w:rPr>
      </w:pPr>
      <w:hyperlink w:anchor="_Toc380362772" w:history="1">
        <w:r w:rsidR="009A6F16" w:rsidRPr="003B3E8A">
          <w:rPr>
            <w:rStyle w:val="Hyperlink"/>
            <w:noProof/>
          </w:rPr>
          <w:t>Hình 4.21. Giao diện màn hình quản lý tài khoản (hiển thị chi tiết tài khoản).</w:t>
        </w:r>
        <w:r w:rsidR="009A6F16">
          <w:rPr>
            <w:noProof/>
            <w:webHidden/>
          </w:rPr>
          <w:tab/>
        </w:r>
        <w:r w:rsidR="00724157">
          <w:rPr>
            <w:noProof/>
            <w:webHidden/>
          </w:rPr>
          <w:fldChar w:fldCharType="begin"/>
        </w:r>
        <w:r w:rsidR="009A6F16">
          <w:rPr>
            <w:noProof/>
            <w:webHidden/>
          </w:rPr>
          <w:instrText xml:space="preserve"> PAGEREF _Toc380362772 \h </w:instrText>
        </w:r>
        <w:r w:rsidR="00724157">
          <w:rPr>
            <w:noProof/>
            <w:webHidden/>
          </w:rPr>
        </w:r>
        <w:r w:rsidR="00724157">
          <w:rPr>
            <w:noProof/>
            <w:webHidden/>
          </w:rPr>
          <w:fldChar w:fldCharType="separate"/>
        </w:r>
        <w:r w:rsidR="000D7FA9">
          <w:rPr>
            <w:noProof/>
            <w:webHidden/>
          </w:rPr>
          <w:t>43</w:t>
        </w:r>
        <w:r w:rsidR="00724157">
          <w:rPr>
            <w:noProof/>
            <w:webHidden/>
          </w:rPr>
          <w:fldChar w:fldCharType="end"/>
        </w:r>
      </w:hyperlink>
    </w:p>
    <w:p w:rsidR="009A6F16" w:rsidRDefault="00874769">
      <w:pPr>
        <w:pStyle w:val="TableofFigures"/>
        <w:tabs>
          <w:tab w:val="right" w:leader="dot" w:pos="8777"/>
        </w:tabs>
        <w:rPr>
          <w:rFonts w:asciiTheme="minorHAnsi" w:eastAsiaTheme="minorEastAsia" w:hAnsiTheme="minorHAnsi"/>
          <w:noProof/>
          <w:sz w:val="22"/>
          <w:lang w:eastAsia="ja-JP"/>
        </w:rPr>
      </w:pPr>
      <w:hyperlink w:anchor="_Toc380362773" w:history="1">
        <w:r w:rsidR="009A6F16" w:rsidRPr="003B3E8A">
          <w:rPr>
            <w:rStyle w:val="Hyperlink"/>
            <w:noProof/>
          </w:rPr>
          <w:t>Hình 4.22. Giao diện màn hình quản lý tài khoản (hiển thị chức năng thêm tài khoản).</w:t>
        </w:r>
        <w:r w:rsidR="009A6F16">
          <w:rPr>
            <w:noProof/>
            <w:webHidden/>
          </w:rPr>
          <w:tab/>
        </w:r>
        <w:r w:rsidR="00724157">
          <w:rPr>
            <w:noProof/>
            <w:webHidden/>
          </w:rPr>
          <w:fldChar w:fldCharType="begin"/>
        </w:r>
        <w:r w:rsidR="009A6F16">
          <w:rPr>
            <w:noProof/>
            <w:webHidden/>
          </w:rPr>
          <w:instrText xml:space="preserve"> PAGEREF _Toc380362773 \h </w:instrText>
        </w:r>
        <w:r w:rsidR="00724157">
          <w:rPr>
            <w:noProof/>
            <w:webHidden/>
          </w:rPr>
        </w:r>
        <w:r w:rsidR="00724157">
          <w:rPr>
            <w:noProof/>
            <w:webHidden/>
          </w:rPr>
          <w:fldChar w:fldCharType="separate"/>
        </w:r>
        <w:r w:rsidR="000D7FA9">
          <w:rPr>
            <w:noProof/>
            <w:webHidden/>
          </w:rPr>
          <w:t>44</w:t>
        </w:r>
        <w:r w:rsidR="00724157">
          <w:rPr>
            <w:noProof/>
            <w:webHidden/>
          </w:rPr>
          <w:fldChar w:fldCharType="end"/>
        </w:r>
      </w:hyperlink>
    </w:p>
    <w:p w:rsidR="009A6F16" w:rsidRDefault="00874769">
      <w:pPr>
        <w:pStyle w:val="TableofFigures"/>
        <w:tabs>
          <w:tab w:val="right" w:leader="dot" w:pos="8777"/>
        </w:tabs>
        <w:rPr>
          <w:rFonts w:asciiTheme="minorHAnsi" w:eastAsiaTheme="minorEastAsia" w:hAnsiTheme="minorHAnsi"/>
          <w:noProof/>
          <w:sz w:val="22"/>
          <w:lang w:eastAsia="ja-JP"/>
        </w:rPr>
      </w:pPr>
      <w:hyperlink w:anchor="_Toc380362774" w:history="1">
        <w:r w:rsidR="009A6F16" w:rsidRPr="003B3E8A">
          <w:rPr>
            <w:rStyle w:val="Hyperlink"/>
            <w:noProof/>
          </w:rPr>
          <w:t>Hình 4.23. Giao diện màn hình quản lý tài khoản (hiển thị chức năng sửa tài khoản).</w:t>
        </w:r>
        <w:r w:rsidR="009A6F16">
          <w:rPr>
            <w:noProof/>
            <w:webHidden/>
          </w:rPr>
          <w:tab/>
        </w:r>
        <w:r w:rsidR="00724157">
          <w:rPr>
            <w:noProof/>
            <w:webHidden/>
          </w:rPr>
          <w:fldChar w:fldCharType="begin"/>
        </w:r>
        <w:r w:rsidR="009A6F16">
          <w:rPr>
            <w:noProof/>
            <w:webHidden/>
          </w:rPr>
          <w:instrText xml:space="preserve"> PAGEREF _Toc380362774 \h </w:instrText>
        </w:r>
        <w:r w:rsidR="00724157">
          <w:rPr>
            <w:noProof/>
            <w:webHidden/>
          </w:rPr>
        </w:r>
        <w:r w:rsidR="00724157">
          <w:rPr>
            <w:noProof/>
            <w:webHidden/>
          </w:rPr>
          <w:fldChar w:fldCharType="separate"/>
        </w:r>
        <w:r w:rsidR="000D7FA9">
          <w:rPr>
            <w:noProof/>
            <w:webHidden/>
          </w:rPr>
          <w:t>45</w:t>
        </w:r>
        <w:r w:rsidR="00724157">
          <w:rPr>
            <w:noProof/>
            <w:webHidden/>
          </w:rPr>
          <w:fldChar w:fldCharType="end"/>
        </w:r>
      </w:hyperlink>
    </w:p>
    <w:p w:rsidR="009A6F16" w:rsidRDefault="00874769">
      <w:pPr>
        <w:pStyle w:val="TableofFigures"/>
        <w:tabs>
          <w:tab w:val="right" w:leader="dot" w:pos="8777"/>
        </w:tabs>
        <w:rPr>
          <w:rFonts w:asciiTheme="minorHAnsi" w:eastAsiaTheme="minorEastAsia" w:hAnsiTheme="minorHAnsi"/>
          <w:noProof/>
          <w:sz w:val="22"/>
          <w:lang w:eastAsia="ja-JP"/>
        </w:rPr>
      </w:pPr>
      <w:hyperlink w:anchor="_Toc380362775" w:history="1">
        <w:r w:rsidR="009A6F16" w:rsidRPr="003B3E8A">
          <w:rPr>
            <w:rStyle w:val="Hyperlink"/>
            <w:noProof/>
          </w:rPr>
          <w:t>Hình 4.24. Sơ đồ chức năng xem thông tin cá nhân.</w:t>
        </w:r>
        <w:r w:rsidR="009A6F16">
          <w:rPr>
            <w:noProof/>
            <w:webHidden/>
          </w:rPr>
          <w:tab/>
        </w:r>
        <w:r w:rsidR="00724157">
          <w:rPr>
            <w:noProof/>
            <w:webHidden/>
          </w:rPr>
          <w:fldChar w:fldCharType="begin"/>
        </w:r>
        <w:r w:rsidR="009A6F16">
          <w:rPr>
            <w:noProof/>
            <w:webHidden/>
          </w:rPr>
          <w:instrText xml:space="preserve"> PAGEREF _Toc380362775 \h </w:instrText>
        </w:r>
        <w:r w:rsidR="00724157">
          <w:rPr>
            <w:noProof/>
            <w:webHidden/>
          </w:rPr>
        </w:r>
        <w:r w:rsidR="00724157">
          <w:rPr>
            <w:noProof/>
            <w:webHidden/>
          </w:rPr>
          <w:fldChar w:fldCharType="separate"/>
        </w:r>
        <w:r w:rsidR="000D7FA9">
          <w:rPr>
            <w:noProof/>
            <w:webHidden/>
          </w:rPr>
          <w:t>45</w:t>
        </w:r>
        <w:r w:rsidR="00724157">
          <w:rPr>
            <w:noProof/>
            <w:webHidden/>
          </w:rPr>
          <w:fldChar w:fldCharType="end"/>
        </w:r>
      </w:hyperlink>
    </w:p>
    <w:p w:rsidR="009A6F16" w:rsidRDefault="00874769">
      <w:pPr>
        <w:pStyle w:val="TableofFigures"/>
        <w:tabs>
          <w:tab w:val="right" w:leader="dot" w:pos="8777"/>
        </w:tabs>
        <w:rPr>
          <w:rFonts w:asciiTheme="minorHAnsi" w:eastAsiaTheme="minorEastAsia" w:hAnsiTheme="minorHAnsi"/>
          <w:noProof/>
          <w:sz w:val="22"/>
          <w:lang w:eastAsia="ja-JP"/>
        </w:rPr>
      </w:pPr>
      <w:hyperlink w:anchor="_Toc380362776" w:history="1">
        <w:r w:rsidR="009A6F16" w:rsidRPr="003B3E8A">
          <w:rPr>
            <w:rStyle w:val="Hyperlink"/>
            <w:noProof/>
          </w:rPr>
          <w:t>Hình 4.25. Giao diện màn hình xem thông tin cá nhân (hiển thị chức năng đổi mật khẩu)</w:t>
        </w:r>
        <w:r w:rsidR="009A6F16">
          <w:rPr>
            <w:noProof/>
            <w:webHidden/>
          </w:rPr>
          <w:tab/>
        </w:r>
        <w:r w:rsidR="00724157">
          <w:rPr>
            <w:noProof/>
            <w:webHidden/>
          </w:rPr>
          <w:fldChar w:fldCharType="begin"/>
        </w:r>
        <w:r w:rsidR="009A6F16">
          <w:rPr>
            <w:noProof/>
            <w:webHidden/>
          </w:rPr>
          <w:instrText xml:space="preserve"> PAGEREF _Toc380362776 \h </w:instrText>
        </w:r>
        <w:r w:rsidR="00724157">
          <w:rPr>
            <w:noProof/>
            <w:webHidden/>
          </w:rPr>
        </w:r>
        <w:r w:rsidR="00724157">
          <w:rPr>
            <w:noProof/>
            <w:webHidden/>
          </w:rPr>
          <w:fldChar w:fldCharType="separate"/>
        </w:r>
        <w:r w:rsidR="000D7FA9">
          <w:rPr>
            <w:noProof/>
            <w:webHidden/>
          </w:rPr>
          <w:t>46</w:t>
        </w:r>
        <w:r w:rsidR="00724157">
          <w:rPr>
            <w:noProof/>
            <w:webHidden/>
          </w:rPr>
          <w:fldChar w:fldCharType="end"/>
        </w:r>
      </w:hyperlink>
    </w:p>
    <w:p w:rsidR="009A6F16" w:rsidRDefault="00874769">
      <w:pPr>
        <w:pStyle w:val="TableofFigures"/>
        <w:tabs>
          <w:tab w:val="right" w:leader="dot" w:pos="8777"/>
        </w:tabs>
        <w:rPr>
          <w:rFonts w:asciiTheme="minorHAnsi" w:eastAsiaTheme="minorEastAsia" w:hAnsiTheme="minorHAnsi"/>
          <w:noProof/>
          <w:sz w:val="22"/>
          <w:lang w:eastAsia="ja-JP"/>
        </w:rPr>
      </w:pPr>
      <w:hyperlink w:anchor="_Toc380362777" w:history="1">
        <w:r w:rsidR="009A6F16" w:rsidRPr="003B3E8A">
          <w:rPr>
            <w:rStyle w:val="Hyperlink"/>
            <w:noProof/>
            <w:lang w:val="en-US"/>
          </w:rPr>
          <w:t>Hình 4.26. Sơ đồ chức năng xem báo cáo</w:t>
        </w:r>
        <w:r w:rsidR="009A6F16">
          <w:rPr>
            <w:noProof/>
            <w:webHidden/>
          </w:rPr>
          <w:tab/>
        </w:r>
        <w:r w:rsidR="00724157">
          <w:rPr>
            <w:noProof/>
            <w:webHidden/>
          </w:rPr>
          <w:fldChar w:fldCharType="begin"/>
        </w:r>
        <w:r w:rsidR="009A6F16">
          <w:rPr>
            <w:noProof/>
            <w:webHidden/>
          </w:rPr>
          <w:instrText xml:space="preserve"> PAGEREF _Toc380362777 \h </w:instrText>
        </w:r>
        <w:r w:rsidR="00724157">
          <w:rPr>
            <w:noProof/>
            <w:webHidden/>
          </w:rPr>
        </w:r>
        <w:r w:rsidR="00724157">
          <w:rPr>
            <w:noProof/>
            <w:webHidden/>
          </w:rPr>
          <w:fldChar w:fldCharType="separate"/>
        </w:r>
        <w:r w:rsidR="000D7FA9">
          <w:rPr>
            <w:noProof/>
            <w:webHidden/>
          </w:rPr>
          <w:t>46</w:t>
        </w:r>
        <w:r w:rsidR="00724157">
          <w:rPr>
            <w:noProof/>
            <w:webHidden/>
          </w:rPr>
          <w:fldChar w:fldCharType="end"/>
        </w:r>
      </w:hyperlink>
    </w:p>
    <w:p w:rsidR="009A6F16" w:rsidRDefault="00874769">
      <w:pPr>
        <w:pStyle w:val="TableofFigures"/>
        <w:tabs>
          <w:tab w:val="right" w:leader="dot" w:pos="8777"/>
        </w:tabs>
        <w:rPr>
          <w:rFonts w:asciiTheme="minorHAnsi" w:eastAsiaTheme="minorEastAsia" w:hAnsiTheme="minorHAnsi"/>
          <w:noProof/>
          <w:sz w:val="22"/>
          <w:lang w:eastAsia="ja-JP"/>
        </w:rPr>
      </w:pPr>
      <w:hyperlink w:anchor="_Toc380362778" w:history="1">
        <w:r w:rsidR="009A6F16" w:rsidRPr="003B3E8A">
          <w:rPr>
            <w:rStyle w:val="Hyperlink"/>
            <w:noProof/>
          </w:rPr>
          <w:t>Hình 4.27. Giao diện màn hình quản báo cáo (hiển thị danh sách biên bản bảo trì)</w:t>
        </w:r>
        <w:r w:rsidR="009A6F16">
          <w:rPr>
            <w:noProof/>
            <w:webHidden/>
          </w:rPr>
          <w:tab/>
        </w:r>
        <w:r w:rsidR="00724157">
          <w:rPr>
            <w:noProof/>
            <w:webHidden/>
          </w:rPr>
          <w:fldChar w:fldCharType="begin"/>
        </w:r>
        <w:r w:rsidR="009A6F16">
          <w:rPr>
            <w:noProof/>
            <w:webHidden/>
          </w:rPr>
          <w:instrText xml:space="preserve"> PAGEREF _Toc380362778 \h </w:instrText>
        </w:r>
        <w:r w:rsidR="00724157">
          <w:rPr>
            <w:noProof/>
            <w:webHidden/>
          </w:rPr>
        </w:r>
        <w:r w:rsidR="00724157">
          <w:rPr>
            <w:noProof/>
            <w:webHidden/>
          </w:rPr>
          <w:fldChar w:fldCharType="separate"/>
        </w:r>
        <w:r w:rsidR="000D7FA9">
          <w:rPr>
            <w:noProof/>
            <w:webHidden/>
          </w:rPr>
          <w:t>47</w:t>
        </w:r>
        <w:r w:rsidR="00724157">
          <w:rPr>
            <w:noProof/>
            <w:webHidden/>
          </w:rPr>
          <w:fldChar w:fldCharType="end"/>
        </w:r>
      </w:hyperlink>
    </w:p>
    <w:p w:rsidR="009A6F16" w:rsidRDefault="00874769">
      <w:pPr>
        <w:pStyle w:val="TableofFigures"/>
        <w:tabs>
          <w:tab w:val="right" w:leader="dot" w:pos="8777"/>
        </w:tabs>
        <w:rPr>
          <w:rFonts w:asciiTheme="minorHAnsi" w:eastAsiaTheme="minorEastAsia" w:hAnsiTheme="minorHAnsi"/>
          <w:noProof/>
          <w:sz w:val="22"/>
          <w:lang w:eastAsia="ja-JP"/>
        </w:rPr>
      </w:pPr>
      <w:hyperlink w:anchor="_Toc380362779" w:history="1">
        <w:r w:rsidR="009A6F16" w:rsidRPr="003B3E8A">
          <w:rPr>
            <w:rStyle w:val="Hyperlink"/>
            <w:noProof/>
          </w:rPr>
          <w:t>Hình 4.28. Giao diện màn hình quản báo cáo (hiển thị danh sách lịch bảo trì)</w:t>
        </w:r>
        <w:r w:rsidR="009A6F16">
          <w:rPr>
            <w:noProof/>
            <w:webHidden/>
          </w:rPr>
          <w:tab/>
        </w:r>
        <w:r w:rsidR="00724157">
          <w:rPr>
            <w:noProof/>
            <w:webHidden/>
          </w:rPr>
          <w:fldChar w:fldCharType="begin"/>
        </w:r>
        <w:r w:rsidR="009A6F16">
          <w:rPr>
            <w:noProof/>
            <w:webHidden/>
          </w:rPr>
          <w:instrText xml:space="preserve"> PAGEREF _Toc380362779 \h </w:instrText>
        </w:r>
        <w:r w:rsidR="00724157">
          <w:rPr>
            <w:noProof/>
            <w:webHidden/>
          </w:rPr>
        </w:r>
        <w:r w:rsidR="00724157">
          <w:rPr>
            <w:noProof/>
            <w:webHidden/>
          </w:rPr>
          <w:fldChar w:fldCharType="separate"/>
        </w:r>
        <w:r w:rsidR="000D7FA9">
          <w:rPr>
            <w:noProof/>
            <w:webHidden/>
          </w:rPr>
          <w:t>47</w:t>
        </w:r>
        <w:r w:rsidR="00724157">
          <w:rPr>
            <w:noProof/>
            <w:webHidden/>
          </w:rPr>
          <w:fldChar w:fldCharType="end"/>
        </w:r>
      </w:hyperlink>
    </w:p>
    <w:p w:rsidR="009A6F16" w:rsidRDefault="00874769">
      <w:pPr>
        <w:pStyle w:val="TableofFigures"/>
        <w:tabs>
          <w:tab w:val="right" w:leader="dot" w:pos="8777"/>
        </w:tabs>
        <w:rPr>
          <w:rFonts w:asciiTheme="minorHAnsi" w:eastAsiaTheme="minorEastAsia" w:hAnsiTheme="minorHAnsi"/>
          <w:noProof/>
          <w:sz w:val="22"/>
          <w:lang w:eastAsia="ja-JP"/>
        </w:rPr>
      </w:pPr>
      <w:hyperlink w:anchor="_Toc380362780" w:history="1">
        <w:r w:rsidR="009A6F16" w:rsidRPr="003B3E8A">
          <w:rPr>
            <w:rStyle w:val="Hyperlink"/>
            <w:noProof/>
          </w:rPr>
          <w:t>Hình 4.29. Giao diện màn hình quản báo cáo (hiển thị danh sách sự kiện bảo trì)</w:t>
        </w:r>
        <w:r w:rsidR="009A6F16">
          <w:rPr>
            <w:noProof/>
            <w:webHidden/>
          </w:rPr>
          <w:tab/>
        </w:r>
        <w:r w:rsidR="00724157">
          <w:rPr>
            <w:noProof/>
            <w:webHidden/>
          </w:rPr>
          <w:fldChar w:fldCharType="begin"/>
        </w:r>
        <w:r w:rsidR="009A6F16">
          <w:rPr>
            <w:noProof/>
            <w:webHidden/>
          </w:rPr>
          <w:instrText xml:space="preserve"> PAGEREF _Toc380362780 \h </w:instrText>
        </w:r>
        <w:r w:rsidR="00724157">
          <w:rPr>
            <w:noProof/>
            <w:webHidden/>
          </w:rPr>
        </w:r>
        <w:r w:rsidR="00724157">
          <w:rPr>
            <w:noProof/>
            <w:webHidden/>
          </w:rPr>
          <w:fldChar w:fldCharType="separate"/>
        </w:r>
        <w:r w:rsidR="000D7FA9">
          <w:rPr>
            <w:noProof/>
            <w:webHidden/>
          </w:rPr>
          <w:t>48</w:t>
        </w:r>
        <w:r w:rsidR="00724157">
          <w:rPr>
            <w:noProof/>
            <w:webHidden/>
          </w:rPr>
          <w:fldChar w:fldCharType="end"/>
        </w:r>
      </w:hyperlink>
    </w:p>
    <w:p w:rsidR="00745672" w:rsidRPr="00A5343C" w:rsidRDefault="00724157" w:rsidP="009C7408">
      <w:pPr>
        <w:jc w:val="both"/>
        <w:rPr>
          <w:rFonts w:ascii="Times New Roman" w:hAnsi="Times New Roman" w:cs="Times New Roman"/>
          <w:b/>
          <w:sz w:val="28"/>
          <w:szCs w:val="26"/>
        </w:rPr>
      </w:pPr>
      <w:r>
        <w:rPr>
          <w:rFonts w:ascii="Times New Roman" w:hAnsi="Times New Roman" w:cs="Times New Roman"/>
          <w:b/>
          <w:sz w:val="28"/>
          <w:szCs w:val="26"/>
        </w:rPr>
        <w:fldChar w:fldCharType="end"/>
      </w:r>
    </w:p>
    <w:p w:rsidR="001F7810" w:rsidRPr="00DC43AC" w:rsidRDefault="001F7810" w:rsidP="009C7408">
      <w:pPr>
        <w:jc w:val="both"/>
        <w:rPr>
          <w:rFonts w:cstheme="majorHAnsi"/>
          <w:b/>
          <w:sz w:val="28"/>
          <w:szCs w:val="26"/>
        </w:rPr>
        <w:sectPr w:rsidR="001F7810" w:rsidRPr="00DC43AC" w:rsidSect="00745672">
          <w:pgSz w:w="11906" w:h="16838"/>
          <w:pgMar w:top="1701" w:right="1134" w:bottom="1985" w:left="1985" w:header="708" w:footer="708" w:gutter="0"/>
          <w:cols w:space="708"/>
          <w:docGrid w:linePitch="360"/>
        </w:sectPr>
      </w:pPr>
    </w:p>
    <w:p w:rsidR="001F7810" w:rsidRPr="00A5343C" w:rsidRDefault="001F7810" w:rsidP="009C7408">
      <w:pPr>
        <w:pStyle w:val="Title"/>
        <w:spacing w:line="360" w:lineRule="auto"/>
        <w:jc w:val="both"/>
        <w:rPr>
          <w:rFonts w:ascii="Times New Roman" w:hAnsi="Times New Roman" w:cs="Times New Roman"/>
        </w:rPr>
      </w:pPr>
      <w:r w:rsidRPr="00A5343C">
        <w:rPr>
          <w:rFonts w:ascii="Times New Roman" w:hAnsi="Times New Roman" w:cs="Times New Roman"/>
        </w:rPr>
        <w:lastRenderedPageBreak/>
        <w:t>DANH MỤC BẢNG</w:t>
      </w:r>
    </w:p>
    <w:p w:rsidR="009A6F16" w:rsidRDefault="00724157">
      <w:pPr>
        <w:pStyle w:val="TableofFigures"/>
        <w:tabs>
          <w:tab w:val="right" w:leader="dot" w:pos="8777"/>
        </w:tabs>
        <w:rPr>
          <w:rFonts w:asciiTheme="minorHAnsi" w:eastAsiaTheme="minorEastAsia" w:hAnsiTheme="minorHAnsi"/>
          <w:noProof/>
          <w:sz w:val="22"/>
          <w:lang w:eastAsia="ja-JP"/>
        </w:rPr>
      </w:pPr>
      <w:r>
        <w:rPr>
          <w:rFonts w:cstheme="majorHAnsi"/>
          <w:b/>
          <w:sz w:val="28"/>
          <w:szCs w:val="26"/>
        </w:rPr>
        <w:fldChar w:fldCharType="begin"/>
      </w:r>
      <w:r w:rsidR="00822691">
        <w:rPr>
          <w:rFonts w:cstheme="majorHAnsi"/>
          <w:b/>
          <w:sz w:val="28"/>
          <w:szCs w:val="26"/>
        </w:rPr>
        <w:instrText xml:space="preserve"> TOC \h \z \c "Bảng" </w:instrText>
      </w:r>
      <w:r>
        <w:rPr>
          <w:rFonts w:cstheme="majorHAnsi"/>
          <w:b/>
          <w:sz w:val="28"/>
          <w:szCs w:val="26"/>
        </w:rPr>
        <w:fldChar w:fldCharType="separate"/>
      </w:r>
      <w:hyperlink w:anchor="_Toc380362781" w:history="1">
        <w:r w:rsidR="009A6F16" w:rsidRPr="00F3656D">
          <w:rPr>
            <w:rStyle w:val="Hyperlink"/>
            <w:noProof/>
          </w:rPr>
          <w:t>Bảng 3.1</w:t>
        </w:r>
        <w:r w:rsidR="009A6F16" w:rsidRPr="00F3656D">
          <w:rPr>
            <w:rStyle w:val="Hyperlink"/>
            <w:noProof/>
            <w:lang w:val="en-US"/>
          </w:rPr>
          <w:t>. Thông tin về bảng tableloaithietbi</w:t>
        </w:r>
        <w:r w:rsidR="009A6F16">
          <w:rPr>
            <w:noProof/>
            <w:webHidden/>
          </w:rPr>
          <w:tab/>
        </w:r>
        <w:r>
          <w:rPr>
            <w:noProof/>
            <w:webHidden/>
          </w:rPr>
          <w:fldChar w:fldCharType="begin"/>
        </w:r>
        <w:r w:rsidR="009A6F16">
          <w:rPr>
            <w:noProof/>
            <w:webHidden/>
          </w:rPr>
          <w:instrText xml:space="preserve"> PAGEREF _Toc380362781 \h </w:instrText>
        </w:r>
        <w:r>
          <w:rPr>
            <w:noProof/>
            <w:webHidden/>
          </w:rPr>
        </w:r>
        <w:r>
          <w:rPr>
            <w:noProof/>
            <w:webHidden/>
          </w:rPr>
          <w:fldChar w:fldCharType="separate"/>
        </w:r>
        <w:r w:rsidR="000D7FA9">
          <w:rPr>
            <w:noProof/>
            <w:webHidden/>
          </w:rPr>
          <w:t>20</w:t>
        </w:r>
        <w:r>
          <w:rPr>
            <w:noProof/>
            <w:webHidden/>
          </w:rPr>
          <w:fldChar w:fldCharType="end"/>
        </w:r>
      </w:hyperlink>
    </w:p>
    <w:p w:rsidR="009A6F16" w:rsidRDefault="00874769">
      <w:pPr>
        <w:pStyle w:val="TableofFigures"/>
        <w:tabs>
          <w:tab w:val="right" w:leader="dot" w:pos="8777"/>
        </w:tabs>
        <w:rPr>
          <w:rFonts w:asciiTheme="minorHAnsi" w:eastAsiaTheme="minorEastAsia" w:hAnsiTheme="minorHAnsi"/>
          <w:noProof/>
          <w:sz w:val="22"/>
          <w:lang w:eastAsia="ja-JP"/>
        </w:rPr>
      </w:pPr>
      <w:hyperlink w:anchor="_Toc380362782" w:history="1">
        <w:r w:rsidR="009A6F16" w:rsidRPr="00F3656D">
          <w:rPr>
            <w:rStyle w:val="Hyperlink"/>
            <w:noProof/>
          </w:rPr>
          <w:t>Bảng 3.2</w:t>
        </w:r>
        <w:r w:rsidR="009A6F16" w:rsidRPr="00F3656D">
          <w:rPr>
            <w:rStyle w:val="Hyperlink"/>
            <w:noProof/>
            <w:lang w:val="en-US"/>
          </w:rPr>
          <w:t>. Thông tin về bảng tableloaichitiet</w:t>
        </w:r>
        <w:r w:rsidR="009A6F16">
          <w:rPr>
            <w:noProof/>
            <w:webHidden/>
          </w:rPr>
          <w:tab/>
        </w:r>
        <w:r w:rsidR="00724157">
          <w:rPr>
            <w:noProof/>
            <w:webHidden/>
          </w:rPr>
          <w:fldChar w:fldCharType="begin"/>
        </w:r>
        <w:r w:rsidR="009A6F16">
          <w:rPr>
            <w:noProof/>
            <w:webHidden/>
          </w:rPr>
          <w:instrText xml:space="preserve"> PAGEREF _Toc380362782 \h </w:instrText>
        </w:r>
        <w:r w:rsidR="00724157">
          <w:rPr>
            <w:noProof/>
            <w:webHidden/>
          </w:rPr>
        </w:r>
        <w:r w:rsidR="00724157">
          <w:rPr>
            <w:noProof/>
            <w:webHidden/>
          </w:rPr>
          <w:fldChar w:fldCharType="separate"/>
        </w:r>
        <w:r w:rsidR="000D7FA9">
          <w:rPr>
            <w:noProof/>
            <w:webHidden/>
          </w:rPr>
          <w:t>21</w:t>
        </w:r>
        <w:r w:rsidR="00724157">
          <w:rPr>
            <w:noProof/>
            <w:webHidden/>
          </w:rPr>
          <w:fldChar w:fldCharType="end"/>
        </w:r>
      </w:hyperlink>
    </w:p>
    <w:p w:rsidR="009A6F16" w:rsidRDefault="00874769">
      <w:pPr>
        <w:pStyle w:val="TableofFigures"/>
        <w:tabs>
          <w:tab w:val="right" w:leader="dot" w:pos="8777"/>
        </w:tabs>
        <w:rPr>
          <w:rFonts w:asciiTheme="minorHAnsi" w:eastAsiaTheme="minorEastAsia" w:hAnsiTheme="minorHAnsi"/>
          <w:noProof/>
          <w:sz w:val="22"/>
          <w:lang w:eastAsia="ja-JP"/>
        </w:rPr>
      </w:pPr>
      <w:hyperlink w:anchor="_Toc380362783" w:history="1">
        <w:r w:rsidR="009A6F16" w:rsidRPr="00F3656D">
          <w:rPr>
            <w:rStyle w:val="Hyperlink"/>
            <w:noProof/>
            <w:lang w:val="en-US"/>
          </w:rPr>
          <w:t>Bảng 3.3. Thông tin về bảng tablethietbi</w:t>
        </w:r>
        <w:r w:rsidR="009A6F16">
          <w:rPr>
            <w:noProof/>
            <w:webHidden/>
          </w:rPr>
          <w:tab/>
        </w:r>
        <w:r w:rsidR="00724157">
          <w:rPr>
            <w:noProof/>
            <w:webHidden/>
          </w:rPr>
          <w:fldChar w:fldCharType="begin"/>
        </w:r>
        <w:r w:rsidR="009A6F16">
          <w:rPr>
            <w:noProof/>
            <w:webHidden/>
          </w:rPr>
          <w:instrText xml:space="preserve"> PAGEREF _Toc380362783 \h </w:instrText>
        </w:r>
        <w:r w:rsidR="00724157">
          <w:rPr>
            <w:noProof/>
            <w:webHidden/>
          </w:rPr>
        </w:r>
        <w:r w:rsidR="00724157">
          <w:rPr>
            <w:noProof/>
            <w:webHidden/>
          </w:rPr>
          <w:fldChar w:fldCharType="separate"/>
        </w:r>
        <w:r w:rsidR="000D7FA9">
          <w:rPr>
            <w:noProof/>
            <w:webHidden/>
          </w:rPr>
          <w:t>21</w:t>
        </w:r>
        <w:r w:rsidR="00724157">
          <w:rPr>
            <w:noProof/>
            <w:webHidden/>
          </w:rPr>
          <w:fldChar w:fldCharType="end"/>
        </w:r>
      </w:hyperlink>
    </w:p>
    <w:p w:rsidR="009A6F16" w:rsidRDefault="00874769">
      <w:pPr>
        <w:pStyle w:val="TableofFigures"/>
        <w:tabs>
          <w:tab w:val="right" w:leader="dot" w:pos="8777"/>
        </w:tabs>
        <w:rPr>
          <w:rFonts w:asciiTheme="minorHAnsi" w:eastAsiaTheme="minorEastAsia" w:hAnsiTheme="minorHAnsi"/>
          <w:noProof/>
          <w:sz w:val="22"/>
          <w:lang w:eastAsia="ja-JP"/>
        </w:rPr>
      </w:pPr>
      <w:hyperlink w:anchor="_Toc380362784" w:history="1">
        <w:r w:rsidR="009A6F16" w:rsidRPr="00F3656D">
          <w:rPr>
            <w:rStyle w:val="Hyperlink"/>
            <w:noProof/>
            <w:lang w:val="en-US"/>
          </w:rPr>
          <w:t>Bảng 3.4. Thông tin về bảng tablechitietthietbi.</w:t>
        </w:r>
        <w:r w:rsidR="009A6F16">
          <w:rPr>
            <w:noProof/>
            <w:webHidden/>
          </w:rPr>
          <w:tab/>
        </w:r>
        <w:r w:rsidR="00724157">
          <w:rPr>
            <w:noProof/>
            <w:webHidden/>
          </w:rPr>
          <w:fldChar w:fldCharType="begin"/>
        </w:r>
        <w:r w:rsidR="009A6F16">
          <w:rPr>
            <w:noProof/>
            <w:webHidden/>
          </w:rPr>
          <w:instrText xml:space="preserve"> PAGEREF _Toc380362784 \h </w:instrText>
        </w:r>
        <w:r w:rsidR="00724157">
          <w:rPr>
            <w:noProof/>
            <w:webHidden/>
          </w:rPr>
        </w:r>
        <w:r w:rsidR="00724157">
          <w:rPr>
            <w:noProof/>
            <w:webHidden/>
          </w:rPr>
          <w:fldChar w:fldCharType="separate"/>
        </w:r>
        <w:r w:rsidR="000D7FA9">
          <w:rPr>
            <w:noProof/>
            <w:webHidden/>
          </w:rPr>
          <w:t>22</w:t>
        </w:r>
        <w:r w:rsidR="00724157">
          <w:rPr>
            <w:noProof/>
            <w:webHidden/>
          </w:rPr>
          <w:fldChar w:fldCharType="end"/>
        </w:r>
      </w:hyperlink>
    </w:p>
    <w:p w:rsidR="009A6F16" w:rsidRDefault="00874769">
      <w:pPr>
        <w:pStyle w:val="TableofFigures"/>
        <w:tabs>
          <w:tab w:val="right" w:leader="dot" w:pos="8777"/>
        </w:tabs>
        <w:rPr>
          <w:rFonts w:asciiTheme="minorHAnsi" w:eastAsiaTheme="minorEastAsia" w:hAnsiTheme="minorHAnsi"/>
          <w:noProof/>
          <w:sz w:val="22"/>
          <w:lang w:eastAsia="ja-JP"/>
        </w:rPr>
      </w:pPr>
      <w:hyperlink w:anchor="_Toc380362785" w:history="1">
        <w:r w:rsidR="009A6F16" w:rsidRPr="00F3656D">
          <w:rPr>
            <w:rStyle w:val="Hyperlink"/>
            <w:noProof/>
            <w:lang w:val="en-US"/>
          </w:rPr>
          <w:t>Bảng 3.5. Thông tin về tablelichbaotri</w:t>
        </w:r>
        <w:r w:rsidR="009A6F16">
          <w:rPr>
            <w:noProof/>
            <w:webHidden/>
          </w:rPr>
          <w:tab/>
        </w:r>
        <w:r w:rsidR="00724157">
          <w:rPr>
            <w:noProof/>
            <w:webHidden/>
          </w:rPr>
          <w:fldChar w:fldCharType="begin"/>
        </w:r>
        <w:r w:rsidR="009A6F16">
          <w:rPr>
            <w:noProof/>
            <w:webHidden/>
          </w:rPr>
          <w:instrText xml:space="preserve"> PAGEREF _Toc380362785 \h </w:instrText>
        </w:r>
        <w:r w:rsidR="00724157">
          <w:rPr>
            <w:noProof/>
            <w:webHidden/>
          </w:rPr>
        </w:r>
        <w:r w:rsidR="00724157">
          <w:rPr>
            <w:noProof/>
            <w:webHidden/>
          </w:rPr>
          <w:fldChar w:fldCharType="separate"/>
        </w:r>
        <w:r w:rsidR="000D7FA9">
          <w:rPr>
            <w:noProof/>
            <w:webHidden/>
          </w:rPr>
          <w:t>22</w:t>
        </w:r>
        <w:r w:rsidR="00724157">
          <w:rPr>
            <w:noProof/>
            <w:webHidden/>
          </w:rPr>
          <w:fldChar w:fldCharType="end"/>
        </w:r>
      </w:hyperlink>
    </w:p>
    <w:p w:rsidR="009A6F16" w:rsidRDefault="00874769">
      <w:pPr>
        <w:pStyle w:val="TableofFigures"/>
        <w:tabs>
          <w:tab w:val="right" w:leader="dot" w:pos="8777"/>
        </w:tabs>
        <w:rPr>
          <w:rFonts w:asciiTheme="minorHAnsi" w:eastAsiaTheme="minorEastAsia" w:hAnsiTheme="minorHAnsi"/>
          <w:noProof/>
          <w:sz w:val="22"/>
          <w:lang w:eastAsia="ja-JP"/>
        </w:rPr>
      </w:pPr>
      <w:hyperlink w:anchor="_Toc380362786" w:history="1">
        <w:r w:rsidR="009A6F16" w:rsidRPr="00F3656D">
          <w:rPr>
            <w:rStyle w:val="Hyperlink"/>
            <w:noProof/>
            <w:lang w:val="en-US"/>
          </w:rPr>
          <w:t>Bảng 3.6. Thông tin về tablelogbaotri</w:t>
        </w:r>
        <w:r w:rsidR="009A6F16">
          <w:rPr>
            <w:noProof/>
            <w:webHidden/>
          </w:rPr>
          <w:tab/>
        </w:r>
        <w:r w:rsidR="00724157">
          <w:rPr>
            <w:noProof/>
            <w:webHidden/>
          </w:rPr>
          <w:fldChar w:fldCharType="begin"/>
        </w:r>
        <w:r w:rsidR="009A6F16">
          <w:rPr>
            <w:noProof/>
            <w:webHidden/>
          </w:rPr>
          <w:instrText xml:space="preserve"> PAGEREF _Toc380362786 \h </w:instrText>
        </w:r>
        <w:r w:rsidR="00724157">
          <w:rPr>
            <w:noProof/>
            <w:webHidden/>
          </w:rPr>
        </w:r>
        <w:r w:rsidR="00724157">
          <w:rPr>
            <w:noProof/>
            <w:webHidden/>
          </w:rPr>
          <w:fldChar w:fldCharType="separate"/>
        </w:r>
        <w:r w:rsidR="000D7FA9">
          <w:rPr>
            <w:noProof/>
            <w:webHidden/>
          </w:rPr>
          <w:t>23</w:t>
        </w:r>
        <w:r w:rsidR="00724157">
          <w:rPr>
            <w:noProof/>
            <w:webHidden/>
          </w:rPr>
          <w:fldChar w:fldCharType="end"/>
        </w:r>
      </w:hyperlink>
    </w:p>
    <w:p w:rsidR="009A6F16" w:rsidRDefault="00874769">
      <w:pPr>
        <w:pStyle w:val="TableofFigures"/>
        <w:tabs>
          <w:tab w:val="right" w:leader="dot" w:pos="8777"/>
        </w:tabs>
        <w:rPr>
          <w:rFonts w:asciiTheme="minorHAnsi" w:eastAsiaTheme="minorEastAsia" w:hAnsiTheme="minorHAnsi"/>
          <w:noProof/>
          <w:sz w:val="22"/>
          <w:lang w:eastAsia="ja-JP"/>
        </w:rPr>
      </w:pPr>
      <w:hyperlink w:anchor="_Toc380362787" w:history="1">
        <w:r w:rsidR="009A6F16" w:rsidRPr="00F3656D">
          <w:rPr>
            <w:rStyle w:val="Hyperlink"/>
            <w:noProof/>
            <w:lang w:val="en-US"/>
          </w:rPr>
          <w:t>Bảng 3.7. Thông tin về tableaccount</w:t>
        </w:r>
        <w:r w:rsidR="009A6F16">
          <w:rPr>
            <w:noProof/>
            <w:webHidden/>
          </w:rPr>
          <w:tab/>
        </w:r>
        <w:r w:rsidR="00724157">
          <w:rPr>
            <w:noProof/>
            <w:webHidden/>
          </w:rPr>
          <w:fldChar w:fldCharType="begin"/>
        </w:r>
        <w:r w:rsidR="009A6F16">
          <w:rPr>
            <w:noProof/>
            <w:webHidden/>
          </w:rPr>
          <w:instrText xml:space="preserve"> PAGEREF _Toc380362787 \h </w:instrText>
        </w:r>
        <w:r w:rsidR="00724157">
          <w:rPr>
            <w:noProof/>
            <w:webHidden/>
          </w:rPr>
        </w:r>
        <w:r w:rsidR="00724157">
          <w:rPr>
            <w:noProof/>
            <w:webHidden/>
          </w:rPr>
          <w:fldChar w:fldCharType="separate"/>
        </w:r>
        <w:r w:rsidR="000D7FA9">
          <w:rPr>
            <w:noProof/>
            <w:webHidden/>
          </w:rPr>
          <w:t>24</w:t>
        </w:r>
        <w:r w:rsidR="00724157">
          <w:rPr>
            <w:noProof/>
            <w:webHidden/>
          </w:rPr>
          <w:fldChar w:fldCharType="end"/>
        </w:r>
      </w:hyperlink>
    </w:p>
    <w:p w:rsidR="009A6F16" w:rsidRDefault="00874769">
      <w:pPr>
        <w:pStyle w:val="TableofFigures"/>
        <w:tabs>
          <w:tab w:val="right" w:leader="dot" w:pos="8777"/>
        </w:tabs>
        <w:rPr>
          <w:rFonts w:asciiTheme="minorHAnsi" w:eastAsiaTheme="minorEastAsia" w:hAnsiTheme="minorHAnsi"/>
          <w:noProof/>
          <w:sz w:val="22"/>
          <w:lang w:eastAsia="ja-JP"/>
        </w:rPr>
      </w:pPr>
      <w:hyperlink w:anchor="_Toc380362788" w:history="1">
        <w:r w:rsidR="009A6F16" w:rsidRPr="00F3656D">
          <w:rPr>
            <w:rStyle w:val="Hyperlink"/>
            <w:noProof/>
            <w:lang w:val="en-US"/>
          </w:rPr>
          <w:t>Bảng 3.8. Thông tin về tablechucvu</w:t>
        </w:r>
        <w:r w:rsidR="009A6F16">
          <w:rPr>
            <w:noProof/>
            <w:webHidden/>
          </w:rPr>
          <w:tab/>
        </w:r>
        <w:r w:rsidR="00724157">
          <w:rPr>
            <w:noProof/>
            <w:webHidden/>
          </w:rPr>
          <w:fldChar w:fldCharType="begin"/>
        </w:r>
        <w:r w:rsidR="009A6F16">
          <w:rPr>
            <w:noProof/>
            <w:webHidden/>
          </w:rPr>
          <w:instrText xml:space="preserve"> PAGEREF _Toc380362788 \h </w:instrText>
        </w:r>
        <w:r w:rsidR="00724157">
          <w:rPr>
            <w:noProof/>
            <w:webHidden/>
          </w:rPr>
        </w:r>
        <w:r w:rsidR="00724157">
          <w:rPr>
            <w:noProof/>
            <w:webHidden/>
          </w:rPr>
          <w:fldChar w:fldCharType="separate"/>
        </w:r>
        <w:r w:rsidR="000D7FA9">
          <w:rPr>
            <w:noProof/>
            <w:webHidden/>
          </w:rPr>
          <w:t>24</w:t>
        </w:r>
        <w:r w:rsidR="00724157">
          <w:rPr>
            <w:noProof/>
            <w:webHidden/>
          </w:rPr>
          <w:fldChar w:fldCharType="end"/>
        </w:r>
      </w:hyperlink>
    </w:p>
    <w:p w:rsidR="009A6F16" w:rsidRDefault="00874769">
      <w:pPr>
        <w:pStyle w:val="TableofFigures"/>
        <w:tabs>
          <w:tab w:val="right" w:leader="dot" w:pos="8777"/>
        </w:tabs>
        <w:rPr>
          <w:rFonts w:asciiTheme="minorHAnsi" w:eastAsiaTheme="minorEastAsia" w:hAnsiTheme="minorHAnsi"/>
          <w:noProof/>
          <w:sz w:val="22"/>
          <w:lang w:eastAsia="ja-JP"/>
        </w:rPr>
      </w:pPr>
      <w:hyperlink w:anchor="_Toc380362789" w:history="1">
        <w:r w:rsidR="009A6F16" w:rsidRPr="00F3656D">
          <w:rPr>
            <w:rStyle w:val="Hyperlink"/>
            <w:noProof/>
            <w:lang w:val="en-US"/>
          </w:rPr>
          <w:t>Bảng 3.9. Thông tin về bienbansuachua</w:t>
        </w:r>
        <w:r w:rsidR="009A6F16">
          <w:rPr>
            <w:noProof/>
            <w:webHidden/>
          </w:rPr>
          <w:tab/>
        </w:r>
        <w:r w:rsidR="00724157">
          <w:rPr>
            <w:noProof/>
            <w:webHidden/>
          </w:rPr>
          <w:fldChar w:fldCharType="begin"/>
        </w:r>
        <w:r w:rsidR="009A6F16">
          <w:rPr>
            <w:noProof/>
            <w:webHidden/>
          </w:rPr>
          <w:instrText xml:space="preserve"> PAGEREF _Toc380362789 \h </w:instrText>
        </w:r>
        <w:r w:rsidR="00724157">
          <w:rPr>
            <w:noProof/>
            <w:webHidden/>
          </w:rPr>
        </w:r>
        <w:r w:rsidR="00724157">
          <w:rPr>
            <w:noProof/>
            <w:webHidden/>
          </w:rPr>
          <w:fldChar w:fldCharType="separate"/>
        </w:r>
        <w:r w:rsidR="000D7FA9">
          <w:rPr>
            <w:noProof/>
            <w:webHidden/>
          </w:rPr>
          <w:t>25</w:t>
        </w:r>
        <w:r w:rsidR="00724157">
          <w:rPr>
            <w:noProof/>
            <w:webHidden/>
          </w:rPr>
          <w:fldChar w:fldCharType="end"/>
        </w:r>
      </w:hyperlink>
    </w:p>
    <w:p w:rsidR="009A6F16" w:rsidRDefault="00874769">
      <w:pPr>
        <w:pStyle w:val="TableofFigures"/>
        <w:tabs>
          <w:tab w:val="right" w:leader="dot" w:pos="8777"/>
        </w:tabs>
        <w:rPr>
          <w:rFonts w:asciiTheme="minorHAnsi" w:eastAsiaTheme="minorEastAsia" w:hAnsiTheme="minorHAnsi"/>
          <w:noProof/>
          <w:sz w:val="22"/>
          <w:lang w:eastAsia="ja-JP"/>
        </w:rPr>
      </w:pPr>
      <w:hyperlink w:anchor="_Toc380362790" w:history="1">
        <w:r w:rsidR="009A6F16" w:rsidRPr="00F3656D">
          <w:rPr>
            <w:rStyle w:val="Hyperlink"/>
            <w:noProof/>
          </w:rPr>
          <w:t>Bảng 4.1. Chu kỳ bảo trì của động cơ điện</w:t>
        </w:r>
        <w:r w:rsidR="009A6F16">
          <w:rPr>
            <w:noProof/>
            <w:webHidden/>
          </w:rPr>
          <w:tab/>
        </w:r>
        <w:r w:rsidR="00724157">
          <w:rPr>
            <w:noProof/>
            <w:webHidden/>
          </w:rPr>
          <w:fldChar w:fldCharType="begin"/>
        </w:r>
        <w:r w:rsidR="009A6F16">
          <w:rPr>
            <w:noProof/>
            <w:webHidden/>
          </w:rPr>
          <w:instrText xml:space="preserve"> PAGEREF _Toc380362790 \h </w:instrText>
        </w:r>
        <w:r w:rsidR="00724157">
          <w:rPr>
            <w:noProof/>
            <w:webHidden/>
          </w:rPr>
        </w:r>
        <w:r w:rsidR="00724157">
          <w:rPr>
            <w:noProof/>
            <w:webHidden/>
          </w:rPr>
          <w:fldChar w:fldCharType="separate"/>
        </w:r>
        <w:r w:rsidR="000D7FA9">
          <w:rPr>
            <w:noProof/>
            <w:webHidden/>
          </w:rPr>
          <w:t>27</w:t>
        </w:r>
        <w:r w:rsidR="00724157">
          <w:rPr>
            <w:noProof/>
            <w:webHidden/>
          </w:rPr>
          <w:fldChar w:fldCharType="end"/>
        </w:r>
      </w:hyperlink>
    </w:p>
    <w:p w:rsidR="009A6F16" w:rsidRDefault="00874769">
      <w:pPr>
        <w:pStyle w:val="TableofFigures"/>
        <w:tabs>
          <w:tab w:val="right" w:leader="dot" w:pos="8777"/>
        </w:tabs>
        <w:rPr>
          <w:rFonts w:asciiTheme="minorHAnsi" w:eastAsiaTheme="minorEastAsia" w:hAnsiTheme="minorHAnsi"/>
          <w:noProof/>
          <w:sz w:val="22"/>
          <w:lang w:eastAsia="ja-JP"/>
        </w:rPr>
      </w:pPr>
      <w:hyperlink w:anchor="_Toc380362791" w:history="1">
        <w:r w:rsidR="009A6F16" w:rsidRPr="00F3656D">
          <w:rPr>
            <w:rStyle w:val="Hyperlink"/>
            <w:noProof/>
          </w:rPr>
          <w:t>Bảng 4.2. Chu kỳ bảo trì của vòng bi</w:t>
        </w:r>
        <w:r w:rsidR="009A6F16">
          <w:rPr>
            <w:noProof/>
            <w:webHidden/>
          </w:rPr>
          <w:tab/>
        </w:r>
        <w:r w:rsidR="00724157">
          <w:rPr>
            <w:noProof/>
            <w:webHidden/>
          </w:rPr>
          <w:fldChar w:fldCharType="begin"/>
        </w:r>
        <w:r w:rsidR="009A6F16">
          <w:rPr>
            <w:noProof/>
            <w:webHidden/>
          </w:rPr>
          <w:instrText xml:space="preserve"> PAGEREF _Toc380362791 \h </w:instrText>
        </w:r>
        <w:r w:rsidR="00724157">
          <w:rPr>
            <w:noProof/>
            <w:webHidden/>
          </w:rPr>
        </w:r>
        <w:r w:rsidR="00724157">
          <w:rPr>
            <w:noProof/>
            <w:webHidden/>
          </w:rPr>
          <w:fldChar w:fldCharType="separate"/>
        </w:r>
        <w:r w:rsidR="000D7FA9">
          <w:rPr>
            <w:noProof/>
            <w:webHidden/>
          </w:rPr>
          <w:t>28</w:t>
        </w:r>
        <w:r w:rsidR="00724157">
          <w:rPr>
            <w:noProof/>
            <w:webHidden/>
          </w:rPr>
          <w:fldChar w:fldCharType="end"/>
        </w:r>
      </w:hyperlink>
    </w:p>
    <w:p w:rsidR="009A6F16" w:rsidRDefault="00874769">
      <w:pPr>
        <w:pStyle w:val="TableofFigures"/>
        <w:tabs>
          <w:tab w:val="right" w:leader="dot" w:pos="8777"/>
        </w:tabs>
        <w:rPr>
          <w:rFonts w:asciiTheme="minorHAnsi" w:eastAsiaTheme="minorEastAsia" w:hAnsiTheme="minorHAnsi"/>
          <w:noProof/>
          <w:sz w:val="22"/>
          <w:lang w:eastAsia="ja-JP"/>
        </w:rPr>
      </w:pPr>
      <w:hyperlink w:anchor="_Toc380362792" w:history="1">
        <w:r w:rsidR="009A6F16" w:rsidRPr="00F3656D">
          <w:rPr>
            <w:rStyle w:val="Hyperlink"/>
            <w:noProof/>
          </w:rPr>
          <w:t>Bảng</w:t>
        </w:r>
        <w:r w:rsidR="009A6F16" w:rsidRPr="00F3656D">
          <w:rPr>
            <w:rStyle w:val="Hyperlink"/>
            <w:noProof/>
            <w:lang w:val="en-US"/>
          </w:rPr>
          <w:t xml:space="preserve"> 4.3</w:t>
        </w:r>
        <w:r w:rsidR="009A6F16" w:rsidRPr="00F3656D">
          <w:rPr>
            <w:rStyle w:val="Hyperlink"/>
            <w:noProof/>
          </w:rPr>
          <w:t>.</w:t>
        </w:r>
        <w:r w:rsidR="009A6F16" w:rsidRPr="00F3656D">
          <w:rPr>
            <w:rStyle w:val="Hyperlink"/>
            <w:noProof/>
            <w:lang w:val="en-US"/>
          </w:rPr>
          <w:t xml:space="preserve"> Chu kỳ bảo trì của đai thang</w:t>
        </w:r>
        <w:r w:rsidR="009A6F16">
          <w:rPr>
            <w:noProof/>
            <w:webHidden/>
          </w:rPr>
          <w:tab/>
        </w:r>
        <w:r w:rsidR="00724157">
          <w:rPr>
            <w:noProof/>
            <w:webHidden/>
          </w:rPr>
          <w:fldChar w:fldCharType="begin"/>
        </w:r>
        <w:r w:rsidR="009A6F16">
          <w:rPr>
            <w:noProof/>
            <w:webHidden/>
          </w:rPr>
          <w:instrText xml:space="preserve"> PAGEREF _Toc380362792 \h </w:instrText>
        </w:r>
        <w:r w:rsidR="00724157">
          <w:rPr>
            <w:noProof/>
            <w:webHidden/>
          </w:rPr>
        </w:r>
        <w:r w:rsidR="00724157">
          <w:rPr>
            <w:noProof/>
            <w:webHidden/>
          </w:rPr>
          <w:fldChar w:fldCharType="separate"/>
        </w:r>
        <w:r w:rsidR="000D7FA9">
          <w:rPr>
            <w:noProof/>
            <w:webHidden/>
          </w:rPr>
          <w:t>28</w:t>
        </w:r>
        <w:r w:rsidR="00724157">
          <w:rPr>
            <w:noProof/>
            <w:webHidden/>
          </w:rPr>
          <w:fldChar w:fldCharType="end"/>
        </w:r>
      </w:hyperlink>
    </w:p>
    <w:p w:rsidR="009A6F16" w:rsidRDefault="00874769">
      <w:pPr>
        <w:pStyle w:val="TableofFigures"/>
        <w:tabs>
          <w:tab w:val="right" w:leader="dot" w:pos="8777"/>
        </w:tabs>
        <w:rPr>
          <w:rFonts w:asciiTheme="minorHAnsi" w:eastAsiaTheme="minorEastAsia" w:hAnsiTheme="minorHAnsi"/>
          <w:noProof/>
          <w:sz w:val="22"/>
          <w:lang w:eastAsia="ja-JP"/>
        </w:rPr>
      </w:pPr>
      <w:hyperlink w:anchor="_Toc380362793" w:history="1">
        <w:r w:rsidR="009A6F16" w:rsidRPr="00F3656D">
          <w:rPr>
            <w:rStyle w:val="Hyperlink"/>
            <w:noProof/>
          </w:rPr>
          <w:t>Bảng 4.4. Kế hoạch bảo trì của một thiết bị tên là Máy bơm cốm 14 ngày trong 1 tháng bất kỳ.</w:t>
        </w:r>
        <w:r w:rsidR="009A6F16">
          <w:rPr>
            <w:noProof/>
            <w:webHidden/>
          </w:rPr>
          <w:tab/>
        </w:r>
        <w:r w:rsidR="00724157">
          <w:rPr>
            <w:noProof/>
            <w:webHidden/>
          </w:rPr>
          <w:fldChar w:fldCharType="begin"/>
        </w:r>
        <w:r w:rsidR="009A6F16">
          <w:rPr>
            <w:noProof/>
            <w:webHidden/>
          </w:rPr>
          <w:instrText xml:space="preserve"> PAGEREF _Toc380362793 \h </w:instrText>
        </w:r>
        <w:r w:rsidR="00724157">
          <w:rPr>
            <w:noProof/>
            <w:webHidden/>
          </w:rPr>
        </w:r>
        <w:r w:rsidR="00724157">
          <w:rPr>
            <w:noProof/>
            <w:webHidden/>
          </w:rPr>
          <w:fldChar w:fldCharType="separate"/>
        </w:r>
        <w:r w:rsidR="000D7FA9">
          <w:rPr>
            <w:noProof/>
            <w:webHidden/>
          </w:rPr>
          <w:t>28</w:t>
        </w:r>
        <w:r w:rsidR="00724157">
          <w:rPr>
            <w:noProof/>
            <w:webHidden/>
          </w:rPr>
          <w:fldChar w:fldCharType="end"/>
        </w:r>
      </w:hyperlink>
    </w:p>
    <w:p w:rsidR="00572585" w:rsidRPr="00DC43AC" w:rsidRDefault="00724157" w:rsidP="009C7408">
      <w:pPr>
        <w:jc w:val="both"/>
        <w:rPr>
          <w:rFonts w:cstheme="majorHAnsi"/>
          <w:b/>
          <w:sz w:val="28"/>
          <w:szCs w:val="26"/>
        </w:rPr>
      </w:pPr>
      <w:r>
        <w:rPr>
          <w:rFonts w:cstheme="majorHAnsi"/>
          <w:b/>
          <w:sz w:val="28"/>
          <w:szCs w:val="26"/>
        </w:rPr>
        <w:fldChar w:fldCharType="end"/>
      </w:r>
    </w:p>
    <w:p w:rsidR="00C05CE5" w:rsidRPr="00DC43AC" w:rsidRDefault="00C05CE5" w:rsidP="009C7408">
      <w:pPr>
        <w:jc w:val="both"/>
        <w:rPr>
          <w:rFonts w:cstheme="majorHAnsi"/>
          <w:b/>
          <w:sz w:val="28"/>
          <w:szCs w:val="26"/>
        </w:rPr>
      </w:pPr>
    </w:p>
    <w:p w:rsidR="00572585" w:rsidRPr="00DC43AC" w:rsidRDefault="00572585" w:rsidP="009C7408">
      <w:pPr>
        <w:jc w:val="both"/>
        <w:rPr>
          <w:rFonts w:cstheme="majorHAnsi"/>
          <w:b/>
          <w:sz w:val="28"/>
          <w:szCs w:val="26"/>
        </w:rPr>
        <w:sectPr w:rsidR="00572585" w:rsidRPr="00DC43AC" w:rsidSect="00745672">
          <w:pgSz w:w="11906" w:h="16838"/>
          <w:pgMar w:top="1701" w:right="1134" w:bottom="1985" w:left="1985" w:header="708" w:footer="708" w:gutter="0"/>
          <w:cols w:space="708"/>
          <w:docGrid w:linePitch="360"/>
        </w:sectPr>
      </w:pPr>
    </w:p>
    <w:p w:rsidR="00511CD4" w:rsidRDefault="00572585" w:rsidP="009C7408">
      <w:pPr>
        <w:pStyle w:val="Title"/>
        <w:spacing w:line="360" w:lineRule="auto"/>
        <w:jc w:val="both"/>
        <w:rPr>
          <w:rFonts w:ascii="Times New Roman" w:hAnsi="Times New Roman" w:cs="Times New Roman"/>
          <w:lang w:val="en-US"/>
        </w:rPr>
      </w:pPr>
      <w:r w:rsidRPr="00A5343C">
        <w:rPr>
          <w:rFonts w:ascii="Times New Roman" w:hAnsi="Times New Roman" w:cs="Times New Roman"/>
        </w:rPr>
        <w:lastRenderedPageBreak/>
        <w:t>DANH MỤC TỪ VIẾT TẮT</w:t>
      </w:r>
    </w:p>
    <w:p w:rsidR="00511CD4" w:rsidRPr="00511CD4" w:rsidRDefault="00511CD4" w:rsidP="009C7408">
      <w:pPr>
        <w:jc w:val="both"/>
        <w:rPr>
          <w:lang w:val="en-US"/>
        </w:rPr>
      </w:pPr>
    </w:p>
    <w:tbl>
      <w:tblPr>
        <w:tblStyle w:val="TableGrid"/>
        <w:tblW w:w="0" w:type="auto"/>
        <w:tblLook w:val="04A0" w:firstRow="1" w:lastRow="0" w:firstColumn="1" w:lastColumn="0" w:noHBand="0" w:noVBand="1"/>
      </w:tblPr>
      <w:tblGrid>
        <w:gridCol w:w="3227"/>
        <w:gridCol w:w="5776"/>
      </w:tblGrid>
      <w:tr w:rsidR="00511CD4" w:rsidTr="00646FB1">
        <w:tc>
          <w:tcPr>
            <w:tcW w:w="3227" w:type="dxa"/>
            <w:shd w:val="clear" w:color="auto" w:fill="auto"/>
            <w:vAlign w:val="bottom"/>
          </w:tcPr>
          <w:p w:rsidR="00511CD4" w:rsidRPr="00646FB1" w:rsidRDefault="009C2F0C" w:rsidP="009C7408">
            <w:pPr>
              <w:jc w:val="both"/>
              <w:rPr>
                <w:rFonts w:cstheme="majorHAnsi"/>
                <w:b/>
                <w:szCs w:val="26"/>
                <w:lang w:val="en-US"/>
              </w:rPr>
            </w:pPr>
            <w:r w:rsidRPr="00646FB1">
              <w:rPr>
                <w:rFonts w:cstheme="majorHAnsi"/>
                <w:b/>
                <w:szCs w:val="26"/>
                <w:lang w:val="en-US"/>
              </w:rPr>
              <w:t>Chữ viết tắt</w:t>
            </w:r>
          </w:p>
        </w:tc>
        <w:tc>
          <w:tcPr>
            <w:tcW w:w="5776" w:type="dxa"/>
            <w:shd w:val="clear" w:color="auto" w:fill="auto"/>
            <w:vAlign w:val="bottom"/>
          </w:tcPr>
          <w:p w:rsidR="00511CD4" w:rsidRPr="00646FB1" w:rsidRDefault="009C2F0C" w:rsidP="009C7408">
            <w:pPr>
              <w:jc w:val="both"/>
              <w:rPr>
                <w:rFonts w:cstheme="majorHAnsi"/>
                <w:b/>
                <w:szCs w:val="26"/>
                <w:lang w:val="en-US"/>
              </w:rPr>
            </w:pPr>
            <w:r w:rsidRPr="00646FB1">
              <w:rPr>
                <w:rFonts w:cstheme="majorHAnsi"/>
                <w:b/>
                <w:szCs w:val="26"/>
                <w:lang w:val="en-US"/>
              </w:rPr>
              <w:t>Ý nghĩa</w:t>
            </w:r>
          </w:p>
        </w:tc>
      </w:tr>
      <w:tr w:rsidR="00511CD4" w:rsidTr="00646FB1">
        <w:tc>
          <w:tcPr>
            <w:tcW w:w="3227" w:type="dxa"/>
            <w:vAlign w:val="center"/>
          </w:tcPr>
          <w:p w:rsidR="00511CD4" w:rsidRPr="00646FB1" w:rsidRDefault="009C2F0C" w:rsidP="009C7408">
            <w:pPr>
              <w:jc w:val="both"/>
              <w:rPr>
                <w:rFonts w:cstheme="majorHAnsi"/>
                <w:szCs w:val="26"/>
                <w:lang w:val="en-US"/>
              </w:rPr>
            </w:pPr>
            <w:r w:rsidRPr="00646FB1">
              <w:rPr>
                <w:rFonts w:cstheme="majorHAnsi"/>
                <w:szCs w:val="26"/>
                <w:lang w:val="en-US"/>
              </w:rPr>
              <w:t>MAM</w:t>
            </w:r>
            <w:r w:rsidR="00463043">
              <w:rPr>
                <w:rFonts w:cstheme="majorHAnsi"/>
                <w:szCs w:val="26"/>
                <w:lang w:val="en-US"/>
              </w:rPr>
              <w:t>A</w:t>
            </w:r>
          </w:p>
        </w:tc>
        <w:tc>
          <w:tcPr>
            <w:tcW w:w="5776" w:type="dxa"/>
            <w:vAlign w:val="center"/>
          </w:tcPr>
          <w:p w:rsidR="00511CD4" w:rsidRPr="00646FB1" w:rsidRDefault="009C2F0C" w:rsidP="009C7408">
            <w:pPr>
              <w:jc w:val="both"/>
              <w:rPr>
                <w:rFonts w:cstheme="majorHAnsi"/>
                <w:szCs w:val="26"/>
                <w:lang w:val="en-US"/>
              </w:rPr>
            </w:pPr>
            <w:r w:rsidRPr="00646FB1">
              <w:rPr>
                <w:rFonts w:cstheme="majorHAnsi"/>
                <w:szCs w:val="26"/>
                <w:lang w:val="en-US"/>
              </w:rPr>
              <w:t>M</w:t>
            </w:r>
            <w:r w:rsidR="00463043">
              <w:rPr>
                <w:rFonts w:cstheme="majorHAnsi"/>
                <w:szCs w:val="26"/>
                <w:lang w:val="en-US"/>
              </w:rPr>
              <w:t>anage And Maintain Assistant</w:t>
            </w:r>
          </w:p>
        </w:tc>
      </w:tr>
      <w:tr w:rsidR="00511CD4" w:rsidTr="00646FB1">
        <w:tc>
          <w:tcPr>
            <w:tcW w:w="3227" w:type="dxa"/>
            <w:vAlign w:val="center"/>
          </w:tcPr>
          <w:p w:rsidR="00511CD4" w:rsidRPr="00646FB1" w:rsidRDefault="009C2F0C" w:rsidP="009C7408">
            <w:pPr>
              <w:jc w:val="both"/>
              <w:rPr>
                <w:rFonts w:cstheme="majorHAnsi"/>
                <w:szCs w:val="26"/>
                <w:lang w:val="en-US"/>
              </w:rPr>
            </w:pPr>
            <w:r w:rsidRPr="00646FB1">
              <w:rPr>
                <w:rFonts w:cstheme="majorHAnsi"/>
                <w:szCs w:val="26"/>
                <w:lang w:val="en-US"/>
              </w:rPr>
              <w:t>HTML</w:t>
            </w:r>
          </w:p>
        </w:tc>
        <w:tc>
          <w:tcPr>
            <w:tcW w:w="5776" w:type="dxa"/>
            <w:vAlign w:val="center"/>
          </w:tcPr>
          <w:p w:rsidR="00511CD4" w:rsidRPr="00646FB1" w:rsidRDefault="00BF7580" w:rsidP="009C7408">
            <w:pPr>
              <w:jc w:val="both"/>
              <w:rPr>
                <w:rFonts w:cstheme="majorHAnsi"/>
                <w:szCs w:val="26"/>
                <w:lang w:val="en-US"/>
              </w:rPr>
            </w:pPr>
            <w:r w:rsidRPr="00646FB1">
              <w:rPr>
                <w:rFonts w:cstheme="majorHAnsi"/>
                <w:szCs w:val="26"/>
                <w:lang w:val="en-US"/>
              </w:rPr>
              <w:t>HyperText Markup Language</w:t>
            </w:r>
          </w:p>
        </w:tc>
      </w:tr>
      <w:tr w:rsidR="00511CD4" w:rsidTr="00646FB1">
        <w:tc>
          <w:tcPr>
            <w:tcW w:w="3227" w:type="dxa"/>
            <w:vAlign w:val="center"/>
          </w:tcPr>
          <w:p w:rsidR="00511CD4" w:rsidRPr="00646FB1" w:rsidRDefault="00153236" w:rsidP="009C7408">
            <w:pPr>
              <w:jc w:val="both"/>
              <w:rPr>
                <w:rFonts w:cstheme="majorHAnsi"/>
                <w:szCs w:val="26"/>
                <w:lang w:val="en-US"/>
              </w:rPr>
            </w:pPr>
            <w:r w:rsidRPr="00646FB1">
              <w:rPr>
                <w:rFonts w:cstheme="majorHAnsi"/>
                <w:szCs w:val="26"/>
                <w:lang w:val="en-US"/>
              </w:rPr>
              <w:t>CSS</w:t>
            </w:r>
          </w:p>
        </w:tc>
        <w:tc>
          <w:tcPr>
            <w:tcW w:w="5776" w:type="dxa"/>
            <w:vAlign w:val="center"/>
          </w:tcPr>
          <w:p w:rsidR="00511CD4" w:rsidRPr="00646FB1" w:rsidRDefault="00A9779F" w:rsidP="009C7408">
            <w:pPr>
              <w:jc w:val="both"/>
              <w:rPr>
                <w:rFonts w:cstheme="majorHAnsi"/>
                <w:szCs w:val="26"/>
                <w:lang w:val="en-US"/>
              </w:rPr>
            </w:pPr>
            <w:r w:rsidRPr="00646FB1">
              <w:rPr>
                <w:rFonts w:cstheme="majorHAnsi"/>
                <w:szCs w:val="26"/>
                <w:lang w:val="en-US"/>
              </w:rPr>
              <w:t>Cascading Style Sheets</w:t>
            </w:r>
          </w:p>
        </w:tc>
      </w:tr>
      <w:tr w:rsidR="00511CD4" w:rsidTr="00646FB1">
        <w:tc>
          <w:tcPr>
            <w:tcW w:w="3227" w:type="dxa"/>
            <w:vAlign w:val="center"/>
          </w:tcPr>
          <w:p w:rsidR="00511CD4" w:rsidRPr="00646FB1" w:rsidRDefault="00A9779F" w:rsidP="009C7408">
            <w:pPr>
              <w:jc w:val="both"/>
              <w:rPr>
                <w:rFonts w:cstheme="majorHAnsi"/>
                <w:szCs w:val="26"/>
                <w:lang w:val="en-US"/>
              </w:rPr>
            </w:pPr>
            <w:r w:rsidRPr="00646FB1">
              <w:rPr>
                <w:rFonts w:cstheme="majorHAnsi"/>
                <w:szCs w:val="26"/>
                <w:lang w:val="en-US"/>
              </w:rPr>
              <w:t>PHP</w:t>
            </w:r>
          </w:p>
        </w:tc>
        <w:tc>
          <w:tcPr>
            <w:tcW w:w="5776" w:type="dxa"/>
            <w:vAlign w:val="center"/>
          </w:tcPr>
          <w:p w:rsidR="00511CD4" w:rsidRPr="00646FB1" w:rsidRDefault="00AD2F5D" w:rsidP="009C7408">
            <w:pPr>
              <w:jc w:val="both"/>
              <w:rPr>
                <w:rFonts w:cstheme="majorHAnsi"/>
                <w:szCs w:val="26"/>
                <w:lang w:val="en-US"/>
              </w:rPr>
            </w:pPr>
            <w:r w:rsidRPr="00646FB1">
              <w:rPr>
                <w:rFonts w:cstheme="majorHAnsi"/>
                <w:szCs w:val="26"/>
                <w:lang w:val="en-US"/>
              </w:rPr>
              <w:t>HyperText Preprocessor</w:t>
            </w:r>
          </w:p>
        </w:tc>
      </w:tr>
      <w:tr w:rsidR="00511CD4" w:rsidTr="00646FB1">
        <w:tc>
          <w:tcPr>
            <w:tcW w:w="3227" w:type="dxa"/>
            <w:vAlign w:val="center"/>
          </w:tcPr>
          <w:p w:rsidR="00511CD4" w:rsidRPr="00646FB1" w:rsidRDefault="00EA10E0" w:rsidP="009C7408">
            <w:pPr>
              <w:jc w:val="both"/>
              <w:rPr>
                <w:rFonts w:cstheme="majorHAnsi"/>
                <w:szCs w:val="26"/>
                <w:lang w:val="en-US"/>
              </w:rPr>
            </w:pPr>
            <w:r w:rsidRPr="00646FB1">
              <w:rPr>
                <w:rFonts w:cstheme="majorHAnsi"/>
                <w:szCs w:val="26"/>
                <w:lang w:val="en-US"/>
              </w:rPr>
              <w:t>API</w:t>
            </w:r>
          </w:p>
        </w:tc>
        <w:tc>
          <w:tcPr>
            <w:tcW w:w="5776" w:type="dxa"/>
            <w:vAlign w:val="center"/>
          </w:tcPr>
          <w:p w:rsidR="00511CD4" w:rsidRPr="00646FB1" w:rsidRDefault="00EA10E0" w:rsidP="009C7408">
            <w:pPr>
              <w:jc w:val="both"/>
              <w:rPr>
                <w:rFonts w:cstheme="majorHAnsi"/>
                <w:szCs w:val="26"/>
                <w:lang w:val="en-US"/>
              </w:rPr>
            </w:pPr>
            <w:r w:rsidRPr="00646FB1">
              <w:rPr>
                <w:rFonts w:cstheme="majorHAnsi"/>
                <w:szCs w:val="26"/>
                <w:lang w:val="en-US"/>
              </w:rPr>
              <w:t>Application Programming Interface</w:t>
            </w:r>
          </w:p>
        </w:tc>
      </w:tr>
      <w:tr w:rsidR="00511CD4" w:rsidTr="00646FB1">
        <w:tc>
          <w:tcPr>
            <w:tcW w:w="3227" w:type="dxa"/>
            <w:vAlign w:val="center"/>
          </w:tcPr>
          <w:p w:rsidR="00511CD4" w:rsidRPr="00646FB1" w:rsidRDefault="004964F4" w:rsidP="009C7408">
            <w:pPr>
              <w:jc w:val="both"/>
              <w:rPr>
                <w:rFonts w:cstheme="majorHAnsi"/>
                <w:szCs w:val="26"/>
                <w:lang w:val="en-US"/>
              </w:rPr>
            </w:pPr>
            <w:r w:rsidRPr="00646FB1">
              <w:rPr>
                <w:rFonts w:cstheme="majorHAnsi"/>
                <w:szCs w:val="26"/>
                <w:lang w:val="en-US"/>
              </w:rPr>
              <w:t>AJAX</w:t>
            </w:r>
          </w:p>
        </w:tc>
        <w:tc>
          <w:tcPr>
            <w:tcW w:w="5776" w:type="dxa"/>
            <w:vAlign w:val="center"/>
          </w:tcPr>
          <w:p w:rsidR="00511CD4" w:rsidRPr="00646FB1" w:rsidRDefault="004964F4" w:rsidP="009C7408">
            <w:pPr>
              <w:jc w:val="both"/>
              <w:rPr>
                <w:rFonts w:cstheme="majorHAnsi"/>
                <w:szCs w:val="26"/>
              </w:rPr>
            </w:pPr>
            <w:r w:rsidRPr="00646FB1">
              <w:rPr>
                <w:rFonts w:cstheme="majorHAnsi"/>
                <w:szCs w:val="26"/>
                <w:shd w:val="clear" w:color="auto" w:fill="FFFFFF"/>
              </w:rPr>
              <w:t>Asynchronous JavaScript and XML</w:t>
            </w:r>
          </w:p>
        </w:tc>
      </w:tr>
      <w:tr w:rsidR="00F650FB" w:rsidTr="00646FB1">
        <w:tc>
          <w:tcPr>
            <w:tcW w:w="3227" w:type="dxa"/>
            <w:vAlign w:val="center"/>
          </w:tcPr>
          <w:p w:rsidR="00F650FB" w:rsidRPr="00646FB1" w:rsidRDefault="00F650FB" w:rsidP="009C7408">
            <w:pPr>
              <w:jc w:val="both"/>
              <w:rPr>
                <w:rFonts w:cstheme="majorHAnsi"/>
                <w:szCs w:val="26"/>
                <w:lang w:val="en-US"/>
              </w:rPr>
            </w:pPr>
            <w:r>
              <w:rPr>
                <w:rFonts w:cstheme="majorHAnsi"/>
                <w:szCs w:val="26"/>
                <w:lang w:val="en-US"/>
              </w:rPr>
              <w:t>UI</w:t>
            </w:r>
          </w:p>
        </w:tc>
        <w:tc>
          <w:tcPr>
            <w:tcW w:w="5776" w:type="dxa"/>
            <w:vAlign w:val="center"/>
          </w:tcPr>
          <w:p w:rsidR="00F650FB" w:rsidRPr="00F650FB" w:rsidRDefault="00F650FB" w:rsidP="009C7408">
            <w:pPr>
              <w:jc w:val="both"/>
              <w:rPr>
                <w:rFonts w:cstheme="majorHAnsi"/>
                <w:szCs w:val="26"/>
                <w:shd w:val="clear" w:color="auto" w:fill="FFFFFF"/>
                <w:lang w:val="en-US"/>
              </w:rPr>
            </w:pPr>
            <w:r>
              <w:rPr>
                <w:rFonts w:cstheme="majorHAnsi"/>
                <w:szCs w:val="26"/>
                <w:shd w:val="clear" w:color="auto" w:fill="FFFFFF"/>
                <w:lang w:val="en-US"/>
              </w:rPr>
              <w:t>User Interface</w:t>
            </w:r>
          </w:p>
        </w:tc>
      </w:tr>
      <w:tr w:rsidR="006A7D18" w:rsidTr="00646FB1">
        <w:tc>
          <w:tcPr>
            <w:tcW w:w="3227" w:type="dxa"/>
            <w:vAlign w:val="center"/>
          </w:tcPr>
          <w:p w:rsidR="006A7D18" w:rsidRDefault="006A7D18" w:rsidP="009C7408">
            <w:pPr>
              <w:jc w:val="both"/>
              <w:rPr>
                <w:rFonts w:cstheme="majorHAnsi"/>
                <w:szCs w:val="26"/>
                <w:lang w:val="en-US"/>
              </w:rPr>
            </w:pPr>
            <w:r>
              <w:rPr>
                <w:rFonts w:cstheme="majorHAnsi"/>
                <w:szCs w:val="26"/>
                <w:lang w:val="en-US"/>
              </w:rPr>
              <w:t>EBML</w:t>
            </w:r>
          </w:p>
        </w:tc>
        <w:tc>
          <w:tcPr>
            <w:tcW w:w="5776" w:type="dxa"/>
            <w:vAlign w:val="center"/>
          </w:tcPr>
          <w:p w:rsidR="006A7D18" w:rsidRDefault="006A7D18" w:rsidP="009C7408">
            <w:pPr>
              <w:jc w:val="both"/>
              <w:rPr>
                <w:rFonts w:cstheme="majorHAnsi"/>
                <w:szCs w:val="26"/>
                <w:shd w:val="clear" w:color="auto" w:fill="FFFFFF"/>
                <w:lang w:val="en-US"/>
              </w:rPr>
            </w:pPr>
            <w:r>
              <w:rPr>
                <w:rFonts w:cstheme="majorHAnsi"/>
                <w:szCs w:val="26"/>
                <w:shd w:val="clear" w:color="auto" w:fill="FFFFFF"/>
                <w:lang w:val="en-US"/>
              </w:rPr>
              <w:t>Extensible Binary Meta-Languege</w:t>
            </w:r>
          </w:p>
        </w:tc>
      </w:tr>
      <w:tr w:rsidR="006A7D18" w:rsidTr="00646FB1">
        <w:tc>
          <w:tcPr>
            <w:tcW w:w="3227" w:type="dxa"/>
            <w:vAlign w:val="center"/>
          </w:tcPr>
          <w:p w:rsidR="006A7D18" w:rsidRDefault="006A7D18" w:rsidP="009C7408">
            <w:pPr>
              <w:jc w:val="both"/>
              <w:rPr>
                <w:rFonts w:cstheme="majorHAnsi"/>
                <w:szCs w:val="26"/>
                <w:lang w:val="en-US"/>
              </w:rPr>
            </w:pPr>
            <w:r>
              <w:rPr>
                <w:rFonts w:cstheme="majorHAnsi"/>
                <w:szCs w:val="26"/>
                <w:lang w:val="en-US"/>
              </w:rPr>
              <w:t>XML</w:t>
            </w:r>
          </w:p>
        </w:tc>
        <w:tc>
          <w:tcPr>
            <w:tcW w:w="5776" w:type="dxa"/>
            <w:vAlign w:val="center"/>
          </w:tcPr>
          <w:p w:rsidR="006453B1" w:rsidRDefault="006453B1" w:rsidP="009C7408">
            <w:pPr>
              <w:jc w:val="both"/>
              <w:rPr>
                <w:rFonts w:cstheme="majorHAnsi"/>
                <w:szCs w:val="26"/>
                <w:shd w:val="clear" w:color="auto" w:fill="FFFFFF"/>
                <w:lang w:val="en-US"/>
              </w:rPr>
            </w:pPr>
            <w:r>
              <w:rPr>
                <w:rFonts w:cstheme="majorHAnsi"/>
                <w:szCs w:val="26"/>
                <w:shd w:val="clear" w:color="auto" w:fill="FFFFFF"/>
                <w:lang w:val="en-US"/>
              </w:rPr>
              <w:t>eXtensible Markup Language</w:t>
            </w:r>
          </w:p>
        </w:tc>
      </w:tr>
      <w:tr w:rsidR="006453B1" w:rsidTr="00646FB1">
        <w:tc>
          <w:tcPr>
            <w:tcW w:w="3227" w:type="dxa"/>
            <w:vAlign w:val="center"/>
          </w:tcPr>
          <w:p w:rsidR="006453B1" w:rsidRDefault="006453B1" w:rsidP="009C7408">
            <w:pPr>
              <w:jc w:val="both"/>
              <w:rPr>
                <w:rFonts w:cstheme="majorHAnsi"/>
                <w:szCs w:val="26"/>
                <w:lang w:val="en-US"/>
              </w:rPr>
            </w:pPr>
            <w:r>
              <w:rPr>
                <w:rFonts w:cstheme="majorHAnsi"/>
                <w:szCs w:val="26"/>
                <w:lang w:val="en-US"/>
              </w:rPr>
              <w:t>XHTML</w:t>
            </w:r>
          </w:p>
        </w:tc>
        <w:tc>
          <w:tcPr>
            <w:tcW w:w="5776" w:type="dxa"/>
            <w:vAlign w:val="center"/>
          </w:tcPr>
          <w:p w:rsidR="006453B1" w:rsidRDefault="003A013E" w:rsidP="009C7408">
            <w:pPr>
              <w:jc w:val="both"/>
              <w:rPr>
                <w:rFonts w:cstheme="majorHAnsi"/>
                <w:szCs w:val="26"/>
                <w:shd w:val="clear" w:color="auto" w:fill="FFFFFF"/>
                <w:lang w:val="en-US"/>
              </w:rPr>
            </w:pPr>
            <w:r>
              <w:rPr>
                <w:rFonts w:cstheme="majorHAnsi"/>
                <w:szCs w:val="26"/>
                <w:shd w:val="clear" w:color="auto" w:fill="FFFFFF"/>
                <w:lang w:val="en-US"/>
              </w:rPr>
              <w:t xml:space="preserve">eXtensible </w:t>
            </w:r>
            <w:r w:rsidRPr="00646FB1">
              <w:rPr>
                <w:rFonts w:cstheme="majorHAnsi"/>
                <w:szCs w:val="26"/>
                <w:lang w:val="en-US"/>
              </w:rPr>
              <w:t>HyperText Markup Language</w:t>
            </w:r>
          </w:p>
        </w:tc>
      </w:tr>
      <w:tr w:rsidR="005A21C5" w:rsidTr="00646FB1">
        <w:tc>
          <w:tcPr>
            <w:tcW w:w="3227" w:type="dxa"/>
            <w:vAlign w:val="center"/>
          </w:tcPr>
          <w:p w:rsidR="005A21C5" w:rsidRDefault="005A21C5" w:rsidP="009C7408">
            <w:pPr>
              <w:jc w:val="both"/>
              <w:rPr>
                <w:rFonts w:cstheme="majorHAnsi"/>
                <w:szCs w:val="26"/>
                <w:lang w:val="en-US"/>
              </w:rPr>
            </w:pPr>
            <w:r w:rsidRPr="005A21C5">
              <w:rPr>
                <w:rFonts w:cstheme="majorHAnsi"/>
                <w:szCs w:val="26"/>
                <w:lang w:val="en-US"/>
              </w:rPr>
              <w:t>E4</w:t>
            </w:r>
            <w:r>
              <w:rPr>
                <w:rFonts w:cstheme="majorHAnsi"/>
                <w:szCs w:val="26"/>
                <w:lang w:val="en-US"/>
              </w:rPr>
              <w:t>X</w:t>
            </w:r>
          </w:p>
        </w:tc>
        <w:tc>
          <w:tcPr>
            <w:tcW w:w="5776" w:type="dxa"/>
            <w:vAlign w:val="center"/>
          </w:tcPr>
          <w:p w:rsidR="005A21C5" w:rsidRDefault="005A21C5" w:rsidP="009C7408">
            <w:pPr>
              <w:jc w:val="both"/>
              <w:rPr>
                <w:rFonts w:cstheme="majorHAnsi"/>
                <w:szCs w:val="26"/>
                <w:shd w:val="clear" w:color="auto" w:fill="FFFFFF"/>
                <w:lang w:val="en-US"/>
              </w:rPr>
            </w:pPr>
            <w:r>
              <w:rPr>
                <w:rFonts w:cstheme="majorHAnsi"/>
                <w:szCs w:val="26"/>
                <w:shd w:val="clear" w:color="auto" w:fill="FFFFFF"/>
                <w:lang w:val="en-US"/>
              </w:rPr>
              <w:t>ECMAScript for XML</w:t>
            </w:r>
          </w:p>
        </w:tc>
      </w:tr>
      <w:tr w:rsidR="00032945" w:rsidTr="00646FB1">
        <w:tc>
          <w:tcPr>
            <w:tcW w:w="3227" w:type="dxa"/>
            <w:vAlign w:val="center"/>
          </w:tcPr>
          <w:p w:rsidR="00032945" w:rsidRPr="005A21C5" w:rsidRDefault="00032945" w:rsidP="009C7408">
            <w:pPr>
              <w:jc w:val="both"/>
              <w:rPr>
                <w:rFonts w:cstheme="majorHAnsi"/>
                <w:szCs w:val="26"/>
                <w:lang w:val="en-US"/>
              </w:rPr>
            </w:pPr>
            <w:r w:rsidRPr="001A170D">
              <w:t>DOM</w:t>
            </w:r>
          </w:p>
        </w:tc>
        <w:tc>
          <w:tcPr>
            <w:tcW w:w="5776" w:type="dxa"/>
            <w:vAlign w:val="center"/>
          </w:tcPr>
          <w:p w:rsidR="00032945" w:rsidRDefault="00032945" w:rsidP="009C7408">
            <w:pPr>
              <w:jc w:val="both"/>
              <w:rPr>
                <w:rFonts w:cstheme="majorHAnsi"/>
                <w:szCs w:val="26"/>
                <w:shd w:val="clear" w:color="auto" w:fill="FFFFFF"/>
                <w:lang w:val="en-US"/>
              </w:rPr>
            </w:pPr>
            <w:r>
              <w:rPr>
                <w:rFonts w:cstheme="majorHAnsi"/>
                <w:szCs w:val="26"/>
                <w:shd w:val="clear" w:color="auto" w:fill="FFFFFF"/>
                <w:lang w:val="en-US"/>
              </w:rPr>
              <w:t>Document Object Model</w:t>
            </w:r>
          </w:p>
        </w:tc>
      </w:tr>
      <w:tr w:rsidR="00C80109" w:rsidTr="00646FB1">
        <w:tc>
          <w:tcPr>
            <w:tcW w:w="3227" w:type="dxa"/>
            <w:vAlign w:val="center"/>
          </w:tcPr>
          <w:p w:rsidR="00C80109" w:rsidRPr="001A170D" w:rsidRDefault="00C80109" w:rsidP="009C7408">
            <w:pPr>
              <w:jc w:val="both"/>
            </w:pPr>
            <w:r w:rsidRPr="00730493">
              <w:rPr>
                <w:rFonts w:cstheme="majorHAnsi"/>
                <w:color w:val="000000"/>
                <w:szCs w:val="26"/>
              </w:rPr>
              <w:t>W3C</w:t>
            </w:r>
          </w:p>
        </w:tc>
        <w:tc>
          <w:tcPr>
            <w:tcW w:w="5776" w:type="dxa"/>
            <w:vAlign w:val="center"/>
          </w:tcPr>
          <w:p w:rsidR="00C80109" w:rsidRDefault="00C80109" w:rsidP="009C7408">
            <w:pPr>
              <w:jc w:val="both"/>
              <w:rPr>
                <w:rFonts w:cstheme="majorHAnsi"/>
                <w:szCs w:val="26"/>
                <w:shd w:val="clear" w:color="auto" w:fill="FFFFFF"/>
                <w:lang w:val="en-US"/>
              </w:rPr>
            </w:pPr>
            <w:r>
              <w:rPr>
                <w:rFonts w:cstheme="majorHAnsi"/>
                <w:szCs w:val="26"/>
                <w:shd w:val="clear" w:color="auto" w:fill="FFFFFF"/>
                <w:lang w:val="en-US"/>
              </w:rPr>
              <w:t>World Wide Web Consortium</w:t>
            </w:r>
          </w:p>
        </w:tc>
      </w:tr>
    </w:tbl>
    <w:p w:rsidR="00C05CE5" w:rsidRPr="00DC43AC" w:rsidRDefault="00C05CE5" w:rsidP="009C7408">
      <w:pPr>
        <w:jc w:val="both"/>
        <w:rPr>
          <w:rFonts w:cstheme="majorHAnsi"/>
          <w:b/>
          <w:sz w:val="28"/>
          <w:szCs w:val="26"/>
        </w:rPr>
      </w:pPr>
    </w:p>
    <w:p w:rsidR="00572585" w:rsidRPr="00DC43AC" w:rsidRDefault="00572585" w:rsidP="009C7408">
      <w:pPr>
        <w:jc w:val="both"/>
        <w:rPr>
          <w:rFonts w:cstheme="majorHAnsi"/>
          <w:b/>
          <w:sz w:val="28"/>
          <w:szCs w:val="26"/>
        </w:rPr>
        <w:sectPr w:rsidR="00572585" w:rsidRPr="00DC43AC" w:rsidSect="00745672">
          <w:pgSz w:w="11906" w:h="16838"/>
          <w:pgMar w:top="1701" w:right="1134" w:bottom="1985" w:left="1985" w:header="708" w:footer="708" w:gutter="0"/>
          <w:cols w:space="708"/>
          <w:docGrid w:linePitch="360"/>
        </w:sectPr>
      </w:pPr>
    </w:p>
    <w:p w:rsidR="00C05CE5" w:rsidRPr="00A5343C" w:rsidRDefault="00C05CE5" w:rsidP="009C7408">
      <w:pPr>
        <w:pStyle w:val="Title"/>
        <w:spacing w:line="360" w:lineRule="auto"/>
        <w:rPr>
          <w:rFonts w:ascii="Times New Roman" w:eastAsia="Times New Roman" w:hAnsi="Times New Roman" w:cs="Times New Roman"/>
        </w:rPr>
      </w:pPr>
      <w:r w:rsidRPr="00A5343C">
        <w:rPr>
          <w:rFonts w:ascii="Times New Roman" w:eastAsia="Times New Roman" w:hAnsi="Times New Roman" w:cs="Times New Roman"/>
        </w:rPr>
        <w:lastRenderedPageBreak/>
        <w:t>TÓM TẮT KHÓA LUẬN</w:t>
      </w:r>
    </w:p>
    <w:p w:rsidR="00C05CE5" w:rsidRPr="00024467" w:rsidRDefault="000142E8" w:rsidP="009C7408">
      <w:pPr>
        <w:spacing w:after="0"/>
        <w:jc w:val="both"/>
        <w:rPr>
          <w:rFonts w:ascii="Times New Roman" w:eastAsia="Times New Roman" w:hAnsi="Times New Roman" w:cs="Times New Roman"/>
          <w:szCs w:val="26"/>
        </w:rPr>
      </w:pPr>
      <w:r w:rsidRPr="00024467">
        <w:rPr>
          <w:rFonts w:ascii="Times New Roman" w:eastAsia="Times New Roman" w:hAnsi="Times New Roman" w:cs="Times New Roman"/>
          <w:b/>
          <w:szCs w:val="26"/>
        </w:rPr>
        <w:tab/>
      </w:r>
      <w:r w:rsidRPr="00024467">
        <w:rPr>
          <w:rFonts w:ascii="Times New Roman" w:eastAsia="Times New Roman" w:hAnsi="Times New Roman" w:cs="Times New Roman"/>
          <w:szCs w:val="26"/>
        </w:rPr>
        <w:t>Nhằm hỗ trợ việc quản lý và bảo trì, bảo dưỡng thiết bị cho doanh nghiệp, cơ quan để</w:t>
      </w:r>
      <w:r w:rsidR="00D84E90" w:rsidRPr="00024467">
        <w:rPr>
          <w:rFonts w:ascii="Times New Roman" w:eastAsia="Times New Roman" w:hAnsi="Times New Roman" w:cs="Times New Roman"/>
          <w:szCs w:val="26"/>
        </w:rPr>
        <w:t xml:space="preserve"> cải thiện cũng như nâng cao</w:t>
      </w:r>
      <w:r w:rsidRPr="00024467">
        <w:rPr>
          <w:rFonts w:ascii="Times New Roman" w:eastAsia="Times New Roman" w:hAnsi="Times New Roman" w:cs="Times New Roman"/>
          <w:szCs w:val="26"/>
        </w:rPr>
        <w:t xml:space="preserve"> hiệu suất </w:t>
      </w:r>
      <w:r w:rsidR="00D84E90" w:rsidRPr="00024467">
        <w:rPr>
          <w:rFonts w:ascii="Times New Roman" w:eastAsia="Times New Roman" w:hAnsi="Times New Roman" w:cs="Times New Roman"/>
          <w:szCs w:val="26"/>
        </w:rPr>
        <w:t>làm việc của các thiết bị</w:t>
      </w:r>
      <w:r w:rsidR="004C3921" w:rsidRPr="00024467">
        <w:rPr>
          <w:rFonts w:ascii="Times New Roman" w:eastAsia="Times New Roman" w:hAnsi="Times New Roman" w:cs="Times New Roman"/>
          <w:szCs w:val="26"/>
        </w:rPr>
        <w:t xml:space="preserve">, chúng </w:t>
      </w:r>
      <w:r w:rsidR="00594526">
        <w:rPr>
          <w:rFonts w:ascii="Times New Roman" w:eastAsia="Times New Roman" w:hAnsi="Times New Roman" w:cs="Times New Roman"/>
          <w:szCs w:val="26"/>
          <w:lang w:val="en-US"/>
        </w:rPr>
        <w:t>em</w:t>
      </w:r>
      <w:r w:rsidR="004C3921" w:rsidRPr="00024467">
        <w:rPr>
          <w:rFonts w:ascii="Times New Roman" w:eastAsia="Times New Roman" w:hAnsi="Times New Roman" w:cs="Times New Roman"/>
          <w:szCs w:val="26"/>
        </w:rPr>
        <w:t xml:space="preserve"> đã xây dựng ứng dụng hỗ trợ quản lý, bảo trì thiết bị có tên gọi là MAM</w:t>
      </w:r>
      <w:r w:rsidR="00740469">
        <w:rPr>
          <w:rFonts w:ascii="Times New Roman" w:eastAsia="Times New Roman" w:hAnsi="Times New Roman" w:cs="Times New Roman"/>
          <w:szCs w:val="26"/>
          <w:lang w:val="en-US"/>
        </w:rPr>
        <w:t>A</w:t>
      </w:r>
      <w:r w:rsidR="004C3921" w:rsidRPr="00024467">
        <w:rPr>
          <w:rFonts w:ascii="Times New Roman" w:eastAsia="Times New Roman" w:hAnsi="Times New Roman" w:cs="Times New Roman"/>
          <w:szCs w:val="26"/>
        </w:rPr>
        <w:t>(Maintain And Manage</w:t>
      </w:r>
      <w:r w:rsidR="00740469">
        <w:rPr>
          <w:rFonts w:ascii="Times New Roman" w:eastAsia="Times New Roman" w:hAnsi="Times New Roman" w:cs="Times New Roman"/>
          <w:szCs w:val="26"/>
          <w:lang w:val="en-US"/>
        </w:rPr>
        <w:t xml:space="preserve"> Assistant</w:t>
      </w:r>
      <w:r w:rsidR="004C3921" w:rsidRPr="00024467">
        <w:rPr>
          <w:rFonts w:ascii="Times New Roman" w:eastAsia="Times New Roman" w:hAnsi="Times New Roman" w:cs="Times New Roman"/>
          <w:szCs w:val="26"/>
        </w:rPr>
        <w:t>)</w:t>
      </w:r>
      <w:r w:rsidR="00D84E90" w:rsidRPr="00024467">
        <w:rPr>
          <w:rFonts w:ascii="Times New Roman" w:eastAsia="Times New Roman" w:hAnsi="Times New Roman" w:cs="Times New Roman"/>
          <w:szCs w:val="26"/>
        </w:rPr>
        <w:t>. Ngoài ra,</w:t>
      </w:r>
      <w:r w:rsidR="000350DD" w:rsidRPr="00024467">
        <w:rPr>
          <w:rFonts w:ascii="Times New Roman" w:eastAsia="Times New Roman" w:hAnsi="Times New Roman" w:cs="Times New Roman"/>
          <w:szCs w:val="26"/>
        </w:rPr>
        <w:t xml:space="preserve"> </w:t>
      </w:r>
      <w:r w:rsidR="006B01E3" w:rsidRPr="00024467">
        <w:rPr>
          <w:rFonts w:ascii="Times New Roman" w:eastAsia="Times New Roman" w:hAnsi="Times New Roman" w:cs="Times New Roman"/>
          <w:szCs w:val="26"/>
        </w:rPr>
        <w:t>MAM</w:t>
      </w:r>
      <w:r w:rsidR="00740469">
        <w:rPr>
          <w:rFonts w:ascii="Times New Roman" w:eastAsia="Times New Roman" w:hAnsi="Times New Roman" w:cs="Times New Roman"/>
          <w:szCs w:val="26"/>
          <w:lang w:val="en-US"/>
        </w:rPr>
        <w:t>A</w:t>
      </w:r>
      <w:r w:rsidR="000350DD" w:rsidRPr="00024467">
        <w:rPr>
          <w:rFonts w:ascii="Times New Roman" w:eastAsia="Times New Roman" w:hAnsi="Times New Roman" w:cs="Times New Roman"/>
          <w:szCs w:val="26"/>
        </w:rPr>
        <w:t xml:space="preserve"> </w:t>
      </w:r>
      <w:r w:rsidR="00740469">
        <w:rPr>
          <w:rFonts w:ascii="Times New Roman" w:eastAsia="Times New Roman" w:hAnsi="Times New Roman" w:cs="Times New Roman"/>
          <w:szCs w:val="26"/>
          <w:lang w:val="en-US"/>
        </w:rPr>
        <w:t xml:space="preserve">còn </w:t>
      </w:r>
      <w:r w:rsidR="000350DD" w:rsidRPr="00024467">
        <w:rPr>
          <w:rFonts w:ascii="Times New Roman" w:eastAsia="Times New Roman" w:hAnsi="Times New Roman" w:cs="Times New Roman"/>
          <w:szCs w:val="26"/>
        </w:rPr>
        <w:t>hỗ trợ trong việc lập lịch bảo trì</w:t>
      </w:r>
      <w:r w:rsidR="007B29F3">
        <w:rPr>
          <w:rFonts w:ascii="Times New Roman" w:eastAsia="Times New Roman" w:hAnsi="Times New Roman" w:cs="Times New Roman"/>
          <w:szCs w:val="26"/>
          <w:lang w:val="en-US"/>
        </w:rPr>
        <w:t>.</w:t>
      </w:r>
      <w:r w:rsidR="00D84E90" w:rsidRPr="00024467">
        <w:rPr>
          <w:rFonts w:ascii="Times New Roman" w:eastAsia="Times New Roman" w:hAnsi="Times New Roman" w:cs="Times New Roman"/>
          <w:szCs w:val="26"/>
        </w:rPr>
        <w:t xml:space="preserve"> </w:t>
      </w:r>
      <w:r w:rsidR="007B29F3">
        <w:rPr>
          <w:rFonts w:ascii="Times New Roman" w:eastAsia="Times New Roman" w:hAnsi="Times New Roman" w:cs="Times New Roman"/>
          <w:szCs w:val="26"/>
          <w:lang w:val="en-US"/>
        </w:rPr>
        <w:t>T</w:t>
      </w:r>
      <w:r w:rsidR="00D84E90" w:rsidRPr="00024467">
        <w:rPr>
          <w:rFonts w:ascii="Times New Roman" w:eastAsia="Times New Roman" w:hAnsi="Times New Roman" w:cs="Times New Roman"/>
          <w:szCs w:val="26"/>
        </w:rPr>
        <w:t xml:space="preserve">ừ đó </w:t>
      </w:r>
      <w:r w:rsidR="000350DD" w:rsidRPr="00024467">
        <w:rPr>
          <w:rFonts w:ascii="Times New Roman" w:eastAsia="Times New Roman" w:hAnsi="Times New Roman" w:cs="Times New Roman"/>
          <w:szCs w:val="26"/>
        </w:rPr>
        <w:t xml:space="preserve">giúp doanh nghiệp hoạt động đạt </w:t>
      </w:r>
      <w:r w:rsidR="007B29F3">
        <w:rPr>
          <w:rFonts w:ascii="Times New Roman" w:eastAsia="Times New Roman" w:hAnsi="Times New Roman" w:cs="Times New Roman"/>
          <w:szCs w:val="26"/>
          <w:lang w:val="en-US"/>
        </w:rPr>
        <w:t>tốt</w:t>
      </w:r>
      <w:r w:rsidR="000350DD" w:rsidRPr="00024467">
        <w:rPr>
          <w:rFonts w:ascii="Times New Roman" w:eastAsia="Times New Roman" w:hAnsi="Times New Roman" w:cs="Times New Roman"/>
          <w:szCs w:val="26"/>
        </w:rPr>
        <w:t xml:space="preserve"> hơn do đơn giản về mặt quản lý cũng như </w:t>
      </w:r>
      <w:r w:rsidR="00B17B70">
        <w:rPr>
          <w:rFonts w:ascii="Times New Roman" w:eastAsia="Times New Roman" w:hAnsi="Times New Roman" w:cs="Times New Roman"/>
          <w:szCs w:val="26"/>
          <w:lang w:val="en-US"/>
        </w:rPr>
        <w:t>quy trình</w:t>
      </w:r>
      <w:r w:rsidR="000350DD" w:rsidRPr="00024467">
        <w:rPr>
          <w:rFonts w:ascii="Times New Roman" w:eastAsia="Times New Roman" w:hAnsi="Times New Roman" w:cs="Times New Roman"/>
          <w:szCs w:val="26"/>
        </w:rPr>
        <w:t xml:space="preserve"> bảo dưỡng thiết bị</w:t>
      </w:r>
      <w:r w:rsidR="00B17B70">
        <w:rPr>
          <w:rFonts w:ascii="Times New Roman" w:eastAsia="Times New Roman" w:hAnsi="Times New Roman" w:cs="Times New Roman"/>
          <w:szCs w:val="26"/>
          <w:lang w:val="en-US"/>
        </w:rPr>
        <w:t xml:space="preserve">, </w:t>
      </w:r>
      <w:r w:rsidR="000350DD" w:rsidRPr="00024467">
        <w:rPr>
          <w:rFonts w:ascii="Times New Roman" w:eastAsia="Times New Roman" w:hAnsi="Times New Roman" w:cs="Times New Roman"/>
          <w:szCs w:val="26"/>
        </w:rPr>
        <w:t xml:space="preserve">lưu trữ, </w:t>
      </w:r>
      <w:proofErr w:type="gramStart"/>
      <w:r w:rsidR="000350DD" w:rsidRPr="00024467">
        <w:rPr>
          <w:rFonts w:ascii="Times New Roman" w:eastAsia="Times New Roman" w:hAnsi="Times New Roman" w:cs="Times New Roman"/>
          <w:szCs w:val="26"/>
        </w:rPr>
        <w:t>truy</w:t>
      </w:r>
      <w:proofErr w:type="gramEnd"/>
      <w:r w:rsidR="000350DD" w:rsidRPr="00024467">
        <w:rPr>
          <w:rFonts w:ascii="Times New Roman" w:eastAsia="Times New Roman" w:hAnsi="Times New Roman" w:cs="Times New Roman"/>
          <w:szCs w:val="26"/>
        </w:rPr>
        <w:t xml:space="preserve"> xuất các thông tin liên quan nhanh chóng.</w:t>
      </w:r>
    </w:p>
    <w:p w:rsidR="00992062" w:rsidRPr="00024467" w:rsidRDefault="00992062" w:rsidP="009C7408">
      <w:pPr>
        <w:spacing w:after="0"/>
        <w:jc w:val="both"/>
        <w:rPr>
          <w:rFonts w:ascii="Times New Roman" w:eastAsia="Times New Roman" w:hAnsi="Times New Roman" w:cs="Times New Roman"/>
          <w:szCs w:val="26"/>
        </w:rPr>
      </w:pPr>
      <w:r w:rsidRPr="00024467">
        <w:rPr>
          <w:rFonts w:ascii="Times New Roman" w:eastAsia="Times New Roman" w:hAnsi="Times New Roman" w:cs="Times New Roman"/>
          <w:szCs w:val="26"/>
        </w:rPr>
        <w:tab/>
        <w:t>MAM</w:t>
      </w:r>
      <w:r w:rsidR="002F6E14">
        <w:rPr>
          <w:rFonts w:ascii="Times New Roman" w:eastAsia="Times New Roman" w:hAnsi="Times New Roman" w:cs="Times New Roman"/>
          <w:szCs w:val="26"/>
          <w:lang w:val="en-US"/>
        </w:rPr>
        <w:t xml:space="preserve">A </w:t>
      </w:r>
      <w:r w:rsidRPr="00024467">
        <w:rPr>
          <w:rFonts w:ascii="Times New Roman" w:eastAsia="Times New Roman" w:hAnsi="Times New Roman" w:cs="Times New Roman"/>
          <w:szCs w:val="26"/>
        </w:rPr>
        <w:t>s</w:t>
      </w:r>
      <w:r w:rsidR="002F6E14">
        <w:rPr>
          <w:rFonts w:ascii="Times New Roman" w:eastAsia="Times New Roman" w:hAnsi="Times New Roman" w:cs="Times New Roman"/>
          <w:szCs w:val="26"/>
        </w:rPr>
        <w:t xml:space="preserve">ử dụng </w:t>
      </w:r>
      <w:r w:rsidR="00024467" w:rsidRPr="00024467">
        <w:rPr>
          <w:rFonts w:ascii="Times New Roman" w:eastAsia="Times New Roman" w:hAnsi="Times New Roman" w:cs="Times New Roman"/>
          <w:szCs w:val="26"/>
        </w:rPr>
        <w:t xml:space="preserve">PhoneGap </w:t>
      </w:r>
      <w:r w:rsidR="002F6E14">
        <w:rPr>
          <w:rFonts w:ascii="Times New Roman" w:eastAsia="Times New Roman" w:hAnsi="Times New Roman" w:cs="Times New Roman"/>
          <w:szCs w:val="26"/>
          <w:lang w:val="en-US"/>
        </w:rPr>
        <w:t xml:space="preserve">framework </w:t>
      </w:r>
      <w:r w:rsidR="00024467">
        <w:rPr>
          <w:rFonts w:ascii="Times New Roman" w:eastAsia="Times New Roman" w:hAnsi="Times New Roman" w:cs="Times New Roman"/>
          <w:szCs w:val="26"/>
        </w:rPr>
        <w:t>đ</w:t>
      </w:r>
      <w:r w:rsidR="00024467" w:rsidRPr="00024467">
        <w:rPr>
          <w:rFonts w:ascii="Times New Roman" w:eastAsia="Times New Roman" w:hAnsi="Times New Roman" w:cs="Times New Roman"/>
          <w:szCs w:val="26"/>
        </w:rPr>
        <w:t xml:space="preserve">ể có thể </w:t>
      </w:r>
      <w:r w:rsidR="002F6E14">
        <w:rPr>
          <w:rFonts w:ascii="Times New Roman" w:eastAsia="Times New Roman" w:hAnsi="Times New Roman" w:cs="Times New Roman"/>
          <w:szCs w:val="26"/>
          <w:lang w:val="en-US"/>
        </w:rPr>
        <w:t>hoạt động</w:t>
      </w:r>
      <w:r w:rsidR="00024467" w:rsidRPr="00024467">
        <w:rPr>
          <w:rFonts w:ascii="Times New Roman" w:eastAsia="Times New Roman" w:hAnsi="Times New Roman" w:cs="Times New Roman"/>
          <w:szCs w:val="26"/>
        </w:rPr>
        <w:t xml:space="preserve"> </w:t>
      </w:r>
      <w:r w:rsidR="00024467">
        <w:rPr>
          <w:rFonts w:ascii="Times New Roman" w:eastAsia="Times New Roman" w:hAnsi="Times New Roman" w:cs="Times New Roman"/>
          <w:szCs w:val="26"/>
        </w:rPr>
        <w:t>đ</w:t>
      </w:r>
      <w:r w:rsidR="00024467" w:rsidRPr="00024467">
        <w:rPr>
          <w:rFonts w:ascii="Times New Roman" w:eastAsia="Times New Roman" w:hAnsi="Times New Roman" w:cs="Times New Roman"/>
          <w:szCs w:val="26"/>
        </w:rPr>
        <w:t xml:space="preserve">a nền tảng nhằm trách việc recode trên các hệ điều hành di </w:t>
      </w:r>
      <w:r w:rsidR="00024467">
        <w:rPr>
          <w:rFonts w:ascii="Times New Roman" w:eastAsia="Times New Roman" w:hAnsi="Times New Roman" w:cs="Times New Roman"/>
          <w:szCs w:val="26"/>
        </w:rPr>
        <w:t>đ</w:t>
      </w:r>
      <w:r w:rsidR="00024467" w:rsidRPr="00024467">
        <w:rPr>
          <w:rFonts w:ascii="Times New Roman" w:eastAsia="Times New Roman" w:hAnsi="Times New Roman" w:cs="Times New Roman"/>
          <w:szCs w:val="26"/>
        </w:rPr>
        <w:t xml:space="preserve">ộng khác nhau cũng như có thể sử dụng HTML, CSS và Javascript </w:t>
      </w:r>
      <w:r w:rsidR="00024467">
        <w:rPr>
          <w:rFonts w:ascii="Times New Roman" w:eastAsia="Times New Roman" w:hAnsi="Times New Roman" w:cs="Times New Roman"/>
          <w:szCs w:val="26"/>
        </w:rPr>
        <w:t>đ</w:t>
      </w:r>
      <w:r w:rsidR="00024467" w:rsidRPr="00024467">
        <w:rPr>
          <w:rFonts w:ascii="Times New Roman" w:eastAsia="Times New Roman" w:hAnsi="Times New Roman" w:cs="Times New Roman"/>
          <w:szCs w:val="26"/>
        </w:rPr>
        <w:t xml:space="preserve">ể lập trình và tạo </w:t>
      </w:r>
      <w:r w:rsidR="00024467">
        <w:rPr>
          <w:rFonts w:ascii="Times New Roman" w:eastAsia="Times New Roman" w:hAnsi="Times New Roman" w:cs="Times New Roman"/>
          <w:szCs w:val="26"/>
        </w:rPr>
        <w:t>đư</w:t>
      </w:r>
      <w:r w:rsidR="00024467" w:rsidRPr="00024467">
        <w:rPr>
          <w:rFonts w:ascii="Times New Roman" w:eastAsia="Times New Roman" w:hAnsi="Times New Roman" w:cs="Times New Roman"/>
          <w:szCs w:val="26"/>
        </w:rPr>
        <w:t xml:space="preserve">ợc cảm giác như một native application chứ không phải là một web based application. Chương trình sử dụng MySQL để lưu trữ cơ sở dữ liệu, AJAX và PHP </w:t>
      </w:r>
      <w:r w:rsidR="00024467">
        <w:rPr>
          <w:rFonts w:ascii="Times New Roman" w:eastAsia="Times New Roman" w:hAnsi="Times New Roman" w:cs="Times New Roman"/>
          <w:szCs w:val="26"/>
        </w:rPr>
        <w:t>đ</w:t>
      </w:r>
      <w:r w:rsidR="00024467" w:rsidRPr="00024467">
        <w:rPr>
          <w:rFonts w:ascii="Times New Roman" w:eastAsia="Times New Roman" w:hAnsi="Times New Roman" w:cs="Times New Roman"/>
          <w:szCs w:val="26"/>
        </w:rPr>
        <w:t>ể truyền và tương tác với server dữ liệu.</w:t>
      </w:r>
    </w:p>
    <w:p w:rsidR="00165F9A" w:rsidRPr="00024467" w:rsidRDefault="009920D5" w:rsidP="009C7408">
      <w:pPr>
        <w:spacing w:after="0"/>
        <w:jc w:val="both"/>
        <w:rPr>
          <w:rFonts w:ascii="Times New Roman" w:eastAsia="Times New Roman" w:hAnsi="Times New Roman" w:cs="Times New Roman"/>
          <w:szCs w:val="26"/>
        </w:rPr>
      </w:pPr>
      <w:r w:rsidRPr="00024467">
        <w:rPr>
          <w:rFonts w:ascii="Times New Roman" w:eastAsia="Times New Roman" w:hAnsi="Times New Roman" w:cs="Times New Roman"/>
          <w:szCs w:val="26"/>
        </w:rPr>
        <w:tab/>
      </w:r>
    </w:p>
    <w:p w:rsidR="000350DD" w:rsidRPr="00024467" w:rsidRDefault="000350DD" w:rsidP="009C7408">
      <w:pPr>
        <w:spacing w:after="0"/>
        <w:jc w:val="both"/>
        <w:rPr>
          <w:rFonts w:ascii="Times New Roman" w:eastAsia="Times New Roman" w:hAnsi="Times New Roman" w:cs="Times New Roman"/>
          <w:szCs w:val="26"/>
        </w:rPr>
      </w:pPr>
      <w:r w:rsidRPr="00024467">
        <w:rPr>
          <w:rFonts w:ascii="Times New Roman" w:eastAsia="Times New Roman" w:hAnsi="Times New Roman" w:cs="Times New Roman"/>
          <w:szCs w:val="26"/>
        </w:rPr>
        <w:tab/>
      </w:r>
    </w:p>
    <w:p w:rsidR="00C05CE5" w:rsidRPr="00024467" w:rsidRDefault="00C05CE5" w:rsidP="009C7408">
      <w:pPr>
        <w:spacing w:after="0"/>
        <w:jc w:val="both"/>
        <w:rPr>
          <w:rFonts w:ascii="Times New Roman" w:eastAsia="Times New Roman" w:hAnsi="Times New Roman" w:cs="Times New Roman"/>
          <w:b/>
          <w:szCs w:val="26"/>
        </w:rPr>
      </w:pPr>
    </w:p>
    <w:p w:rsidR="00C05CE5" w:rsidRPr="004127A6" w:rsidRDefault="00C05CE5" w:rsidP="009C7408">
      <w:pPr>
        <w:pStyle w:val="Title"/>
        <w:spacing w:line="360" w:lineRule="auto"/>
        <w:rPr>
          <w:rFonts w:ascii="Times New Roman" w:eastAsia="Times New Roman" w:hAnsi="Times New Roman" w:cs="Times New Roman"/>
        </w:rPr>
      </w:pPr>
      <w:r w:rsidRPr="00DC43AC">
        <w:rPr>
          <w:rFonts w:eastAsia="Times New Roman"/>
          <w:sz w:val="26"/>
          <w:szCs w:val="26"/>
        </w:rPr>
        <w:br w:type="page"/>
      </w:r>
      <w:r w:rsidRPr="00A5343C">
        <w:rPr>
          <w:rFonts w:ascii="Times New Roman" w:eastAsia="Times New Roman" w:hAnsi="Times New Roman" w:cs="Times New Roman"/>
        </w:rPr>
        <w:lastRenderedPageBreak/>
        <w:t>MỞ ĐẦU</w:t>
      </w:r>
    </w:p>
    <w:p w:rsidR="00E25E6E" w:rsidRPr="004127A6" w:rsidRDefault="00E25E6E" w:rsidP="009C7408">
      <w:pPr>
        <w:jc w:val="both"/>
      </w:pPr>
      <w:r w:rsidRPr="004127A6">
        <w:tab/>
      </w:r>
      <w:r w:rsidR="00EB4AC3" w:rsidRPr="004127A6">
        <w:t xml:space="preserve">Ngày nay, các thiết bị máy móc thay thế phần lớn công việc của con người, từ đó mà chúng ta có thể đạt được kết quả cao hơn trong công việc. Nhưng giống như con người, các thiết bị máy móc ấy </w:t>
      </w:r>
      <w:r w:rsidR="002F1DAF" w:rsidRPr="004127A6">
        <w:t>cũng có thể bị “bệnh”, hay nói cách khác là bị lỗi, sự cố, từ đó có thể làm gián đoạn một quy trình sản xuất, làm việc và sẽ ảnh hưởng đến doanh thu của doanh nghiệp hoặc cơ quan.</w:t>
      </w:r>
    </w:p>
    <w:p w:rsidR="00DD7C4A" w:rsidRPr="004127A6" w:rsidRDefault="007747F5" w:rsidP="009C7408">
      <w:pPr>
        <w:jc w:val="both"/>
      </w:pPr>
      <w:r w:rsidRPr="004127A6">
        <w:tab/>
      </w:r>
      <w:r w:rsidR="00D26DD3" w:rsidRPr="004127A6">
        <w:t xml:space="preserve">Từ đó, </w:t>
      </w:r>
      <w:r w:rsidR="00DD7C4A" w:rsidRPr="004127A6">
        <w:t xml:space="preserve">những thiết bị </w:t>
      </w:r>
      <w:r w:rsidR="00D26DD3" w:rsidRPr="004127A6">
        <w:t xml:space="preserve">máy móc cũng cần những người “bác sĩ” để có thể “khám bệnh định kỳ” hoặc “khám đột xuất” nếu máy móc bị “bệnh” nặng. </w:t>
      </w:r>
      <w:r w:rsidR="00DD7C4A" w:rsidRPr="004127A6">
        <w:t xml:space="preserve"> Nhưng vấn đề được đặt ra là những “bệnh nhân” này không thể tự đi “khám định kỳ” hoặc “khám đột xuất”, cho dù có khám được thì những hồ sơ lưu lại rất khó tìm kiếm do ngày tháng qua đi thì sẽ rất nhiều. Vì vậy mà </w:t>
      </w:r>
      <w:r w:rsidR="00594526">
        <w:t>chúng em</w:t>
      </w:r>
      <w:r w:rsidR="00DD7C4A" w:rsidRPr="004127A6">
        <w:t xml:space="preserve"> quyết định xây dựng chương trình hỗ trợ quản lý và bảo trì thiết bị để có thể hỗ trợ các doanh nghiệp, công ty trong quá trình bảo dưỡng thiết bị, lưu trữ dữ liệu tốt hơn để có thể tìm kiếm khi cần.</w:t>
      </w:r>
    </w:p>
    <w:p w:rsidR="001439AC" w:rsidRPr="00D1348C" w:rsidRDefault="009513EC" w:rsidP="009C7408">
      <w:pPr>
        <w:jc w:val="both"/>
      </w:pPr>
      <w:r w:rsidRPr="004127A6">
        <w:tab/>
        <w:t xml:space="preserve">Để tận dụng </w:t>
      </w:r>
      <w:r w:rsidR="00594526">
        <w:rPr>
          <w:lang w:val="en-US"/>
        </w:rPr>
        <w:t xml:space="preserve">ưu thế của các </w:t>
      </w:r>
      <w:r w:rsidRPr="004127A6">
        <w:t xml:space="preserve">mobile nên </w:t>
      </w:r>
      <w:r w:rsidR="00594526">
        <w:t>chúng em</w:t>
      </w:r>
      <w:r w:rsidR="00594526">
        <w:rPr>
          <w:lang w:val="en-US"/>
        </w:rPr>
        <w:t xml:space="preserve"> </w:t>
      </w:r>
      <w:r w:rsidRPr="004127A6">
        <w:t>đã quyết định xây dựng chương trình này trên các thiết bị di động nhưng các thiết bị di động hiện nay khá đa dạng với các hệ điều hành khác nhau. Từ đó, nhờ sự giúp đỡ của thầy Nguyễn Anh Tuấn và dựa trên kiến thức đã học là HTML, CSS, JavaScript, AJAX, PHP và MySQL</w:t>
      </w:r>
      <w:r w:rsidR="00143098" w:rsidRPr="004127A6">
        <w:t xml:space="preserve">, </w:t>
      </w:r>
      <w:r w:rsidR="00594526">
        <w:t>chúng em</w:t>
      </w:r>
      <w:r w:rsidR="00143098" w:rsidRPr="004127A6">
        <w:t xml:space="preserve"> đã lựa chọn PhoneGap để xây dựng ứng dụng nhằm mục đích có thể hỗ trợ đa nền tảng nhanh chóng mà không cần phải xây dựng lại ứng dụng trên từng hệ điều hành riêng biệt.</w:t>
      </w:r>
    </w:p>
    <w:p w:rsidR="000B58D2" w:rsidRPr="00D1348C" w:rsidRDefault="000B58D2" w:rsidP="009C7408">
      <w:pPr>
        <w:jc w:val="both"/>
      </w:pPr>
      <w:r w:rsidRPr="00D1348C">
        <w:tab/>
        <w:t xml:space="preserve">Được hỗ trợ một số thông tin thực tế từ thầy Nguyễn Anh Tuấn nên </w:t>
      </w:r>
      <w:r w:rsidR="00594526">
        <w:t>chúng em</w:t>
      </w:r>
      <w:r w:rsidRPr="00D1348C">
        <w:t xml:space="preserve"> đã dựa theo mô hình dây chuyền nhà máy Long Hoà để xây dựng chương trình hỗ trợ quản lý bảo trì.</w:t>
      </w:r>
    </w:p>
    <w:p w:rsidR="004D5A5F" w:rsidRPr="004127A6" w:rsidRDefault="00DD7C4A" w:rsidP="009C7408">
      <w:pPr>
        <w:jc w:val="both"/>
      </w:pPr>
      <w:r w:rsidRPr="004127A6">
        <w:tab/>
        <w:t xml:space="preserve">Trong quá trình tìm tòi xây dựng chương trình, do kiến thức hạn chế về quá trình làm việc thực tế </w:t>
      </w:r>
      <w:r w:rsidR="009933E7" w:rsidRPr="004127A6">
        <w:t xml:space="preserve">của các doanh nghiệp, công ty </w:t>
      </w:r>
      <w:r w:rsidRPr="004127A6">
        <w:t>cũng như các dữ liệu có liên quan đến thiết bị</w:t>
      </w:r>
      <w:r w:rsidR="009933E7" w:rsidRPr="004127A6">
        <w:t xml:space="preserve"> nên luồng xử lý của chương trình chưa được </w:t>
      </w:r>
      <w:r w:rsidR="00594526">
        <w:rPr>
          <w:lang w:val="en-US"/>
        </w:rPr>
        <w:t xml:space="preserve">sát </w:t>
      </w:r>
      <w:r w:rsidR="009933E7" w:rsidRPr="004127A6">
        <w:t>với thực tế.</w:t>
      </w:r>
      <w:r w:rsidR="00E066BF" w:rsidRPr="004127A6">
        <w:t xml:space="preserve"> </w:t>
      </w:r>
    </w:p>
    <w:p w:rsidR="007747F5" w:rsidRPr="004127A6" w:rsidRDefault="008E57E9" w:rsidP="009C7408">
      <w:pPr>
        <w:jc w:val="both"/>
      </w:pPr>
      <w:r w:rsidRPr="004127A6">
        <w:lastRenderedPageBreak/>
        <w:tab/>
        <w:t xml:space="preserve">Cám ơn Thầy/Cô đã dạy cho </w:t>
      </w:r>
      <w:r w:rsidR="00594526">
        <w:t>chúng em</w:t>
      </w:r>
      <w:r w:rsidRPr="004127A6">
        <w:t xml:space="preserve"> những kiến thức nền tảng trong lĩnh vực Công nghệ thông tin, cám ơn những người bạn đã hỗ trợ </w:t>
      </w:r>
      <w:r w:rsidR="00594526">
        <w:t>chúng em</w:t>
      </w:r>
      <w:r w:rsidRPr="004127A6">
        <w:t xml:space="preserve"> hoàn thành luận văn này và đặc biệt là thầy Nguyễn Anh Tuấn đã hỗ trợ về mặt tài liệu cũng như kiến thức thực tế trong suốt quá trình thực hiện luận văn.</w:t>
      </w:r>
    </w:p>
    <w:p w:rsidR="00B17FEF" w:rsidRPr="004127A6" w:rsidRDefault="00B17FEF" w:rsidP="009C7408">
      <w:pPr>
        <w:jc w:val="both"/>
      </w:pPr>
    </w:p>
    <w:p w:rsidR="00A523FC" w:rsidRPr="00A523FC" w:rsidRDefault="00A523FC" w:rsidP="009C7408">
      <w:pPr>
        <w:spacing w:after="0"/>
        <w:ind w:left="2880" w:firstLine="720"/>
        <w:jc w:val="both"/>
        <w:rPr>
          <w:rFonts w:ascii="Times New Roman" w:eastAsia="Times New Roman" w:hAnsi="Times New Roman" w:cs="Times New Roman"/>
          <w:szCs w:val="26"/>
        </w:rPr>
      </w:pPr>
      <w:r w:rsidRPr="00A523FC">
        <w:rPr>
          <w:rFonts w:ascii="Times New Roman" w:eastAsia="Times New Roman" w:hAnsi="Times New Roman" w:cs="Times New Roman"/>
          <w:szCs w:val="26"/>
        </w:rPr>
        <w:t>TP. Hồ Chí Minh, ngày 14 tháng 02 năm 2014</w:t>
      </w:r>
    </w:p>
    <w:p w:rsidR="00A523FC" w:rsidRDefault="00A523FC" w:rsidP="009C7408">
      <w:pPr>
        <w:spacing w:after="0"/>
        <w:ind w:left="5040"/>
        <w:jc w:val="both"/>
        <w:rPr>
          <w:rFonts w:ascii="Times New Roman" w:eastAsia="Times New Roman" w:hAnsi="Times New Roman" w:cs="Times New Roman"/>
          <w:szCs w:val="26"/>
          <w:lang w:val="en-US"/>
        </w:rPr>
      </w:pPr>
      <w:r w:rsidRPr="00165F9A">
        <w:rPr>
          <w:rFonts w:ascii="Times New Roman" w:eastAsia="Times New Roman" w:hAnsi="Times New Roman" w:cs="Times New Roman"/>
          <w:szCs w:val="26"/>
          <w:lang w:val="en-US"/>
        </w:rPr>
        <w:t>Nhóm tác giả</w:t>
      </w:r>
    </w:p>
    <w:p w:rsidR="00C05CE5" w:rsidRPr="00A532D6" w:rsidRDefault="00C05CE5" w:rsidP="009C7408">
      <w:pPr>
        <w:pStyle w:val="ListParagraph"/>
        <w:spacing w:line="360" w:lineRule="auto"/>
        <w:rPr>
          <w:rFonts w:eastAsia="Times New Roman"/>
        </w:rPr>
      </w:pPr>
    </w:p>
    <w:p w:rsidR="00C05CE5" w:rsidRPr="00DC43AC" w:rsidRDefault="00C05CE5" w:rsidP="009C7408">
      <w:pPr>
        <w:tabs>
          <w:tab w:val="left" w:pos="1080"/>
        </w:tabs>
        <w:spacing w:after="0"/>
        <w:jc w:val="both"/>
        <w:rPr>
          <w:rFonts w:ascii="Times New Roman" w:eastAsia="Times New Roman" w:hAnsi="Times New Roman" w:cs="Times New Roman"/>
          <w:szCs w:val="26"/>
        </w:rPr>
      </w:pPr>
    </w:p>
    <w:p w:rsidR="00C05CE5" w:rsidRPr="00DC43AC" w:rsidRDefault="00C05CE5" w:rsidP="009C7408">
      <w:pPr>
        <w:spacing w:after="0"/>
        <w:ind w:firstLine="720"/>
        <w:jc w:val="both"/>
        <w:rPr>
          <w:rFonts w:ascii="Times New Roman" w:eastAsia="Times New Roman" w:hAnsi="Times New Roman" w:cs="Arial"/>
          <w:szCs w:val="26"/>
        </w:rPr>
      </w:pPr>
    </w:p>
    <w:p w:rsidR="00C05CE5" w:rsidRPr="00DC43AC" w:rsidRDefault="00C05CE5" w:rsidP="009C7408">
      <w:pPr>
        <w:spacing w:after="0"/>
        <w:ind w:firstLine="720"/>
        <w:jc w:val="both"/>
        <w:rPr>
          <w:rFonts w:ascii="Times New Roman" w:eastAsia="Times New Roman" w:hAnsi="Times New Roman" w:cs="Arial"/>
          <w:szCs w:val="26"/>
        </w:rPr>
      </w:pPr>
    </w:p>
    <w:p w:rsidR="00C05CE5" w:rsidRPr="00DC43AC" w:rsidRDefault="00C05CE5" w:rsidP="009C7408">
      <w:pPr>
        <w:spacing w:after="0"/>
        <w:ind w:firstLine="720"/>
        <w:jc w:val="both"/>
        <w:rPr>
          <w:rFonts w:ascii="Times New Roman" w:eastAsia="Times New Roman" w:hAnsi="Times New Roman" w:cs="Arial"/>
          <w:szCs w:val="26"/>
        </w:rPr>
      </w:pPr>
    </w:p>
    <w:p w:rsidR="00C05CE5" w:rsidRPr="00DC43AC" w:rsidRDefault="00C05CE5" w:rsidP="009C7408">
      <w:pPr>
        <w:spacing w:after="0"/>
        <w:ind w:firstLine="720"/>
        <w:jc w:val="both"/>
        <w:rPr>
          <w:rFonts w:ascii="Times New Roman" w:eastAsia="Times New Roman" w:hAnsi="Times New Roman" w:cs="Arial"/>
          <w:szCs w:val="26"/>
        </w:rPr>
      </w:pPr>
    </w:p>
    <w:p w:rsidR="00C05CE5" w:rsidRPr="00DC43AC" w:rsidRDefault="00C05CE5" w:rsidP="009C7408">
      <w:pPr>
        <w:spacing w:after="0"/>
        <w:ind w:firstLine="720"/>
        <w:jc w:val="both"/>
        <w:rPr>
          <w:rFonts w:ascii="Times New Roman" w:eastAsia="Times New Roman" w:hAnsi="Times New Roman" w:cs="Arial"/>
          <w:szCs w:val="26"/>
        </w:rPr>
      </w:pPr>
    </w:p>
    <w:p w:rsidR="00C05CE5" w:rsidRPr="00DC43AC" w:rsidRDefault="00C05CE5" w:rsidP="009C7408">
      <w:pPr>
        <w:spacing w:after="0"/>
        <w:ind w:firstLine="720"/>
        <w:jc w:val="both"/>
        <w:rPr>
          <w:rFonts w:ascii="Times New Roman" w:eastAsia="Times New Roman" w:hAnsi="Times New Roman" w:cs="Arial"/>
          <w:szCs w:val="26"/>
        </w:rPr>
      </w:pPr>
    </w:p>
    <w:p w:rsidR="00C05CE5" w:rsidRPr="00DC43AC" w:rsidRDefault="00C05CE5" w:rsidP="009C7408">
      <w:pPr>
        <w:spacing w:after="0"/>
        <w:ind w:firstLine="720"/>
        <w:jc w:val="both"/>
        <w:rPr>
          <w:rFonts w:ascii="Times New Roman" w:eastAsia="Times New Roman" w:hAnsi="Times New Roman" w:cs="Arial"/>
          <w:szCs w:val="26"/>
        </w:rPr>
      </w:pPr>
    </w:p>
    <w:p w:rsidR="00C05CE5" w:rsidRPr="00DC43AC" w:rsidRDefault="00C05CE5" w:rsidP="009C7408">
      <w:pPr>
        <w:spacing w:after="0"/>
        <w:ind w:firstLine="720"/>
        <w:jc w:val="both"/>
        <w:rPr>
          <w:rFonts w:ascii="Times New Roman" w:eastAsia="Times New Roman" w:hAnsi="Times New Roman" w:cs="Arial"/>
          <w:szCs w:val="26"/>
        </w:rPr>
      </w:pPr>
    </w:p>
    <w:p w:rsidR="00C05CE5" w:rsidRPr="00640A98" w:rsidRDefault="00C05CE5" w:rsidP="009C7408">
      <w:pPr>
        <w:pStyle w:val="Heading1"/>
        <w:jc w:val="both"/>
        <w:rPr>
          <w:lang w:val="vi-VN"/>
        </w:rPr>
      </w:pPr>
      <w:r w:rsidRPr="00DC43AC">
        <w:rPr>
          <w:szCs w:val="26"/>
          <w:lang w:val="vi-VN"/>
        </w:rPr>
        <w:br w:type="page"/>
      </w:r>
      <w:bookmarkStart w:id="0" w:name="_Toc380362794"/>
      <w:r w:rsidR="00640A98" w:rsidRPr="00640A98">
        <w:rPr>
          <w:lang w:val="vi-VN"/>
        </w:rPr>
        <w:lastRenderedPageBreak/>
        <w:t xml:space="preserve">GIỚI THIỆU ĐỀ TÀI VÀ </w:t>
      </w:r>
      <w:r w:rsidR="00640A98">
        <w:rPr>
          <w:lang w:val="vi-VN"/>
        </w:rPr>
        <w:t>Đ</w:t>
      </w:r>
      <w:r w:rsidR="00640A98" w:rsidRPr="00640A98">
        <w:rPr>
          <w:lang w:val="vi-VN"/>
        </w:rPr>
        <w:t xml:space="preserve">ẶT VẤN </w:t>
      </w:r>
      <w:r w:rsidR="00640A98">
        <w:rPr>
          <w:lang w:val="vi-VN"/>
        </w:rPr>
        <w:t>Đ</w:t>
      </w:r>
      <w:r w:rsidR="00640A98" w:rsidRPr="00640A98">
        <w:rPr>
          <w:lang w:val="vi-VN"/>
        </w:rPr>
        <w:t>Ề</w:t>
      </w:r>
      <w:bookmarkEnd w:id="0"/>
    </w:p>
    <w:p w:rsidR="00C05CE5" w:rsidRDefault="00640A98" w:rsidP="009C7408">
      <w:pPr>
        <w:pStyle w:val="Heading2"/>
        <w:jc w:val="both"/>
        <w:rPr>
          <w:rFonts w:ascii="Times New Roman" w:eastAsia="Times New Roman" w:hAnsi="Times New Roman" w:cs="Times New Roman"/>
          <w:lang w:val="en-US"/>
        </w:rPr>
      </w:pPr>
      <w:bookmarkStart w:id="1" w:name="_Toc380362795"/>
      <w:r>
        <w:rPr>
          <w:rFonts w:ascii="Times New Roman" w:eastAsia="Times New Roman" w:hAnsi="Times New Roman" w:cs="Times New Roman"/>
          <w:lang w:val="en-US"/>
        </w:rPr>
        <w:t>T</w:t>
      </w:r>
      <w:r w:rsidRPr="00640A98">
        <w:rPr>
          <w:rFonts w:ascii="Times New Roman" w:eastAsia="Times New Roman" w:hAnsi="Times New Roman" w:cs="Times New Roman"/>
          <w:lang w:val="en-US"/>
        </w:rPr>
        <w:t>ên</w:t>
      </w:r>
      <w:r>
        <w:rPr>
          <w:rFonts w:ascii="Times New Roman" w:eastAsia="Times New Roman" w:hAnsi="Times New Roman" w:cs="Times New Roman"/>
          <w:lang w:val="en-US"/>
        </w:rPr>
        <w:t xml:space="preserve"> đ</w:t>
      </w:r>
      <w:r w:rsidRPr="00640A98">
        <w:rPr>
          <w:rFonts w:ascii="Times New Roman" w:eastAsia="Times New Roman" w:hAnsi="Times New Roman" w:cs="Times New Roman"/>
          <w:lang w:val="en-US"/>
        </w:rPr>
        <w:t>ề</w:t>
      </w:r>
      <w:r>
        <w:rPr>
          <w:rFonts w:ascii="Times New Roman" w:eastAsia="Times New Roman" w:hAnsi="Times New Roman" w:cs="Times New Roman"/>
          <w:lang w:val="en-US"/>
        </w:rPr>
        <w:t xml:space="preserve"> t</w:t>
      </w:r>
      <w:r w:rsidRPr="00640A98">
        <w:rPr>
          <w:rFonts w:ascii="Times New Roman" w:eastAsia="Times New Roman" w:hAnsi="Times New Roman" w:cs="Times New Roman"/>
          <w:lang w:val="en-US"/>
        </w:rPr>
        <w:t>ài</w:t>
      </w:r>
      <w:bookmarkEnd w:id="1"/>
    </w:p>
    <w:p w:rsidR="00AE0ECE" w:rsidRDefault="00AE0ECE" w:rsidP="009C7408">
      <w:pPr>
        <w:ind w:firstLine="567"/>
        <w:jc w:val="both"/>
        <w:rPr>
          <w:lang w:val="en-US"/>
        </w:rPr>
      </w:pPr>
      <w:r>
        <w:rPr>
          <w:lang w:val="en-US"/>
        </w:rPr>
        <w:t>X</w:t>
      </w:r>
      <w:r w:rsidRPr="00AE0ECE">
        <w:rPr>
          <w:lang w:val="en-US"/>
        </w:rPr>
        <w:t>ây</w:t>
      </w:r>
      <w:r>
        <w:rPr>
          <w:lang w:val="en-US"/>
        </w:rPr>
        <w:t xml:space="preserve"> d</w:t>
      </w:r>
      <w:r w:rsidRPr="00AE0ECE">
        <w:rPr>
          <w:lang w:val="en-US"/>
        </w:rPr>
        <w:t>ựng</w:t>
      </w:r>
      <w:r>
        <w:rPr>
          <w:lang w:val="en-US"/>
        </w:rPr>
        <w:t xml:space="preserve"> ch</w:t>
      </w:r>
      <w:r w:rsidRPr="00AE0ECE">
        <w:rPr>
          <w:lang w:val="en-US"/>
        </w:rPr>
        <w:t>ươn</w:t>
      </w:r>
      <w:r>
        <w:rPr>
          <w:lang w:val="en-US"/>
        </w:rPr>
        <w:t>g tr</w:t>
      </w:r>
      <w:r w:rsidRPr="00AE0ECE">
        <w:rPr>
          <w:lang w:val="en-US"/>
        </w:rPr>
        <w:t>ìn</w:t>
      </w:r>
      <w:r>
        <w:rPr>
          <w:lang w:val="en-US"/>
        </w:rPr>
        <w:t>h h</w:t>
      </w:r>
      <w:r w:rsidRPr="00AE0ECE">
        <w:rPr>
          <w:lang w:val="en-US"/>
        </w:rPr>
        <w:t>ỗ</w:t>
      </w:r>
      <w:r>
        <w:rPr>
          <w:lang w:val="en-US"/>
        </w:rPr>
        <w:t xml:space="preserve"> tr</w:t>
      </w:r>
      <w:r w:rsidRPr="00AE0ECE">
        <w:rPr>
          <w:lang w:val="en-US"/>
        </w:rPr>
        <w:t>ợ</w:t>
      </w:r>
      <w:r>
        <w:rPr>
          <w:lang w:val="en-US"/>
        </w:rPr>
        <w:t xml:space="preserve"> qu</w:t>
      </w:r>
      <w:r w:rsidRPr="00AE0ECE">
        <w:rPr>
          <w:lang w:val="en-US"/>
        </w:rPr>
        <w:t>ản</w:t>
      </w:r>
      <w:r>
        <w:rPr>
          <w:lang w:val="en-US"/>
        </w:rPr>
        <w:t xml:space="preserve"> l</w:t>
      </w:r>
      <w:r w:rsidRPr="00AE0ECE">
        <w:rPr>
          <w:lang w:val="en-US"/>
        </w:rPr>
        <w:t>ý</w:t>
      </w:r>
      <w:r>
        <w:rPr>
          <w:lang w:val="en-US"/>
        </w:rPr>
        <w:t>, b</w:t>
      </w:r>
      <w:r w:rsidRPr="00AE0ECE">
        <w:rPr>
          <w:lang w:val="en-US"/>
        </w:rPr>
        <w:t>ảo</w:t>
      </w:r>
      <w:r>
        <w:rPr>
          <w:lang w:val="en-US"/>
        </w:rPr>
        <w:t xml:space="preserve"> tr</w:t>
      </w:r>
      <w:r w:rsidRPr="00AE0ECE">
        <w:rPr>
          <w:lang w:val="en-US"/>
        </w:rPr>
        <w:t>ì</w:t>
      </w:r>
      <w:r>
        <w:rPr>
          <w:lang w:val="en-US"/>
        </w:rPr>
        <w:t xml:space="preserve"> tr</w:t>
      </w:r>
      <w:r w:rsidRPr="00AE0ECE">
        <w:rPr>
          <w:lang w:val="en-US"/>
        </w:rPr>
        <w:t>ên</w:t>
      </w:r>
      <w:r>
        <w:rPr>
          <w:lang w:val="en-US"/>
        </w:rPr>
        <w:t xml:space="preserve"> Tablet PC s</w:t>
      </w:r>
      <w:r w:rsidRPr="00AE0ECE">
        <w:rPr>
          <w:lang w:val="en-US"/>
        </w:rPr>
        <w:t>ử</w:t>
      </w:r>
      <w:r>
        <w:rPr>
          <w:lang w:val="en-US"/>
        </w:rPr>
        <w:t xml:space="preserve"> d</w:t>
      </w:r>
      <w:r w:rsidRPr="00AE0ECE">
        <w:rPr>
          <w:lang w:val="en-US"/>
        </w:rPr>
        <w:t>ụng</w:t>
      </w:r>
      <w:r>
        <w:rPr>
          <w:lang w:val="en-US"/>
        </w:rPr>
        <w:t xml:space="preserve"> c</w:t>
      </w:r>
      <w:r w:rsidRPr="00AE0ECE">
        <w:rPr>
          <w:lang w:val="en-US"/>
        </w:rPr>
        <w:t>ông</w:t>
      </w:r>
      <w:r w:rsidR="00375F44">
        <w:rPr>
          <w:lang w:val="en-US"/>
        </w:rPr>
        <w:t xml:space="preserve"> </w:t>
      </w:r>
      <w:r>
        <w:rPr>
          <w:lang w:val="en-US"/>
        </w:rPr>
        <w:t>ngh</w:t>
      </w:r>
      <w:r w:rsidRPr="00AE0ECE">
        <w:rPr>
          <w:lang w:val="en-US"/>
        </w:rPr>
        <w:t>ệ</w:t>
      </w:r>
      <w:r>
        <w:rPr>
          <w:lang w:val="en-US"/>
        </w:rPr>
        <w:t xml:space="preserve"> </w:t>
      </w:r>
      <w:r w:rsidR="00375F44" w:rsidRPr="00375F44">
        <w:rPr>
          <w:lang w:val="en-US"/>
        </w:rPr>
        <w:t>đa</w:t>
      </w:r>
      <w:r w:rsidR="00375F44">
        <w:rPr>
          <w:lang w:val="en-US"/>
        </w:rPr>
        <w:t xml:space="preserve"> n</w:t>
      </w:r>
      <w:r w:rsidR="00375F44" w:rsidRPr="00375F44">
        <w:rPr>
          <w:lang w:val="en-US"/>
        </w:rPr>
        <w:t>ền</w:t>
      </w:r>
      <w:r w:rsidR="00375F44">
        <w:rPr>
          <w:lang w:val="en-US"/>
        </w:rPr>
        <w:t xml:space="preserve"> t</w:t>
      </w:r>
      <w:r w:rsidR="00375F44" w:rsidRPr="00375F44">
        <w:rPr>
          <w:lang w:val="en-US"/>
        </w:rPr>
        <w:t>ảng</w:t>
      </w:r>
      <w:r w:rsidR="00375F44">
        <w:rPr>
          <w:lang w:val="en-US"/>
        </w:rPr>
        <w:t>.</w:t>
      </w:r>
    </w:p>
    <w:p w:rsidR="00375F44" w:rsidRPr="00AE0ECE" w:rsidRDefault="00375F44" w:rsidP="009C7408">
      <w:pPr>
        <w:ind w:firstLine="567"/>
        <w:jc w:val="both"/>
        <w:rPr>
          <w:lang w:val="en-US"/>
        </w:rPr>
      </w:pPr>
      <w:r>
        <w:rPr>
          <w:lang w:val="en-US"/>
        </w:rPr>
        <w:t>T</w:t>
      </w:r>
      <w:r w:rsidRPr="00375F44">
        <w:rPr>
          <w:lang w:val="en-US"/>
        </w:rPr>
        <w:t>ên</w:t>
      </w:r>
      <w:r>
        <w:rPr>
          <w:lang w:val="en-US"/>
        </w:rPr>
        <w:t xml:space="preserve"> </w:t>
      </w:r>
      <w:r w:rsidRPr="00375F44">
        <w:rPr>
          <w:lang w:val="en-US"/>
        </w:rPr>
        <w:t>ứng</w:t>
      </w:r>
      <w:r>
        <w:rPr>
          <w:lang w:val="en-US"/>
        </w:rPr>
        <w:t xml:space="preserve"> d</w:t>
      </w:r>
      <w:r w:rsidRPr="00375F44">
        <w:rPr>
          <w:lang w:val="en-US"/>
        </w:rPr>
        <w:t>ụng</w:t>
      </w:r>
      <w:r>
        <w:rPr>
          <w:lang w:val="en-US"/>
        </w:rPr>
        <w:t xml:space="preserve"> ti</w:t>
      </w:r>
      <w:r w:rsidRPr="00375F44">
        <w:rPr>
          <w:lang w:val="en-US"/>
        </w:rPr>
        <w:t>ếng</w:t>
      </w:r>
      <w:r>
        <w:rPr>
          <w:lang w:val="en-US"/>
        </w:rPr>
        <w:t xml:space="preserve"> anh: Manage and Maintain Assistant, vi</w:t>
      </w:r>
      <w:r w:rsidRPr="00375F44">
        <w:rPr>
          <w:lang w:val="en-US"/>
        </w:rPr>
        <w:t>ết</w:t>
      </w:r>
      <w:r>
        <w:rPr>
          <w:lang w:val="en-US"/>
        </w:rPr>
        <w:t xml:space="preserve"> t</w:t>
      </w:r>
      <w:r w:rsidRPr="00375F44">
        <w:rPr>
          <w:lang w:val="en-US"/>
        </w:rPr>
        <w:t>ắt</w:t>
      </w:r>
      <w:r>
        <w:rPr>
          <w:lang w:val="en-US"/>
        </w:rPr>
        <w:t xml:space="preserve"> </w:t>
      </w:r>
      <w:r w:rsidR="008A5877">
        <w:rPr>
          <w:lang w:val="en-US"/>
        </w:rPr>
        <w:t>l</w:t>
      </w:r>
      <w:r w:rsidR="008A5877" w:rsidRPr="008A5877">
        <w:rPr>
          <w:lang w:val="en-US"/>
        </w:rPr>
        <w:t>à</w:t>
      </w:r>
      <w:r w:rsidR="008A5877">
        <w:rPr>
          <w:lang w:val="en-US"/>
        </w:rPr>
        <w:t xml:space="preserve"> MAMA.</w:t>
      </w:r>
    </w:p>
    <w:p w:rsidR="00640A98" w:rsidRPr="00640A98" w:rsidRDefault="00640A98" w:rsidP="009C7408">
      <w:pPr>
        <w:pStyle w:val="Heading2"/>
        <w:jc w:val="both"/>
        <w:rPr>
          <w:lang w:val="en-US"/>
        </w:rPr>
      </w:pPr>
      <w:bookmarkStart w:id="2" w:name="_Toc380362796"/>
      <w:r w:rsidRPr="00640A98">
        <w:rPr>
          <w:lang w:val="en-US"/>
        </w:rPr>
        <w:t xml:space="preserve">Nội dung và giới hạn </w:t>
      </w:r>
      <w:r>
        <w:rPr>
          <w:lang w:val="en-US"/>
        </w:rPr>
        <w:t>đ</w:t>
      </w:r>
      <w:r w:rsidRPr="00640A98">
        <w:rPr>
          <w:lang w:val="en-US"/>
        </w:rPr>
        <w:t>ề</w:t>
      </w:r>
      <w:r>
        <w:rPr>
          <w:lang w:val="en-US"/>
        </w:rPr>
        <w:t xml:space="preserve"> t</w:t>
      </w:r>
      <w:r w:rsidRPr="00640A98">
        <w:rPr>
          <w:lang w:val="en-US"/>
        </w:rPr>
        <w:t>ài</w:t>
      </w:r>
      <w:bookmarkEnd w:id="2"/>
    </w:p>
    <w:p w:rsidR="00C05CE5" w:rsidRPr="00A5343C" w:rsidRDefault="00640A98" w:rsidP="009C7408">
      <w:pPr>
        <w:pStyle w:val="Heading3"/>
        <w:jc w:val="both"/>
        <w:rPr>
          <w:rFonts w:ascii="Times New Roman" w:eastAsia="Times New Roman" w:hAnsi="Times New Roman" w:cs="Times New Roman"/>
          <w:lang w:val="en-US"/>
        </w:rPr>
      </w:pPr>
      <w:bookmarkStart w:id="3" w:name="_Toc380362797"/>
      <w:r>
        <w:rPr>
          <w:rFonts w:ascii="Times New Roman" w:eastAsia="Times New Roman" w:hAnsi="Times New Roman" w:cs="Times New Roman"/>
          <w:lang w:val="en-US"/>
        </w:rPr>
        <w:t>N</w:t>
      </w:r>
      <w:r w:rsidRPr="00640A98">
        <w:rPr>
          <w:rFonts w:ascii="Times New Roman" w:eastAsia="Times New Roman" w:hAnsi="Times New Roman" w:cs="Times New Roman"/>
          <w:lang w:val="en-US"/>
        </w:rPr>
        <w:t>ội</w:t>
      </w:r>
      <w:r>
        <w:rPr>
          <w:rFonts w:ascii="Times New Roman" w:eastAsia="Times New Roman" w:hAnsi="Times New Roman" w:cs="Times New Roman"/>
          <w:lang w:val="en-US"/>
        </w:rPr>
        <w:t xml:space="preserve"> dung đ</w:t>
      </w:r>
      <w:r w:rsidRPr="00640A98">
        <w:rPr>
          <w:rFonts w:ascii="Times New Roman" w:eastAsia="Times New Roman" w:hAnsi="Times New Roman" w:cs="Times New Roman"/>
          <w:lang w:val="en-US"/>
        </w:rPr>
        <w:t>ề</w:t>
      </w:r>
      <w:r>
        <w:rPr>
          <w:rFonts w:ascii="Times New Roman" w:eastAsia="Times New Roman" w:hAnsi="Times New Roman" w:cs="Times New Roman"/>
          <w:lang w:val="en-US"/>
        </w:rPr>
        <w:t xml:space="preserve"> t</w:t>
      </w:r>
      <w:r w:rsidRPr="00640A98">
        <w:rPr>
          <w:rFonts w:ascii="Times New Roman" w:eastAsia="Times New Roman" w:hAnsi="Times New Roman" w:cs="Times New Roman"/>
          <w:lang w:val="en-US"/>
        </w:rPr>
        <w:t>ài</w:t>
      </w:r>
      <w:bookmarkEnd w:id="3"/>
    </w:p>
    <w:p w:rsidR="000E5105" w:rsidRPr="000C0B68" w:rsidRDefault="000E5105" w:rsidP="009C7408">
      <w:pPr>
        <w:ind w:firstLine="567"/>
        <w:jc w:val="both"/>
      </w:pPr>
      <w:r w:rsidRPr="000C0B68">
        <w:rPr>
          <w:rFonts w:ascii="Times New Roman" w:hAnsi="Times New Roman" w:cs="Times New Roman"/>
        </w:rPr>
        <w:t xml:space="preserve">Hiện nay các doanh nghiệp, công ty kinh doanh, hoạt động, sản xuất có sử dụng số lượng lớn các thiết bị nhưng lại không quan tâm lắm vào việc bảo trì các thiết bị của mình một cách thường xuyên mà chỉ thực hiện bảo trì khi thiết bị gặp trục trặc. Điều đó khiến cho việc thiết bị có tỷ lệ cao trong việc xảy trục trặc kỹ thuật. Và cũng vì vậy khiến cho các doanh nghiệp, công ty thất thoát một khoản tiền khá lớn do công việc sản xuất bị hạn chế do thiết bị trục trặc </w:t>
      </w:r>
      <w:r>
        <w:rPr>
          <w:rFonts w:ascii="Times New Roman" w:hAnsi="Times New Roman" w:cs="Times New Roman"/>
        </w:rPr>
        <w:t>đ</w:t>
      </w:r>
      <w:r w:rsidRPr="00280B6E">
        <w:rPr>
          <w:rFonts w:ascii="Times New Roman" w:hAnsi="Times New Roman" w:cs="Times New Roman"/>
        </w:rPr>
        <w:t>ột xuất</w:t>
      </w:r>
      <w:r w:rsidRPr="000C0B68">
        <w:rPr>
          <w:rFonts w:ascii="Times New Roman" w:hAnsi="Times New Roman" w:cs="Times New Roman"/>
        </w:rPr>
        <w:t xml:space="preserve">. </w:t>
      </w:r>
    </w:p>
    <w:p w:rsidR="000E5105" w:rsidRPr="000A1CA5" w:rsidRDefault="000E5105" w:rsidP="009C7408">
      <w:pPr>
        <w:jc w:val="both"/>
        <w:rPr>
          <w:rFonts w:ascii="Times New Roman" w:hAnsi="Times New Roman" w:cs="Times New Roman"/>
        </w:rPr>
      </w:pPr>
      <w:r w:rsidRPr="000C0B68">
        <w:rPr>
          <w:rFonts w:ascii="Times New Roman" w:hAnsi="Times New Roman" w:cs="Times New Roman"/>
        </w:rPr>
        <w:tab/>
        <w:t xml:space="preserve">Vì </w:t>
      </w:r>
      <w:r w:rsidRPr="00255C38">
        <w:rPr>
          <w:rFonts w:ascii="Times New Roman" w:hAnsi="Times New Roman" w:cs="Times New Roman"/>
        </w:rPr>
        <w:t>mục đích muốn hỗ trợ các doanh nghiệ</w:t>
      </w:r>
      <w:r w:rsidR="005D1C15">
        <w:rPr>
          <w:rFonts w:ascii="Times New Roman" w:hAnsi="Times New Roman" w:cs="Times New Roman"/>
        </w:rPr>
        <w:t xml:space="preserve">p, </w:t>
      </w:r>
      <w:r w:rsidRPr="00255C38">
        <w:rPr>
          <w:rFonts w:ascii="Times New Roman" w:hAnsi="Times New Roman" w:cs="Times New Roman"/>
        </w:rPr>
        <w:t xml:space="preserve">công ty này trong việc </w:t>
      </w:r>
      <w:r w:rsidR="000D7FA9">
        <w:rPr>
          <w:rFonts w:ascii="Times New Roman" w:hAnsi="Times New Roman" w:cs="Times New Roman"/>
          <w:lang w:val="en-US"/>
        </w:rPr>
        <w:t xml:space="preserve">tránh </w:t>
      </w:r>
      <w:r w:rsidRPr="00255C38">
        <w:rPr>
          <w:rFonts w:ascii="Times New Roman" w:hAnsi="Times New Roman" w:cs="Times New Roman"/>
        </w:rPr>
        <w:t xml:space="preserve">thất thoát doanh thu do </w:t>
      </w:r>
      <w:bookmarkStart w:id="4" w:name="_GoBack"/>
      <w:bookmarkEnd w:id="4"/>
      <w:r w:rsidRPr="00255C38">
        <w:rPr>
          <w:rFonts w:ascii="Times New Roman" w:hAnsi="Times New Roman" w:cs="Times New Roman"/>
        </w:rPr>
        <w:t>không chú trọng việc bảo d</w:t>
      </w:r>
      <w:r>
        <w:rPr>
          <w:rFonts w:ascii="Times New Roman" w:hAnsi="Times New Roman" w:cs="Times New Roman"/>
        </w:rPr>
        <w:t>ư</w:t>
      </w:r>
      <w:r w:rsidRPr="00255C38">
        <w:rPr>
          <w:rFonts w:ascii="Times New Roman" w:hAnsi="Times New Roman" w:cs="Times New Roman"/>
        </w:rPr>
        <w:t>ỡng thiết bị</w:t>
      </w:r>
      <w:r>
        <w:rPr>
          <w:rFonts w:ascii="Times New Roman" w:hAnsi="Times New Roman" w:cs="Times New Roman"/>
        </w:rPr>
        <w:t xml:space="preserve">, </w:t>
      </w:r>
      <w:r w:rsidR="00594526">
        <w:rPr>
          <w:rFonts w:ascii="Times New Roman" w:hAnsi="Times New Roman" w:cs="Times New Roman"/>
        </w:rPr>
        <w:t>chúng em</w:t>
      </w:r>
      <w:r w:rsidRPr="00255C38">
        <w:rPr>
          <w:rFonts w:ascii="Times New Roman" w:hAnsi="Times New Roman" w:cs="Times New Roman"/>
        </w:rPr>
        <w:t xml:space="preserve"> dưới sự giúp </w:t>
      </w:r>
      <w:r>
        <w:rPr>
          <w:rFonts w:ascii="Times New Roman" w:hAnsi="Times New Roman" w:cs="Times New Roman"/>
        </w:rPr>
        <w:t>đ</w:t>
      </w:r>
      <w:r w:rsidRPr="00255C38">
        <w:rPr>
          <w:rFonts w:ascii="Times New Roman" w:hAnsi="Times New Roman" w:cs="Times New Roman"/>
        </w:rPr>
        <w:t xml:space="preserve">ỡ của thầy Nguyễn Anh Tuấn </w:t>
      </w:r>
      <w:r>
        <w:rPr>
          <w:rFonts w:ascii="Times New Roman" w:hAnsi="Times New Roman" w:cs="Times New Roman"/>
        </w:rPr>
        <w:t>đ</w:t>
      </w:r>
      <w:r w:rsidRPr="00255C38">
        <w:rPr>
          <w:rFonts w:ascii="Times New Roman" w:hAnsi="Times New Roman" w:cs="Times New Roman"/>
        </w:rPr>
        <w:t xml:space="preserve">ã quyết định xây dựng chương trình hỗ trợ quản lý và bảo trì thiết bị. Chương trình này sẽ giúp đỡ người bảo trì biết </w:t>
      </w:r>
      <w:r>
        <w:rPr>
          <w:rFonts w:ascii="Times New Roman" w:hAnsi="Times New Roman" w:cs="Times New Roman"/>
        </w:rPr>
        <w:t>đư</w:t>
      </w:r>
      <w:r w:rsidRPr="00255C38">
        <w:rPr>
          <w:rFonts w:ascii="Times New Roman" w:hAnsi="Times New Roman" w:cs="Times New Roman"/>
        </w:rPr>
        <w:t xml:space="preserve">ợc những thành phần nào của thiết bị </w:t>
      </w:r>
      <w:r>
        <w:rPr>
          <w:rFonts w:ascii="Times New Roman" w:hAnsi="Times New Roman" w:cs="Times New Roman"/>
        </w:rPr>
        <w:t>đ</w:t>
      </w:r>
      <w:r w:rsidRPr="00255C38">
        <w:rPr>
          <w:rFonts w:ascii="Times New Roman" w:hAnsi="Times New Roman" w:cs="Times New Roman"/>
        </w:rPr>
        <w:t xml:space="preserve">ã </w:t>
      </w:r>
      <w:r>
        <w:rPr>
          <w:rFonts w:ascii="Times New Roman" w:hAnsi="Times New Roman" w:cs="Times New Roman"/>
        </w:rPr>
        <w:t>đ</w:t>
      </w:r>
      <w:r w:rsidRPr="00255C38">
        <w:rPr>
          <w:rFonts w:ascii="Times New Roman" w:hAnsi="Times New Roman" w:cs="Times New Roman"/>
        </w:rPr>
        <w:t xml:space="preserve">ến lúc cần phải bảo trì dựa theo kế hoạch bảo trì </w:t>
      </w:r>
      <w:r>
        <w:rPr>
          <w:rFonts w:ascii="Times New Roman" w:hAnsi="Times New Roman" w:cs="Times New Roman"/>
        </w:rPr>
        <w:t>đư</w:t>
      </w:r>
      <w:r w:rsidRPr="00255C38">
        <w:rPr>
          <w:rFonts w:ascii="Times New Roman" w:hAnsi="Times New Roman" w:cs="Times New Roman"/>
        </w:rPr>
        <w:t>ợc lập ra</w:t>
      </w:r>
      <w:r w:rsidRPr="0069229B">
        <w:rPr>
          <w:rFonts w:ascii="Times New Roman" w:hAnsi="Times New Roman" w:cs="Times New Roman"/>
        </w:rPr>
        <w:t>.</w:t>
      </w:r>
      <w:r w:rsidRPr="000E6E3C">
        <w:rPr>
          <w:rFonts w:ascii="Times New Roman" w:hAnsi="Times New Roman" w:cs="Times New Roman"/>
        </w:rPr>
        <w:t xml:space="preserve"> </w:t>
      </w:r>
      <w:r w:rsidRPr="00C955AE">
        <w:rPr>
          <w:rFonts w:ascii="Times New Roman" w:hAnsi="Times New Roman" w:cs="Times New Roman"/>
        </w:rPr>
        <w:t xml:space="preserve">Ngoài ra, chương trình này còn hỗ trợ nhân viên </w:t>
      </w:r>
      <w:r>
        <w:rPr>
          <w:rFonts w:ascii="Times New Roman" w:hAnsi="Times New Roman" w:cs="Times New Roman"/>
        </w:rPr>
        <w:t>đ</w:t>
      </w:r>
      <w:r w:rsidRPr="00C955AE">
        <w:rPr>
          <w:rFonts w:ascii="Times New Roman" w:hAnsi="Times New Roman" w:cs="Times New Roman"/>
        </w:rPr>
        <w:t xml:space="preserve">ứng máy báo thiết bị xảy ra sự cố </w:t>
      </w:r>
      <w:r>
        <w:rPr>
          <w:rFonts w:ascii="Times New Roman" w:hAnsi="Times New Roman" w:cs="Times New Roman"/>
        </w:rPr>
        <w:t>đ</w:t>
      </w:r>
      <w:r w:rsidRPr="00C955AE">
        <w:rPr>
          <w:rFonts w:ascii="Times New Roman" w:hAnsi="Times New Roman" w:cs="Times New Roman"/>
        </w:rPr>
        <w:t>ể bên phía bảo trì, bảo d</w:t>
      </w:r>
      <w:r>
        <w:rPr>
          <w:rFonts w:ascii="Times New Roman" w:hAnsi="Times New Roman" w:cs="Times New Roman"/>
        </w:rPr>
        <w:t>ư</w:t>
      </w:r>
      <w:r w:rsidRPr="00C955AE">
        <w:rPr>
          <w:rFonts w:ascii="Times New Roman" w:hAnsi="Times New Roman" w:cs="Times New Roman"/>
        </w:rPr>
        <w:t>ỡng thiết bị có thể có những thao tác kịp l</w:t>
      </w:r>
      <w:r w:rsidR="00C75798">
        <w:rPr>
          <w:rFonts w:ascii="Times New Roman" w:hAnsi="Times New Roman" w:cs="Times New Roman"/>
        </w:rPr>
        <w:t>úc</w:t>
      </w:r>
      <w:r w:rsidRPr="00C955AE">
        <w:rPr>
          <w:rFonts w:ascii="Times New Roman" w:hAnsi="Times New Roman" w:cs="Times New Roman"/>
        </w:rPr>
        <w:t>.</w:t>
      </w:r>
    </w:p>
    <w:p w:rsidR="00C05CE5" w:rsidRDefault="00640A98" w:rsidP="009C7408">
      <w:pPr>
        <w:pStyle w:val="Heading3"/>
        <w:jc w:val="both"/>
        <w:rPr>
          <w:rFonts w:ascii="Times New Roman" w:eastAsia="Times New Roman" w:hAnsi="Times New Roman" w:cs="Times New Roman"/>
          <w:lang w:val="en-US"/>
        </w:rPr>
      </w:pPr>
      <w:bookmarkStart w:id="5" w:name="_Toc380362798"/>
      <w:r>
        <w:rPr>
          <w:rFonts w:ascii="Times New Roman" w:eastAsia="Times New Roman" w:hAnsi="Times New Roman" w:cs="Times New Roman"/>
          <w:lang w:val="en-US"/>
        </w:rPr>
        <w:t>Gi</w:t>
      </w:r>
      <w:r w:rsidRPr="00640A98">
        <w:rPr>
          <w:rFonts w:ascii="Times New Roman" w:eastAsia="Times New Roman" w:hAnsi="Times New Roman" w:cs="Times New Roman"/>
          <w:lang w:val="en-US"/>
        </w:rPr>
        <w:t>ới</w:t>
      </w:r>
      <w:r>
        <w:rPr>
          <w:rFonts w:ascii="Times New Roman" w:eastAsia="Times New Roman" w:hAnsi="Times New Roman" w:cs="Times New Roman"/>
          <w:lang w:val="en-US"/>
        </w:rPr>
        <w:t xml:space="preserve"> h</w:t>
      </w:r>
      <w:r w:rsidRPr="00640A98">
        <w:rPr>
          <w:rFonts w:ascii="Times New Roman" w:eastAsia="Times New Roman" w:hAnsi="Times New Roman" w:cs="Times New Roman"/>
          <w:lang w:val="en-US"/>
        </w:rPr>
        <w:t>ạn</w:t>
      </w:r>
      <w:r>
        <w:rPr>
          <w:rFonts w:ascii="Times New Roman" w:eastAsia="Times New Roman" w:hAnsi="Times New Roman" w:cs="Times New Roman"/>
          <w:lang w:val="en-US"/>
        </w:rPr>
        <w:t xml:space="preserve"> đ</w:t>
      </w:r>
      <w:r w:rsidRPr="00640A98">
        <w:rPr>
          <w:rFonts w:ascii="Times New Roman" w:eastAsia="Times New Roman" w:hAnsi="Times New Roman" w:cs="Times New Roman"/>
          <w:lang w:val="en-US"/>
        </w:rPr>
        <w:t>ề</w:t>
      </w:r>
      <w:r>
        <w:rPr>
          <w:rFonts w:ascii="Times New Roman" w:eastAsia="Times New Roman" w:hAnsi="Times New Roman" w:cs="Times New Roman"/>
          <w:lang w:val="en-US"/>
        </w:rPr>
        <w:t xml:space="preserve"> t</w:t>
      </w:r>
      <w:r w:rsidRPr="00640A98">
        <w:rPr>
          <w:rFonts w:ascii="Times New Roman" w:eastAsia="Times New Roman" w:hAnsi="Times New Roman" w:cs="Times New Roman"/>
          <w:lang w:val="en-US"/>
        </w:rPr>
        <w:t>ài</w:t>
      </w:r>
      <w:bookmarkEnd w:id="5"/>
    </w:p>
    <w:p w:rsidR="00014583" w:rsidRPr="00014583" w:rsidRDefault="00014583" w:rsidP="009C7408">
      <w:pPr>
        <w:ind w:firstLine="567"/>
        <w:jc w:val="both"/>
      </w:pPr>
      <w:r w:rsidRPr="000E5105">
        <w:rPr>
          <w:rFonts w:ascii="Times New Roman" w:hAnsi="Times New Roman" w:cs="Times New Roman"/>
        </w:rPr>
        <w:t xml:space="preserve">Do kiến thức giới hạn về mảng bảo trì, bảo dưỡng thiết bị và các kiến thức thực tế đề quy trình hoạt động của doanh nghiệp nên chương trình còn nhiều hạn chế về mặt thực tế. Hy vọng thầy cô và các bạn sẽ giúp đỡ </w:t>
      </w:r>
      <w:r w:rsidR="00594526">
        <w:rPr>
          <w:rFonts w:ascii="Times New Roman" w:hAnsi="Times New Roman" w:cs="Times New Roman"/>
        </w:rPr>
        <w:t>chúng em</w:t>
      </w:r>
      <w:r w:rsidRPr="000E5105">
        <w:rPr>
          <w:rFonts w:ascii="Times New Roman" w:hAnsi="Times New Roman" w:cs="Times New Roman"/>
        </w:rPr>
        <w:t xml:space="preserve"> để hoàn thiện chương trình này.</w:t>
      </w:r>
    </w:p>
    <w:p w:rsidR="006C7C5D" w:rsidRPr="000F652D" w:rsidRDefault="00640A98" w:rsidP="009C7408">
      <w:pPr>
        <w:pStyle w:val="Heading2"/>
        <w:jc w:val="both"/>
        <w:rPr>
          <w:lang w:val="en-US"/>
        </w:rPr>
      </w:pPr>
      <w:bookmarkStart w:id="6" w:name="_Toc380362799"/>
      <w:r>
        <w:rPr>
          <w:lang w:val="en-US"/>
        </w:rPr>
        <w:lastRenderedPageBreak/>
        <w:t>C</w:t>
      </w:r>
      <w:r w:rsidRPr="00640A98">
        <w:rPr>
          <w:lang w:val="en-US"/>
        </w:rPr>
        <w:t>ấu</w:t>
      </w:r>
      <w:r>
        <w:rPr>
          <w:lang w:val="en-US"/>
        </w:rPr>
        <w:t xml:space="preserve"> tr</w:t>
      </w:r>
      <w:r w:rsidRPr="00640A98">
        <w:rPr>
          <w:lang w:val="en-US"/>
        </w:rPr>
        <w:t>úc</w:t>
      </w:r>
      <w:r>
        <w:rPr>
          <w:lang w:val="en-US"/>
        </w:rPr>
        <w:t xml:space="preserve"> b</w:t>
      </w:r>
      <w:r w:rsidRPr="00640A98">
        <w:rPr>
          <w:lang w:val="en-US"/>
        </w:rPr>
        <w:t>áo</w:t>
      </w:r>
      <w:r>
        <w:rPr>
          <w:lang w:val="en-US"/>
        </w:rPr>
        <w:t xml:space="preserve"> c</w:t>
      </w:r>
      <w:r w:rsidRPr="00640A98">
        <w:rPr>
          <w:lang w:val="en-US"/>
        </w:rPr>
        <w:t>áo</w:t>
      </w:r>
      <w:bookmarkStart w:id="7" w:name="_Toc140297269"/>
      <w:bookmarkStart w:id="8" w:name="_Toc142813558"/>
      <w:bookmarkEnd w:id="6"/>
    </w:p>
    <w:p w:rsidR="000F652D" w:rsidRPr="000C0B68" w:rsidRDefault="000F652D" w:rsidP="009C7408">
      <w:pPr>
        <w:ind w:firstLine="720"/>
        <w:jc w:val="both"/>
      </w:pPr>
      <w:r w:rsidRPr="000C0B68">
        <w:rPr>
          <w:rFonts w:ascii="Times New Roman" w:hAnsi="Times New Roman" w:cs="Times New Roman"/>
        </w:rPr>
        <w:t xml:space="preserve">Báo cáo được cấu trúc như sau: </w:t>
      </w:r>
    </w:p>
    <w:p w:rsidR="000F652D" w:rsidRPr="000C0B68" w:rsidRDefault="000F652D" w:rsidP="009C7408">
      <w:pPr>
        <w:ind w:firstLine="720"/>
        <w:jc w:val="both"/>
      </w:pPr>
      <w:r w:rsidRPr="000C0B68">
        <w:rPr>
          <w:rFonts w:ascii="Times New Roman" w:hAnsi="Times New Roman" w:cs="Times New Roman"/>
        </w:rPr>
        <w:t xml:space="preserve">- Chương 2 nêu khái quát các kiến thức có liên quan được dùng để phục vụ đề tài, đồng thời khảo sát các công việc có liên quan  đến đề tài. </w:t>
      </w:r>
    </w:p>
    <w:p w:rsidR="000F652D" w:rsidRPr="000C0B68" w:rsidRDefault="000F652D" w:rsidP="009C7408">
      <w:pPr>
        <w:ind w:firstLine="720"/>
        <w:jc w:val="both"/>
      </w:pPr>
      <w:r w:rsidRPr="000C0B68">
        <w:rPr>
          <w:rFonts w:ascii="Times New Roman" w:hAnsi="Times New Roman" w:cs="Times New Roman"/>
        </w:rPr>
        <w:t xml:space="preserve">- Chương 3 giới thiệu cách tiếp cận của </w:t>
      </w:r>
      <w:r w:rsidR="00594526">
        <w:rPr>
          <w:rFonts w:ascii="Times New Roman" w:hAnsi="Times New Roman" w:cs="Times New Roman"/>
        </w:rPr>
        <w:t>chúng em</w:t>
      </w:r>
      <w:r w:rsidRPr="000C0B68">
        <w:rPr>
          <w:rFonts w:ascii="Times New Roman" w:hAnsi="Times New Roman" w:cs="Times New Roman"/>
        </w:rPr>
        <w:t xml:space="preserve"> để giải quyết vấn đề để đáp ứng được nhu cầu của quá trình Quản lý bảo trì thiết bị. </w:t>
      </w:r>
    </w:p>
    <w:p w:rsidR="000F652D" w:rsidRPr="00B752C8" w:rsidRDefault="000F652D" w:rsidP="009C7408">
      <w:pPr>
        <w:ind w:firstLine="720"/>
        <w:jc w:val="both"/>
      </w:pPr>
      <w:r w:rsidRPr="000C0B68">
        <w:rPr>
          <w:rFonts w:ascii="Times New Roman" w:hAnsi="Times New Roman" w:cs="Times New Roman"/>
        </w:rPr>
        <w:t xml:space="preserve">- Chương 4 trình bày quá trình phát triển ứng dụng </w:t>
      </w:r>
      <w:r w:rsidR="00B752C8" w:rsidRPr="00B752C8">
        <w:rPr>
          <w:rFonts w:ascii="Times New Roman" w:hAnsi="Times New Roman" w:cs="Times New Roman"/>
        </w:rPr>
        <w:t>MAMA.</w:t>
      </w:r>
    </w:p>
    <w:p w:rsidR="000F652D" w:rsidRPr="000C0B68" w:rsidRDefault="004017B4" w:rsidP="009C7408">
      <w:pPr>
        <w:ind w:firstLine="720"/>
        <w:jc w:val="both"/>
        <w:rPr>
          <w:rFonts w:ascii="Times New Roman" w:hAnsi="Times New Roman" w:cs="Times New Roman"/>
        </w:rPr>
      </w:pPr>
      <w:r>
        <w:rPr>
          <w:rFonts w:ascii="Times New Roman" w:hAnsi="Times New Roman" w:cs="Times New Roman"/>
        </w:rPr>
        <w:t>- Chương 5,</w:t>
      </w:r>
      <w:r w:rsidR="000F652D" w:rsidRPr="000C0B68">
        <w:rPr>
          <w:rFonts w:ascii="Times New Roman" w:hAnsi="Times New Roman" w:cs="Times New Roman"/>
        </w:rPr>
        <w:t xml:space="preserve"> tổng kết đề tài và nêu ra một số hướng phát triển tiếp theo của đề tài. </w:t>
      </w:r>
    </w:p>
    <w:p w:rsidR="000F652D" w:rsidRPr="000F652D" w:rsidRDefault="000F652D" w:rsidP="009C7408">
      <w:pPr>
        <w:jc w:val="both"/>
        <w:rPr>
          <w:rFonts w:ascii="Times New Roman" w:hAnsi="Times New Roman" w:cs="Times New Roman"/>
          <w:szCs w:val="26"/>
        </w:rPr>
        <w:sectPr w:rsidR="000F652D" w:rsidRPr="000F652D" w:rsidSect="00745672">
          <w:footerReference w:type="default" r:id="rId8"/>
          <w:pgSz w:w="11906" w:h="16838"/>
          <w:pgMar w:top="1701" w:right="1134" w:bottom="1985" w:left="1985" w:header="708" w:footer="708" w:gutter="0"/>
          <w:pgNumType w:start="1"/>
          <w:cols w:space="708"/>
          <w:docGrid w:linePitch="360"/>
        </w:sectPr>
      </w:pPr>
    </w:p>
    <w:p w:rsidR="00C05CE5" w:rsidRPr="000F652D" w:rsidRDefault="003A18C3" w:rsidP="009C7408">
      <w:pPr>
        <w:pStyle w:val="Heading1"/>
        <w:jc w:val="both"/>
        <w:rPr>
          <w:lang w:val="vi-VN"/>
        </w:rPr>
      </w:pPr>
      <w:bookmarkStart w:id="9" w:name="_Toc380362800"/>
      <w:bookmarkEnd w:id="7"/>
      <w:bookmarkEnd w:id="8"/>
      <w:r w:rsidRPr="000F652D">
        <w:rPr>
          <w:lang w:val="vi-VN"/>
        </w:rPr>
        <w:lastRenderedPageBreak/>
        <w:t>KIẾN THỨC NỀN TẢNG VÀ CÔNG VIỆC LIÊN QUAN</w:t>
      </w:r>
      <w:bookmarkEnd w:id="9"/>
    </w:p>
    <w:p w:rsidR="0005475D" w:rsidRDefault="003A18C3" w:rsidP="009C7408">
      <w:pPr>
        <w:pStyle w:val="Heading2"/>
        <w:jc w:val="both"/>
        <w:rPr>
          <w:rFonts w:ascii="Times New Roman" w:eastAsia="Times New Roman" w:hAnsi="Times New Roman" w:cs="Times New Roman"/>
          <w:lang w:val="en-US"/>
        </w:rPr>
      </w:pPr>
      <w:bookmarkStart w:id="10" w:name="_Toc380362801"/>
      <w:r>
        <w:rPr>
          <w:rFonts w:ascii="Times New Roman" w:eastAsia="Times New Roman" w:hAnsi="Times New Roman" w:cs="Times New Roman"/>
          <w:lang w:val="en-US"/>
        </w:rPr>
        <w:t>Ki</w:t>
      </w:r>
      <w:r w:rsidRPr="003A18C3">
        <w:rPr>
          <w:rFonts w:ascii="Times New Roman" w:eastAsia="Times New Roman" w:hAnsi="Times New Roman" w:cs="Times New Roman"/>
          <w:lang w:val="en-US"/>
        </w:rPr>
        <w:t>ến</w:t>
      </w:r>
      <w:r>
        <w:rPr>
          <w:rFonts w:ascii="Times New Roman" w:eastAsia="Times New Roman" w:hAnsi="Times New Roman" w:cs="Times New Roman"/>
          <w:lang w:val="en-US"/>
        </w:rPr>
        <w:t xml:space="preserve"> th</w:t>
      </w:r>
      <w:r w:rsidRPr="003A18C3">
        <w:rPr>
          <w:rFonts w:ascii="Times New Roman" w:eastAsia="Times New Roman" w:hAnsi="Times New Roman" w:cs="Times New Roman"/>
          <w:lang w:val="en-US"/>
        </w:rPr>
        <w:t>ức</w:t>
      </w:r>
      <w:r>
        <w:rPr>
          <w:rFonts w:ascii="Times New Roman" w:eastAsia="Times New Roman" w:hAnsi="Times New Roman" w:cs="Times New Roman"/>
          <w:lang w:val="en-US"/>
        </w:rPr>
        <w:t xml:space="preserve"> n</w:t>
      </w:r>
      <w:r w:rsidRPr="003A18C3">
        <w:rPr>
          <w:rFonts w:ascii="Times New Roman" w:eastAsia="Times New Roman" w:hAnsi="Times New Roman" w:cs="Times New Roman"/>
          <w:lang w:val="en-US"/>
        </w:rPr>
        <w:t>ền</w:t>
      </w:r>
      <w:r>
        <w:rPr>
          <w:rFonts w:ascii="Times New Roman" w:eastAsia="Times New Roman" w:hAnsi="Times New Roman" w:cs="Times New Roman"/>
          <w:lang w:val="en-US"/>
        </w:rPr>
        <w:t xml:space="preserve"> t</w:t>
      </w:r>
      <w:r w:rsidRPr="003A18C3">
        <w:rPr>
          <w:rFonts w:ascii="Times New Roman" w:eastAsia="Times New Roman" w:hAnsi="Times New Roman" w:cs="Times New Roman"/>
          <w:lang w:val="en-US"/>
        </w:rPr>
        <w:t>ảng</w:t>
      </w:r>
      <w:bookmarkEnd w:id="10"/>
    </w:p>
    <w:p w:rsidR="00FB6066" w:rsidRPr="00EB168A" w:rsidRDefault="00FB6066" w:rsidP="009C7408">
      <w:pPr>
        <w:ind w:firstLine="567"/>
        <w:jc w:val="both"/>
        <w:rPr>
          <w:b/>
        </w:rPr>
      </w:pPr>
      <w:r w:rsidRPr="00EB168A">
        <w:rPr>
          <w:rFonts w:ascii="Times New Roman" w:hAnsi="Times New Roman" w:cs="Times New Roman"/>
          <w:b/>
        </w:rPr>
        <w:t xml:space="preserve">Bảo trì thiết bị là gì? </w:t>
      </w:r>
    </w:p>
    <w:p w:rsidR="00FB6066" w:rsidRPr="000C0B68" w:rsidRDefault="00FB6066" w:rsidP="009C7408">
      <w:pPr>
        <w:ind w:firstLine="720"/>
        <w:jc w:val="both"/>
      </w:pPr>
      <w:r w:rsidRPr="000C0B68">
        <w:rPr>
          <w:rFonts w:ascii="Times New Roman" w:hAnsi="Times New Roman" w:cs="Times New Roman"/>
        </w:rPr>
        <w:t>Theo một bài viết</w:t>
      </w:r>
      <w:r w:rsidR="00677BDA" w:rsidRPr="00677BDA">
        <w:rPr>
          <w:rFonts w:ascii="Times New Roman" w:hAnsi="Times New Roman" w:cs="Times New Roman"/>
        </w:rPr>
        <w:softHyphen/>
      </w:r>
      <w:r w:rsidR="00677BDA" w:rsidRPr="00677BDA">
        <w:rPr>
          <w:rFonts w:ascii="Times New Roman" w:hAnsi="Times New Roman" w:cs="Times New Roman"/>
          <w:vertAlign w:val="subscript"/>
        </w:rPr>
        <w:softHyphen/>
      </w:r>
      <w:r w:rsidR="008E40AE">
        <w:rPr>
          <w:rStyle w:val="FootnoteReference"/>
          <w:rFonts w:ascii="Times New Roman" w:hAnsi="Times New Roman" w:cs="Times New Roman"/>
        </w:rPr>
        <w:footnoteReference w:id="1"/>
      </w:r>
      <w:r w:rsidRPr="000C0B68">
        <w:rPr>
          <w:rFonts w:ascii="Times New Roman" w:hAnsi="Times New Roman" w:cs="Times New Roman"/>
        </w:rPr>
        <w:t xml:space="preserve"> của trang </w:t>
      </w:r>
      <w:hyperlink r:id="rId9">
        <w:r w:rsidRPr="000C0B68">
          <w:rPr>
            <w:rFonts w:ascii="Times New Roman" w:hAnsi="Times New Roman" w:cs="Times New Roman"/>
            <w:color w:val="1155CC"/>
            <w:u w:val="single"/>
          </w:rPr>
          <w:t>http://www.techftc.com</w:t>
        </w:r>
      </w:hyperlink>
      <w:r w:rsidRPr="000C0B68">
        <w:rPr>
          <w:rFonts w:ascii="Times New Roman" w:hAnsi="Times New Roman" w:cs="Times New Roman"/>
        </w:rPr>
        <w:t xml:space="preserve"> thì một khái niệm tương tự được gọi là “Bảo dưỡng công nghệ” và được định nghĩa như sau: </w:t>
      </w:r>
    </w:p>
    <w:p w:rsidR="00FB6066" w:rsidRPr="000C0B68" w:rsidRDefault="00FB6066" w:rsidP="009C7408">
      <w:pPr>
        <w:ind w:firstLine="720"/>
        <w:jc w:val="both"/>
      </w:pPr>
      <w:r w:rsidRPr="000C0B68">
        <w:rPr>
          <w:rFonts w:ascii="Times New Roman" w:hAnsi="Times New Roman" w:cs="Times New Roman"/>
        </w:rPr>
        <w:t>“Bảo dưỡng công nghiệp là mọi việc làm có thể nhằm duy trì hoặc khôi phục một thiết bị tới một điều kiện xác định để có thể tạo ra một sản phẩm mong muốn.”</w:t>
      </w:r>
    </w:p>
    <w:p w:rsidR="00FB6066" w:rsidRPr="000C0B68" w:rsidRDefault="00FB6066" w:rsidP="009C7408">
      <w:pPr>
        <w:ind w:firstLine="720"/>
        <w:jc w:val="both"/>
      </w:pPr>
      <w:r w:rsidRPr="000C0B68">
        <w:rPr>
          <w:rFonts w:ascii="Times New Roman" w:hAnsi="Times New Roman" w:cs="Times New Roman"/>
        </w:rPr>
        <w:t>Theo khái niệm này thì bảo trì thiết bị là việc được thực hiện nhằm mục đích giúp thiết bị duy trì khả năng làm việc của mình để đảm bảo cho việc có thể làm việc khi cần và nâng cao chất lượng sản xuất.</w:t>
      </w:r>
    </w:p>
    <w:p w:rsidR="00FB6066" w:rsidRPr="000C0B68" w:rsidRDefault="00FB6066" w:rsidP="009C7408">
      <w:pPr>
        <w:ind w:firstLine="720"/>
        <w:jc w:val="both"/>
      </w:pPr>
      <w:r w:rsidRPr="000C0B68">
        <w:rPr>
          <w:rFonts w:ascii="Times New Roman" w:hAnsi="Times New Roman" w:cs="Times New Roman"/>
        </w:rPr>
        <w:t>Bảo trì thiết bị phải được thực hiện trong suốt quá trình thiết bị được sử dụng nhằm mục đích thiết bị giúp doanh nghiệp thu được lợi nhuận lớn nhất thông qua việc duy trì khả năng sản xuất ra sản phẩm của thiết bị.</w:t>
      </w:r>
    </w:p>
    <w:p w:rsidR="00FB6066" w:rsidRPr="000C0B68" w:rsidRDefault="00FB6066" w:rsidP="009C7408">
      <w:pPr>
        <w:ind w:firstLine="720"/>
        <w:jc w:val="both"/>
      </w:pPr>
      <w:r w:rsidRPr="000C0B68">
        <w:rPr>
          <w:rFonts w:ascii="Times New Roman" w:hAnsi="Times New Roman" w:cs="Times New Roman"/>
        </w:rPr>
        <w:t>Mặc dù hiện nay có nhiều định nghĩa khác nhau nhưng cách hiểu thông dụng nhất về bảo trì thiết bị là duy trì hoặc khôi phục khả năng làm việc của thiết bị nhằm tạo ra sản phẩm có các đặc tính phù hợp yêu cầu trong khoảng thời gian cần sử dụng thiết bị với chi phí tổng quát thấp nhất.</w:t>
      </w:r>
    </w:p>
    <w:p w:rsidR="00FB6066" w:rsidRPr="000C0B68" w:rsidRDefault="00FB6066" w:rsidP="009C7408">
      <w:pPr>
        <w:ind w:firstLine="720"/>
        <w:jc w:val="both"/>
      </w:pPr>
      <w:r w:rsidRPr="000C0B68">
        <w:rPr>
          <w:rFonts w:ascii="Times New Roman" w:hAnsi="Times New Roman" w:cs="Times New Roman"/>
        </w:rPr>
        <w:t xml:space="preserve">Cũng theo bài viết “Bảo dưỡng công nghiệp là gì?” của trang </w:t>
      </w:r>
      <w:hyperlink r:id="rId10">
        <w:r w:rsidRPr="000C0B68">
          <w:rPr>
            <w:rFonts w:ascii="Times New Roman" w:hAnsi="Times New Roman" w:cs="Times New Roman"/>
            <w:color w:val="1155CC"/>
            <w:u w:val="single"/>
          </w:rPr>
          <w:t>http://www.techftc.com</w:t>
        </w:r>
      </w:hyperlink>
      <w:r w:rsidRPr="000C0B68">
        <w:rPr>
          <w:rFonts w:ascii="Times New Roman" w:hAnsi="Times New Roman" w:cs="Times New Roman"/>
        </w:rPr>
        <w:t xml:space="preserve"> thì có một số thuộc tính như sau:</w:t>
      </w:r>
    </w:p>
    <w:p w:rsidR="00FB6066" w:rsidRPr="000C0B68" w:rsidRDefault="00FB6066" w:rsidP="009C7408">
      <w:pPr>
        <w:ind w:left="720"/>
        <w:jc w:val="both"/>
      </w:pPr>
      <w:r w:rsidRPr="000C0B68">
        <w:rPr>
          <w:rFonts w:ascii="Times New Roman" w:hAnsi="Times New Roman" w:cs="Times New Roman"/>
        </w:rPr>
        <w:t>1. Lượng dự trữ tối thiểu: áp dụng các phương pháp sản xuất kịp thời với thời gian sản xuất (thời gian tính từ đầu vào là nguyên liệu đến đầu ra là sản phẩm) rất ngắn.</w:t>
      </w:r>
    </w:p>
    <w:p w:rsidR="00FB6066" w:rsidRPr="000C0B68" w:rsidRDefault="00FB6066" w:rsidP="009C7408">
      <w:pPr>
        <w:ind w:left="720"/>
        <w:jc w:val="both"/>
      </w:pPr>
      <w:r w:rsidRPr="000C0B68">
        <w:rPr>
          <w:rFonts w:ascii="Times New Roman" w:hAnsi="Times New Roman" w:cs="Times New Roman"/>
        </w:rPr>
        <w:t>2. Chất lượng không chỉ cao hơn mà còn phải ổn định và có thể kiểm soát được trong suốt quá trình sản xuất.</w:t>
      </w:r>
    </w:p>
    <w:p w:rsidR="008E40AE" w:rsidRPr="000A1CA5" w:rsidRDefault="00FB6066" w:rsidP="009C7408">
      <w:pPr>
        <w:ind w:left="720"/>
        <w:jc w:val="both"/>
        <w:rPr>
          <w:rFonts w:ascii="Times New Roman" w:hAnsi="Times New Roman" w:cs="Times New Roman"/>
        </w:rPr>
      </w:pPr>
      <w:r w:rsidRPr="000C0B68">
        <w:rPr>
          <w:rFonts w:ascii="Times New Roman" w:hAnsi="Times New Roman" w:cs="Times New Roman"/>
        </w:rPr>
        <w:lastRenderedPageBreak/>
        <w:t>3. Sản phẩm phải thoả mãn được nhu cầu của khách hàng,v.v...</w:t>
      </w:r>
    </w:p>
    <w:p w:rsidR="00FB6066" w:rsidRPr="000C0B68" w:rsidRDefault="00FB6066" w:rsidP="009C7408">
      <w:pPr>
        <w:ind w:left="720"/>
        <w:jc w:val="both"/>
      </w:pPr>
      <w:r w:rsidRPr="000C0B68">
        <w:rPr>
          <w:rFonts w:ascii="Times New Roman" w:hAnsi="Times New Roman" w:cs="Times New Roman"/>
        </w:rPr>
        <w:t>4. Tổ chức sản xuất theo nhu cầu thị trường, tức là theo mô hình “kéo” , chứ không phải là theo năng lực sản xuất (mô hình “đẩy” truyền thống). Đây chính là xu hướng mới, được đặt tên là “sản xuất tinh gọn” (Lean manufacturing).</w:t>
      </w:r>
    </w:p>
    <w:p w:rsidR="00FB6066" w:rsidRPr="000C0B68" w:rsidRDefault="00FB6066" w:rsidP="009C7408">
      <w:pPr>
        <w:ind w:firstLine="720"/>
        <w:jc w:val="both"/>
      </w:pPr>
      <w:r w:rsidRPr="000C0B68">
        <w:rPr>
          <w:rFonts w:ascii="Times New Roman" w:hAnsi="Times New Roman" w:cs="Times New Roman"/>
        </w:rPr>
        <w:t>Từ đó, chúng ta thấy được bộ phận Bảo trì thiết bị không còn giữ vai trò thứ yếu nữa mà phải là một bộ phần ngang hàng và gắn kết với sản xuất. Quản lý bảo trì thiết bị không chỉ ở mức độ kỹ thuật mà còn phải có thêm các yếu tố sau:</w:t>
      </w:r>
    </w:p>
    <w:p w:rsidR="00FB6066" w:rsidRPr="000C0B68" w:rsidRDefault="00FB6066" w:rsidP="009C7408">
      <w:pPr>
        <w:ind w:firstLine="720"/>
        <w:jc w:val="both"/>
      </w:pPr>
      <w:r w:rsidRPr="000C0B68">
        <w:rPr>
          <w:rFonts w:ascii="Times New Roman" w:hAnsi="Times New Roman" w:cs="Times New Roman"/>
        </w:rPr>
        <w:t>- Tính phức tạp của công nghệ.</w:t>
      </w:r>
    </w:p>
    <w:p w:rsidR="00FB6066" w:rsidRPr="000C0B68" w:rsidRDefault="00FB6066" w:rsidP="009C7408">
      <w:pPr>
        <w:ind w:firstLine="720"/>
        <w:jc w:val="both"/>
      </w:pPr>
      <w:r w:rsidRPr="000C0B68">
        <w:rPr>
          <w:rFonts w:ascii="Times New Roman" w:hAnsi="Times New Roman" w:cs="Times New Roman"/>
        </w:rPr>
        <w:t>- Tích hợp của các công nghệ mới.</w:t>
      </w:r>
    </w:p>
    <w:p w:rsidR="00FB6066" w:rsidRPr="000C0B68" w:rsidRDefault="00FB6066" w:rsidP="009C7408">
      <w:pPr>
        <w:ind w:firstLine="720"/>
        <w:jc w:val="both"/>
      </w:pPr>
      <w:r w:rsidRPr="000C0B68">
        <w:rPr>
          <w:rFonts w:ascii="Times New Roman" w:hAnsi="Times New Roman" w:cs="Times New Roman"/>
        </w:rPr>
        <w:t>- Sự tự do hoá và toàn cầu hoá kinh tế.</w:t>
      </w:r>
    </w:p>
    <w:p w:rsidR="00FB6066" w:rsidRPr="000C0B68" w:rsidRDefault="00FB6066" w:rsidP="009C7408">
      <w:pPr>
        <w:ind w:firstLine="720"/>
        <w:jc w:val="both"/>
      </w:pPr>
      <w:r w:rsidRPr="000C0B68">
        <w:rPr>
          <w:rFonts w:ascii="Times New Roman" w:hAnsi="Times New Roman" w:cs="Times New Roman"/>
        </w:rPr>
        <w:t>- Sự phát triển của tâm lý con người.</w:t>
      </w:r>
    </w:p>
    <w:p w:rsidR="00FB6066" w:rsidRPr="000C0B68" w:rsidRDefault="00FB6066" w:rsidP="009C7408">
      <w:pPr>
        <w:ind w:firstLine="720"/>
        <w:jc w:val="both"/>
      </w:pPr>
      <w:r w:rsidRPr="000C0B68">
        <w:rPr>
          <w:rFonts w:ascii="Times New Roman" w:hAnsi="Times New Roman" w:cs="Times New Roman"/>
        </w:rPr>
        <w:t>- Quy luật tổ chức con người và hệ thống.</w:t>
      </w:r>
    </w:p>
    <w:p w:rsidR="00FB6066" w:rsidRPr="000C0B68" w:rsidRDefault="00FB6066" w:rsidP="009C7408">
      <w:pPr>
        <w:ind w:firstLine="720"/>
        <w:jc w:val="both"/>
      </w:pPr>
      <w:r w:rsidRPr="000C0B68">
        <w:rPr>
          <w:rFonts w:ascii="Times New Roman" w:hAnsi="Times New Roman" w:cs="Times New Roman"/>
        </w:rPr>
        <w:t>Ngày nay, cùng với những thay đổi công nghệ, hiện tường toàn cầu hoá kinh tế, sự tái cơ cấu liên tục cũng như cải tiến phương tiện sản xuất, các doanh nghiệp cũng như công ty phải chịu áp lực cạnh tranh lớn hơn bao giờ hết. Nhiệm vụ sống còn của mỗi công ty để tồn tại và phát triển là phải sử dụng tối ưu cơ sở vật chất và thiết bị của mình để có thể chủ động trong việc sản xuất theo nhu cầu tuỳ lúc của khách hàng.</w:t>
      </w:r>
    </w:p>
    <w:p w:rsidR="00FB6066" w:rsidRPr="000A1CA5" w:rsidRDefault="00FB6066" w:rsidP="009C7408">
      <w:pPr>
        <w:ind w:firstLine="720"/>
        <w:jc w:val="both"/>
        <w:rPr>
          <w:rFonts w:ascii="Times New Roman" w:hAnsi="Times New Roman" w:cs="Times New Roman"/>
        </w:rPr>
      </w:pPr>
      <w:r w:rsidRPr="000C0B68">
        <w:rPr>
          <w:rFonts w:ascii="Times New Roman" w:hAnsi="Times New Roman" w:cs="Times New Roman"/>
        </w:rPr>
        <w:t>Ngoài ra, việc bảo trì thường xuyên sẽ giúp cho khả năng hoạt động của các thiết bị tốt, nhờ đó cũng tiết kiệm được chi phí khổng lồ do việc ngừng hoạt động đột xuất của thiết bị.</w:t>
      </w:r>
    </w:p>
    <w:p w:rsidR="00154D5E" w:rsidRPr="000A1CA5" w:rsidRDefault="00154D5E" w:rsidP="009C7408">
      <w:pPr>
        <w:ind w:firstLine="720"/>
        <w:jc w:val="both"/>
        <w:rPr>
          <w:rFonts w:ascii="Times New Roman" w:hAnsi="Times New Roman" w:cs="Times New Roman"/>
          <w:b/>
          <w:vertAlign w:val="superscript"/>
        </w:rPr>
      </w:pPr>
      <w:r w:rsidRPr="000A1CA5">
        <w:rPr>
          <w:rFonts w:ascii="Times New Roman" w:hAnsi="Times New Roman" w:cs="Times New Roman"/>
          <w:b/>
        </w:rPr>
        <w:t>Công nghệ đa nền tảng</w:t>
      </w:r>
      <w:r w:rsidR="00F650FB" w:rsidRPr="000A1CA5">
        <w:rPr>
          <w:rFonts w:ascii="Times New Roman" w:hAnsi="Times New Roman" w:cs="Times New Roman"/>
          <w:b/>
        </w:rPr>
        <w:t xml:space="preserve"> PhoneGap</w:t>
      </w:r>
      <w:r w:rsidR="002B7B84">
        <w:rPr>
          <w:rStyle w:val="FootnoteReference"/>
          <w:rFonts w:ascii="Times New Roman" w:hAnsi="Times New Roman" w:cs="Times New Roman"/>
          <w:b/>
          <w:lang w:val="en-US"/>
        </w:rPr>
        <w:footnoteReference w:id="2"/>
      </w:r>
    </w:p>
    <w:p w:rsidR="00F650FB" w:rsidRPr="000A1CA5" w:rsidRDefault="00F650FB" w:rsidP="009C7408">
      <w:pPr>
        <w:ind w:firstLine="720"/>
        <w:jc w:val="both"/>
        <w:rPr>
          <w:rFonts w:ascii="Times New Roman" w:hAnsi="Times New Roman" w:cs="Times New Roman"/>
        </w:rPr>
      </w:pPr>
      <w:r w:rsidRPr="000A1CA5">
        <w:rPr>
          <w:rFonts w:ascii="Times New Roman" w:hAnsi="Times New Roman" w:cs="Times New Roman"/>
        </w:rPr>
        <w:t xml:space="preserve">Phonegap là một framework dùng để phát triển các ứng dụng trên di động có nguồn gốc tự Nitobi và được mua bởi Adobe Systems. Nó cho phép các lập trình </w:t>
      </w:r>
      <w:r w:rsidRPr="000A1CA5">
        <w:rPr>
          <w:rFonts w:ascii="Times New Roman" w:hAnsi="Times New Roman" w:cs="Times New Roman"/>
        </w:rPr>
        <w:lastRenderedPageBreak/>
        <w:t xml:space="preserve">viên xây dựng ứng dụng trên các thiết bị di động sử dụng các ngôn ngữ như Javascript, HTML5 và CSS3 thay vì các ngôn ngữ riêng biệt cho từng loại thiết bị như Object-C. Các ứng dụng được xây dựng như một ứng dụng lai, có nghĩa là ứng dụng gần như là một ứng dụng native (vì tất cả các layout được xây dựng từ web views thay vì là các native UI </w:t>
      </w:r>
      <w:r w:rsidR="002F63E7" w:rsidRPr="000A1CA5">
        <w:rPr>
          <w:rFonts w:ascii="Times New Roman" w:hAnsi="Times New Roman" w:cs="Times New Roman"/>
        </w:rPr>
        <w:t>framework của platfrom bất kỳ), và cũng gần như là một ứng dụng web (</w:t>
      </w:r>
      <w:r w:rsidR="005A5D27" w:rsidRPr="000A1CA5">
        <w:rPr>
          <w:rFonts w:ascii="Times New Roman" w:hAnsi="Times New Roman" w:cs="Times New Roman"/>
        </w:rPr>
        <w:t>bởi vì các ứng dụng này cũng không phải hoàn toàn là một ứng dụng web</w:t>
      </w:r>
      <w:r w:rsidR="005D488A" w:rsidRPr="000A1CA5">
        <w:rPr>
          <w:rFonts w:ascii="Times New Roman" w:hAnsi="Times New Roman" w:cs="Times New Roman"/>
        </w:rPr>
        <w:t xml:space="preserve"> mà được đóng gói, phân phối và truy cập vào các API</w:t>
      </w:r>
      <w:r w:rsidR="00B25A30" w:rsidRPr="000A1CA5">
        <w:rPr>
          <w:rFonts w:ascii="Times New Roman" w:hAnsi="Times New Roman" w:cs="Times New Roman"/>
        </w:rPr>
        <w:t>s</w:t>
      </w:r>
      <w:r w:rsidR="005D488A" w:rsidRPr="000A1CA5">
        <w:rPr>
          <w:rFonts w:ascii="Times New Roman" w:hAnsi="Times New Roman" w:cs="Times New Roman"/>
        </w:rPr>
        <w:t xml:space="preserve"> của thiếc bị gốc</w:t>
      </w:r>
      <w:r w:rsidR="002F63E7" w:rsidRPr="000A1CA5">
        <w:rPr>
          <w:rFonts w:ascii="Times New Roman" w:hAnsi="Times New Roman" w:cs="Times New Roman"/>
        </w:rPr>
        <w:t>)</w:t>
      </w:r>
      <w:r w:rsidR="005002FC" w:rsidRPr="000A1CA5">
        <w:rPr>
          <w:rFonts w:ascii="Times New Roman" w:hAnsi="Times New Roman" w:cs="Times New Roman"/>
        </w:rPr>
        <w:t>.</w:t>
      </w:r>
      <w:r w:rsidRPr="000A1CA5">
        <w:rPr>
          <w:rFonts w:ascii="Times New Roman" w:hAnsi="Times New Roman" w:cs="Times New Roman"/>
        </w:rPr>
        <w:t xml:space="preserve"> </w:t>
      </w:r>
    </w:p>
    <w:p w:rsidR="00154D5E" w:rsidRDefault="00F650FB" w:rsidP="009C7408">
      <w:pPr>
        <w:jc w:val="both"/>
        <w:rPr>
          <w:rFonts w:ascii="Times New Roman" w:hAnsi="Times New Roman" w:cs="Times New Roman"/>
          <w:b/>
          <w:lang w:val="en-US"/>
        </w:rPr>
      </w:pPr>
      <w:r>
        <w:rPr>
          <w:rFonts w:ascii="Times New Roman" w:hAnsi="Times New Roman" w:cs="Times New Roman"/>
          <w:b/>
          <w:noProof/>
          <w:lang w:val="en-US"/>
        </w:rPr>
        <w:drawing>
          <wp:inline distT="0" distB="0" distL="0" distR="0">
            <wp:extent cx="5566673" cy="2234241"/>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5590684" cy="2243878"/>
                    </a:xfrm>
                    <a:prstGeom prst="rect">
                      <a:avLst/>
                    </a:prstGeom>
                    <a:noFill/>
                    <a:ln w="9525">
                      <a:noFill/>
                      <a:miter lim="800000"/>
                      <a:headEnd/>
                      <a:tailEnd/>
                    </a:ln>
                  </pic:spPr>
                </pic:pic>
              </a:graphicData>
            </a:graphic>
          </wp:inline>
        </w:drawing>
      </w:r>
    </w:p>
    <w:p w:rsidR="00484453" w:rsidRDefault="00484453" w:rsidP="009C7408">
      <w:pPr>
        <w:pStyle w:val="Caption"/>
        <w:spacing w:line="360" w:lineRule="auto"/>
        <w:rPr>
          <w:rFonts w:ascii="Times New Roman" w:hAnsi="Times New Roman" w:cs="Times New Roman"/>
          <w:lang w:val="en-US"/>
        </w:rPr>
      </w:pPr>
      <w:bookmarkStart w:id="11" w:name="_Toc380362750"/>
      <w:r>
        <w:rPr>
          <w:rFonts w:ascii="Times New Roman" w:hAnsi="Times New Roman" w:cs="Times New Roman"/>
          <w:lang w:val="en-US"/>
        </w:rPr>
        <w:t>H</w:t>
      </w:r>
      <w:r w:rsidRPr="00484453">
        <w:rPr>
          <w:rFonts w:ascii="Times New Roman" w:hAnsi="Times New Roman" w:cs="Times New Roman"/>
          <w:lang w:val="en-US"/>
        </w:rPr>
        <w:t>ìn</w:t>
      </w:r>
      <w:r>
        <w:rPr>
          <w:rFonts w:ascii="Times New Roman" w:hAnsi="Times New Roman" w:cs="Times New Roman"/>
          <w:lang w:val="en-US"/>
        </w:rPr>
        <w:t>h</w:t>
      </w:r>
      <w:r w:rsidRPr="00484453">
        <w:rPr>
          <w:rFonts w:ascii="Times New Roman" w:hAnsi="Times New Roman" w:cs="Times New Roman"/>
          <w:lang w:val="en-US"/>
        </w:rPr>
        <w:t xml:space="preserve"> </w:t>
      </w:r>
      <w:r w:rsidR="00EC77ED">
        <w:rPr>
          <w:rFonts w:ascii="Times New Roman" w:hAnsi="Times New Roman" w:cs="Times New Roman"/>
          <w:lang w:val="en-US"/>
        </w:rPr>
        <w:fldChar w:fldCharType="begin"/>
      </w:r>
      <w:r w:rsidR="00EC77ED">
        <w:rPr>
          <w:rFonts w:ascii="Times New Roman" w:hAnsi="Times New Roman" w:cs="Times New Roman"/>
          <w:lang w:val="en-US"/>
        </w:rPr>
        <w:instrText xml:space="preserve"> STYLEREF 1 \s </w:instrText>
      </w:r>
      <w:r w:rsidR="00EC77ED">
        <w:rPr>
          <w:rFonts w:ascii="Times New Roman" w:hAnsi="Times New Roman" w:cs="Times New Roman"/>
          <w:lang w:val="en-US"/>
        </w:rPr>
        <w:fldChar w:fldCharType="separate"/>
      </w:r>
      <w:r w:rsidR="000D7FA9">
        <w:rPr>
          <w:rFonts w:ascii="Times New Roman" w:hAnsi="Times New Roman" w:cs="Times New Roman"/>
          <w:noProof/>
          <w:lang w:val="en-US"/>
        </w:rPr>
        <w:t>2</w:t>
      </w:r>
      <w:r w:rsidR="00EC77ED">
        <w:rPr>
          <w:rFonts w:ascii="Times New Roman" w:hAnsi="Times New Roman" w:cs="Times New Roman"/>
          <w:lang w:val="en-US"/>
        </w:rPr>
        <w:fldChar w:fldCharType="end"/>
      </w:r>
      <w:r w:rsidR="00EC77ED">
        <w:rPr>
          <w:rFonts w:ascii="Times New Roman" w:hAnsi="Times New Roman" w:cs="Times New Roman"/>
          <w:lang w:val="en-US"/>
        </w:rPr>
        <w:t>.</w:t>
      </w:r>
      <w:r w:rsidR="00EC77ED">
        <w:rPr>
          <w:rFonts w:ascii="Times New Roman" w:hAnsi="Times New Roman" w:cs="Times New Roman"/>
          <w:lang w:val="en-US"/>
        </w:rPr>
        <w:fldChar w:fldCharType="begin"/>
      </w:r>
      <w:r w:rsidR="00EC77ED">
        <w:rPr>
          <w:rFonts w:ascii="Times New Roman" w:hAnsi="Times New Roman" w:cs="Times New Roman"/>
          <w:lang w:val="en-US"/>
        </w:rPr>
        <w:instrText xml:space="preserve"> SEQ Hình \* ARABIC \s 1 </w:instrText>
      </w:r>
      <w:r w:rsidR="00EC77ED">
        <w:rPr>
          <w:rFonts w:ascii="Times New Roman" w:hAnsi="Times New Roman" w:cs="Times New Roman"/>
          <w:lang w:val="en-US"/>
        </w:rPr>
        <w:fldChar w:fldCharType="separate"/>
      </w:r>
      <w:r w:rsidR="000D7FA9">
        <w:rPr>
          <w:rFonts w:ascii="Times New Roman" w:hAnsi="Times New Roman" w:cs="Times New Roman"/>
          <w:noProof/>
          <w:lang w:val="en-US"/>
        </w:rPr>
        <w:t>1</w:t>
      </w:r>
      <w:r w:rsidR="00EC77ED">
        <w:rPr>
          <w:rFonts w:ascii="Times New Roman" w:hAnsi="Times New Roman" w:cs="Times New Roman"/>
          <w:lang w:val="en-US"/>
        </w:rPr>
        <w:fldChar w:fldCharType="end"/>
      </w:r>
      <w:r>
        <w:rPr>
          <w:rFonts w:ascii="Times New Roman" w:hAnsi="Times New Roman" w:cs="Times New Roman"/>
          <w:lang w:val="en-US"/>
        </w:rPr>
        <w:t>. C</w:t>
      </w:r>
      <w:r w:rsidRPr="00484453">
        <w:rPr>
          <w:rFonts w:ascii="Times New Roman" w:hAnsi="Times New Roman" w:cs="Times New Roman"/>
          <w:lang w:val="en-US"/>
        </w:rPr>
        <w:t>ác</w:t>
      </w:r>
      <w:r>
        <w:rPr>
          <w:rFonts w:ascii="Times New Roman" w:hAnsi="Times New Roman" w:cs="Times New Roman"/>
          <w:lang w:val="en-US"/>
        </w:rPr>
        <w:t xml:space="preserve"> platforms m</w:t>
      </w:r>
      <w:r w:rsidRPr="00484453">
        <w:rPr>
          <w:rFonts w:ascii="Times New Roman" w:hAnsi="Times New Roman" w:cs="Times New Roman"/>
          <w:lang w:val="en-US"/>
        </w:rPr>
        <w:t>à</w:t>
      </w:r>
      <w:r>
        <w:rPr>
          <w:rFonts w:ascii="Times New Roman" w:hAnsi="Times New Roman" w:cs="Times New Roman"/>
          <w:lang w:val="en-US"/>
        </w:rPr>
        <w:t xml:space="preserve"> PhoneGap h</w:t>
      </w:r>
      <w:r w:rsidRPr="00484453">
        <w:rPr>
          <w:rFonts w:ascii="Times New Roman" w:hAnsi="Times New Roman" w:cs="Times New Roman"/>
          <w:lang w:val="en-US"/>
        </w:rPr>
        <w:t>ỗ</w:t>
      </w:r>
      <w:r>
        <w:rPr>
          <w:rFonts w:ascii="Times New Roman" w:hAnsi="Times New Roman" w:cs="Times New Roman"/>
          <w:lang w:val="en-US"/>
        </w:rPr>
        <w:t xml:space="preserve"> tr</w:t>
      </w:r>
      <w:r w:rsidRPr="00484453">
        <w:rPr>
          <w:rFonts w:ascii="Times New Roman" w:hAnsi="Times New Roman" w:cs="Times New Roman"/>
          <w:lang w:val="en-US"/>
        </w:rPr>
        <w:t>ợ</w:t>
      </w:r>
      <w:r>
        <w:rPr>
          <w:rFonts w:ascii="Times New Roman" w:hAnsi="Times New Roman" w:cs="Times New Roman"/>
          <w:lang w:val="en-US"/>
        </w:rPr>
        <w:t>.</w:t>
      </w:r>
      <w:bookmarkEnd w:id="11"/>
    </w:p>
    <w:p w:rsidR="006D7DAC" w:rsidRDefault="006D7DAC" w:rsidP="009C7408">
      <w:pPr>
        <w:jc w:val="both"/>
        <w:rPr>
          <w:b/>
          <w:lang w:val="en-US"/>
        </w:rPr>
      </w:pPr>
      <w:r>
        <w:rPr>
          <w:lang w:val="en-US"/>
        </w:rPr>
        <w:tab/>
      </w:r>
      <w:r w:rsidRPr="006D7DAC">
        <w:rPr>
          <w:b/>
          <w:lang w:val="en-US"/>
        </w:rPr>
        <w:t>Cơ sở dữ liệu, tương tác giữa cơ sở dữ liệu và ứng dụng</w:t>
      </w:r>
    </w:p>
    <w:p w:rsidR="006D7DAC" w:rsidRDefault="00260B05" w:rsidP="009C7408">
      <w:pPr>
        <w:jc w:val="both"/>
        <w:rPr>
          <w:lang w:val="en-US"/>
        </w:rPr>
      </w:pPr>
      <w:r>
        <w:rPr>
          <w:lang w:val="en-US"/>
        </w:rPr>
        <w:tab/>
      </w:r>
      <w:r w:rsidRPr="00260B05">
        <w:rPr>
          <w:lang w:val="en-US"/>
        </w:rPr>
        <w:t>Ứng</w:t>
      </w:r>
      <w:r>
        <w:rPr>
          <w:lang w:val="en-US"/>
        </w:rPr>
        <w:t xml:space="preserve"> d</w:t>
      </w:r>
      <w:r w:rsidRPr="00260B05">
        <w:rPr>
          <w:lang w:val="en-US"/>
        </w:rPr>
        <w:t>ụng</w:t>
      </w:r>
      <w:r>
        <w:rPr>
          <w:lang w:val="en-US"/>
        </w:rPr>
        <w:t xml:space="preserve"> nh</w:t>
      </w:r>
      <w:r w:rsidRPr="00260B05">
        <w:rPr>
          <w:lang w:val="en-US"/>
        </w:rPr>
        <w:t>ững</w:t>
      </w:r>
      <w:r>
        <w:rPr>
          <w:lang w:val="en-US"/>
        </w:rPr>
        <w:t xml:space="preserve"> g</w:t>
      </w:r>
      <w:r w:rsidRPr="00260B05">
        <w:rPr>
          <w:lang w:val="en-US"/>
        </w:rPr>
        <w:t>ì</w:t>
      </w:r>
      <w:r>
        <w:rPr>
          <w:lang w:val="en-US"/>
        </w:rPr>
        <w:t xml:space="preserve"> đ</w:t>
      </w:r>
      <w:r w:rsidRPr="00260B05">
        <w:rPr>
          <w:lang w:val="en-US"/>
        </w:rPr>
        <w:t>ã</w:t>
      </w:r>
      <w:r>
        <w:rPr>
          <w:lang w:val="en-US"/>
        </w:rPr>
        <w:t xml:space="preserve"> đư</w:t>
      </w:r>
      <w:r w:rsidRPr="00260B05">
        <w:rPr>
          <w:lang w:val="en-US"/>
        </w:rPr>
        <w:t>ợc</w:t>
      </w:r>
      <w:r>
        <w:rPr>
          <w:lang w:val="en-US"/>
        </w:rPr>
        <w:t xml:space="preserve"> </w:t>
      </w:r>
      <w:r w:rsidR="003B2A62">
        <w:rPr>
          <w:lang w:val="en-US"/>
        </w:rPr>
        <w:t>h</w:t>
      </w:r>
      <w:r w:rsidR="003B2A62" w:rsidRPr="003B2A62">
        <w:rPr>
          <w:lang w:val="en-US"/>
        </w:rPr>
        <w:t>ọc</w:t>
      </w:r>
      <w:r w:rsidR="003B2A62">
        <w:rPr>
          <w:lang w:val="en-US"/>
        </w:rPr>
        <w:t xml:space="preserve"> </w:t>
      </w:r>
      <w:r>
        <w:rPr>
          <w:lang w:val="en-US"/>
        </w:rPr>
        <w:t>n</w:t>
      </w:r>
      <w:r w:rsidRPr="00260B05">
        <w:rPr>
          <w:lang w:val="en-US"/>
        </w:rPr>
        <w:t>ên</w:t>
      </w:r>
      <w:r>
        <w:rPr>
          <w:lang w:val="en-US"/>
        </w:rPr>
        <w:t xml:space="preserve"> ch</w:t>
      </w:r>
      <w:r w:rsidRPr="00260B05">
        <w:rPr>
          <w:lang w:val="en-US"/>
        </w:rPr>
        <w:t>úng</w:t>
      </w:r>
      <w:r>
        <w:rPr>
          <w:lang w:val="en-US"/>
        </w:rPr>
        <w:t xml:space="preserve"> </w:t>
      </w:r>
      <w:r w:rsidR="003B2A62">
        <w:rPr>
          <w:lang w:val="en-US"/>
        </w:rPr>
        <w:t>quy</w:t>
      </w:r>
      <w:r w:rsidR="003B2A62" w:rsidRPr="003B2A62">
        <w:rPr>
          <w:lang w:val="en-US"/>
        </w:rPr>
        <w:t>ết</w:t>
      </w:r>
      <w:r w:rsidR="003B2A62">
        <w:rPr>
          <w:lang w:val="en-US"/>
        </w:rPr>
        <w:t xml:space="preserve"> </w:t>
      </w:r>
      <w:r w:rsidR="003B2A62" w:rsidRPr="003B2A62">
        <w:rPr>
          <w:lang w:val="en-US"/>
        </w:rPr>
        <w:t>định</w:t>
      </w:r>
      <w:r>
        <w:rPr>
          <w:lang w:val="en-US"/>
        </w:rPr>
        <w:t xml:space="preserve"> ch</w:t>
      </w:r>
      <w:r w:rsidRPr="00260B05">
        <w:rPr>
          <w:lang w:val="en-US"/>
        </w:rPr>
        <w:t>ọn</w:t>
      </w:r>
      <w:r>
        <w:rPr>
          <w:lang w:val="en-US"/>
        </w:rPr>
        <w:t xml:space="preserve"> h</w:t>
      </w:r>
      <w:r w:rsidRPr="00260B05">
        <w:rPr>
          <w:lang w:val="en-US"/>
        </w:rPr>
        <w:t>ệ</w:t>
      </w:r>
      <w:r>
        <w:rPr>
          <w:lang w:val="en-US"/>
        </w:rPr>
        <w:t xml:space="preserve"> c</w:t>
      </w:r>
      <w:r w:rsidRPr="00260B05">
        <w:rPr>
          <w:lang w:val="en-US"/>
        </w:rPr>
        <w:t>ơ</w:t>
      </w:r>
      <w:r>
        <w:rPr>
          <w:lang w:val="en-US"/>
        </w:rPr>
        <w:t xml:space="preserve"> s</w:t>
      </w:r>
      <w:r w:rsidRPr="00260B05">
        <w:rPr>
          <w:lang w:val="en-US"/>
        </w:rPr>
        <w:t>ở</w:t>
      </w:r>
      <w:r>
        <w:rPr>
          <w:lang w:val="en-US"/>
        </w:rPr>
        <w:t xml:space="preserve"> d</w:t>
      </w:r>
      <w:r w:rsidRPr="00260B05">
        <w:rPr>
          <w:lang w:val="en-US"/>
        </w:rPr>
        <w:t>ữ</w:t>
      </w:r>
      <w:r>
        <w:rPr>
          <w:lang w:val="en-US"/>
        </w:rPr>
        <w:t xml:space="preserve"> li</w:t>
      </w:r>
      <w:r w:rsidRPr="00260B05">
        <w:rPr>
          <w:lang w:val="en-US"/>
        </w:rPr>
        <w:t>ệu</w:t>
      </w:r>
      <w:r>
        <w:rPr>
          <w:lang w:val="en-US"/>
        </w:rPr>
        <w:t xml:space="preserve"> l</w:t>
      </w:r>
      <w:r w:rsidRPr="00260B05">
        <w:rPr>
          <w:lang w:val="en-US"/>
        </w:rPr>
        <w:t>à</w:t>
      </w:r>
      <w:r>
        <w:rPr>
          <w:lang w:val="en-US"/>
        </w:rPr>
        <w:t xml:space="preserve"> MySQL, d</w:t>
      </w:r>
      <w:r w:rsidRPr="00260B05">
        <w:rPr>
          <w:lang w:val="en-US"/>
        </w:rPr>
        <w:t>ùng</w:t>
      </w:r>
      <w:r>
        <w:rPr>
          <w:lang w:val="en-US"/>
        </w:rPr>
        <w:t xml:space="preserve"> PHP đ</w:t>
      </w:r>
      <w:r w:rsidRPr="00260B05">
        <w:rPr>
          <w:lang w:val="en-US"/>
        </w:rPr>
        <w:t>ể</w:t>
      </w:r>
      <w:r>
        <w:rPr>
          <w:lang w:val="en-US"/>
        </w:rPr>
        <w:t xml:space="preserve"> t</w:t>
      </w:r>
      <w:r w:rsidRPr="00260B05">
        <w:rPr>
          <w:lang w:val="en-US"/>
        </w:rPr>
        <w:t>ươ</w:t>
      </w:r>
      <w:r>
        <w:rPr>
          <w:lang w:val="en-US"/>
        </w:rPr>
        <w:t>ng t</w:t>
      </w:r>
      <w:r w:rsidRPr="00260B05">
        <w:rPr>
          <w:lang w:val="en-US"/>
        </w:rPr>
        <w:t>ác</w:t>
      </w:r>
      <w:r>
        <w:rPr>
          <w:lang w:val="en-US"/>
        </w:rPr>
        <w:t xml:space="preserve"> v</w:t>
      </w:r>
      <w:r w:rsidRPr="00260B05">
        <w:rPr>
          <w:lang w:val="en-US"/>
        </w:rPr>
        <w:t>ới</w:t>
      </w:r>
      <w:r>
        <w:rPr>
          <w:lang w:val="en-US"/>
        </w:rPr>
        <w:t xml:space="preserve"> c</w:t>
      </w:r>
      <w:r w:rsidRPr="00260B05">
        <w:rPr>
          <w:lang w:val="en-US"/>
        </w:rPr>
        <w:t>ơ</w:t>
      </w:r>
      <w:r>
        <w:rPr>
          <w:lang w:val="en-US"/>
        </w:rPr>
        <w:t xml:space="preserve"> s</w:t>
      </w:r>
      <w:r w:rsidRPr="00260B05">
        <w:rPr>
          <w:lang w:val="en-US"/>
        </w:rPr>
        <w:t>ở</w:t>
      </w:r>
      <w:r>
        <w:rPr>
          <w:lang w:val="en-US"/>
        </w:rPr>
        <w:t xml:space="preserve"> d</w:t>
      </w:r>
      <w:r w:rsidRPr="00260B05">
        <w:rPr>
          <w:lang w:val="en-US"/>
        </w:rPr>
        <w:t>ữ</w:t>
      </w:r>
      <w:r>
        <w:rPr>
          <w:lang w:val="en-US"/>
        </w:rPr>
        <w:t xml:space="preserve"> li</w:t>
      </w:r>
      <w:r w:rsidRPr="00260B05">
        <w:rPr>
          <w:lang w:val="en-US"/>
        </w:rPr>
        <w:t>ệu</w:t>
      </w:r>
      <w:r>
        <w:rPr>
          <w:lang w:val="en-US"/>
        </w:rPr>
        <w:t xml:space="preserve"> </w:t>
      </w:r>
      <w:r w:rsidR="003B2A62">
        <w:rPr>
          <w:lang w:val="en-US"/>
        </w:rPr>
        <w:t>tr</w:t>
      </w:r>
      <w:r w:rsidR="003B2A62" w:rsidRPr="003B2A62">
        <w:rPr>
          <w:lang w:val="en-US"/>
        </w:rPr>
        <w:t>ên</w:t>
      </w:r>
      <w:r w:rsidR="003B2A62">
        <w:rPr>
          <w:lang w:val="en-US"/>
        </w:rPr>
        <w:t xml:space="preserve"> server </w:t>
      </w:r>
      <w:r>
        <w:rPr>
          <w:lang w:val="en-US"/>
        </w:rPr>
        <w:t>v</w:t>
      </w:r>
      <w:r w:rsidRPr="00260B05">
        <w:rPr>
          <w:lang w:val="en-US"/>
        </w:rPr>
        <w:t>à</w:t>
      </w:r>
      <w:r>
        <w:rPr>
          <w:lang w:val="en-US"/>
        </w:rPr>
        <w:t xml:space="preserve"> AJAX d</w:t>
      </w:r>
      <w:r w:rsidRPr="00260B05">
        <w:rPr>
          <w:lang w:val="en-US"/>
        </w:rPr>
        <w:t>ùng</w:t>
      </w:r>
      <w:r>
        <w:rPr>
          <w:lang w:val="en-US"/>
        </w:rPr>
        <w:t xml:space="preserve"> đ</w:t>
      </w:r>
      <w:r w:rsidRPr="00260B05">
        <w:rPr>
          <w:lang w:val="en-US"/>
        </w:rPr>
        <w:t>ể</w:t>
      </w:r>
      <w:r>
        <w:rPr>
          <w:lang w:val="en-US"/>
        </w:rPr>
        <w:t xml:space="preserve"> truy</w:t>
      </w:r>
      <w:r w:rsidRPr="00260B05">
        <w:rPr>
          <w:lang w:val="en-US"/>
        </w:rPr>
        <w:t>ền</w:t>
      </w:r>
      <w:r>
        <w:rPr>
          <w:lang w:val="en-US"/>
        </w:rPr>
        <w:t xml:space="preserve"> d</w:t>
      </w:r>
      <w:r w:rsidRPr="00260B05">
        <w:rPr>
          <w:lang w:val="en-US"/>
        </w:rPr>
        <w:t>ữ</w:t>
      </w:r>
      <w:r>
        <w:rPr>
          <w:lang w:val="en-US"/>
        </w:rPr>
        <w:t xml:space="preserve"> li</w:t>
      </w:r>
      <w:r w:rsidRPr="00260B05">
        <w:rPr>
          <w:lang w:val="en-US"/>
        </w:rPr>
        <w:t>ệu</w:t>
      </w:r>
      <w:r>
        <w:rPr>
          <w:lang w:val="en-US"/>
        </w:rPr>
        <w:t xml:space="preserve"> gi</w:t>
      </w:r>
      <w:r w:rsidRPr="00260B05">
        <w:rPr>
          <w:lang w:val="en-US"/>
        </w:rPr>
        <w:t>ữa</w:t>
      </w:r>
      <w:r>
        <w:rPr>
          <w:lang w:val="en-US"/>
        </w:rPr>
        <w:t xml:space="preserve"> Client v</w:t>
      </w:r>
      <w:r w:rsidRPr="00260B05">
        <w:rPr>
          <w:lang w:val="en-US"/>
        </w:rPr>
        <w:t>à</w:t>
      </w:r>
      <w:r>
        <w:rPr>
          <w:lang w:val="en-US"/>
        </w:rPr>
        <w:t xml:space="preserve"> Server.</w:t>
      </w:r>
    </w:p>
    <w:p w:rsidR="006C448D" w:rsidRDefault="006C448D" w:rsidP="009C7408">
      <w:pPr>
        <w:ind w:firstLine="567"/>
        <w:jc w:val="both"/>
        <w:rPr>
          <w:lang w:val="en-US"/>
        </w:rPr>
      </w:pPr>
      <w:r w:rsidRPr="00FD4987">
        <w:rPr>
          <w:b/>
          <w:lang w:val="en-US"/>
        </w:rPr>
        <w:t>PHP</w:t>
      </w:r>
      <w:r w:rsidR="002733C4">
        <w:rPr>
          <w:rStyle w:val="FootnoteReference"/>
          <w:lang w:val="en-US"/>
        </w:rPr>
        <w:footnoteReference w:id="3"/>
      </w:r>
      <w:r w:rsidRPr="006C448D">
        <w:rPr>
          <w:lang w:val="en-US"/>
        </w:rPr>
        <w:t xml:space="preserve"> (viết tắt của Hypertext Preprocessor) là một ngôn ngữ lập trìn</w:t>
      </w:r>
      <w:r>
        <w:rPr>
          <w:lang w:val="en-US"/>
        </w:rPr>
        <w:t>h k</w:t>
      </w:r>
      <w:r w:rsidRPr="006C448D">
        <w:rPr>
          <w:lang w:val="en-US"/>
        </w:rPr>
        <w:t>ịch</w:t>
      </w:r>
      <w:r>
        <w:rPr>
          <w:lang w:val="en-US"/>
        </w:rPr>
        <w:t xml:space="preserve"> b</w:t>
      </w:r>
      <w:r w:rsidRPr="006C448D">
        <w:rPr>
          <w:lang w:val="en-US"/>
        </w:rPr>
        <w:t>ản</w:t>
      </w:r>
      <w:r>
        <w:rPr>
          <w:lang w:val="en-US"/>
        </w:rPr>
        <w:t xml:space="preserve"> hay m</w:t>
      </w:r>
      <w:r w:rsidRPr="006C448D">
        <w:rPr>
          <w:lang w:val="en-US"/>
        </w:rPr>
        <w:t>ột</w:t>
      </w:r>
      <w:r>
        <w:rPr>
          <w:lang w:val="en-US"/>
        </w:rPr>
        <w:t xml:space="preserve"> lo</w:t>
      </w:r>
      <w:r w:rsidRPr="006C448D">
        <w:rPr>
          <w:lang w:val="en-US"/>
        </w:rPr>
        <w:t>ại</w:t>
      </w:r>
      <w:r>
        <w:rPr>
          <w:lang w:val="en-US"/>
        </w:rPr>
        <w:t xml:space="preserve"> m</w:t>
      </w:r>
      <w:r w:rsidRPr="006C448D">
        <w:rPr>
          <w:lang w:val="en-US"/>
        </w:rPr>
        <w:t>ã</w:t>
      </w:r>
      <w:r>
        <w:rPr>
          <w:lang w:val="en-US"/>
        </w:rPr>
        <w:t xml:space="preserve"> l</w:t>
      </w:r>
      <w:r w:rsidRPr="006C448D">
        <w:rPr>
          <w:lang w:val="en-US"/>
        </w:rPr>
        <w:t>ệnh</w:t>
      </w:r>
      <w:r>
        <w:rPr>
          <w:lang w:val="en-US"/>
        </w:rPr>
        <w:t xml:space="preserve"> ch</w:t>
      </w:r>
      <w:r w:rsidRPr="006C448D">
        <w:rPr>
          <w:lang w:val="en-US"/>
        </w:rPr>
        <w:t>ủ</w:t>
      </w:r>
      <w:r>
        <w:rPr>
          <w:lang w:val="en-US"/>
        </w:rPr>
        <w:t xml:space="preserve"> y</w:t>
      </w:r>
      <w:r w:rsidRPr="006C448D">
        <w:rPr>
          <w:lang w:val="en-US"/>
        </w:rPr>
        <w:t>ếu</w:t>
      </w:r>
      <w:r>
        <w:rPr>
          <w:lang w:val="en-US"/>
        </w:rPr>
        <w:t xml:space="preserve"> đư</w:t>
      </w:r>
      <w:r w:rsidRPr="006C448D">
        <w:rPr>
          <w:lang w:val="en-US"/>
        </w:rPr>
        <w:t>ợc</w:t>
      </w:r>
      <w:r>
        <w:rPr>
          <w:lang w:val="en-US"/>
        </w:rPr>
        <w:t xml:space="preserve"> d</w:t>
      </w:r>
      <w:r w:rsidRPr="006C448D">
        <w:rPr>
          <w:lang w:val="en-US"/>
        </w:rPr>
        <w:t>ùng</w:t>
      </w:r>
      <w:r>
        <w:rPr>
          <w:lang w:val="en-US"/>
        </w:rPr>
        <w:t xml:space="preserve"> đ</w:t>
      </w:r>
      <w:r w:rsidRPr="006C448D">
        <w:rPr>
          <w:lang w:val="en-US"/>
        </w:rPr>
        <w:t>ể</w:t>
      </w:r>
      <w:r>
        <w:rPr>
          <w:lang w:val="en-US"/>
        </w:rPr>
        <w:t xml:space="preserve"> ph</w:t>
      </w:r>
      <w:r w:rsidRPr="006C448D">
        <w:rPr>
          <w:lang w:val="en-US"/>
        </w:rPr>
        <w:t>át</w:t>
      </w:r>
      <w:r>
        <w:rPr>
          <w:lang w:val="en-US"/>
        </w:rPr>
        <w:t xml:space="preserve"> tri</w:t>
      </w:r>
      <w:r w:rsidRPr="006C448D">
        <w:rPr>
          <w:lang w:val="en-US"/>
        </w:rPr>
        <w:t>ển</w:t>
      </w:r>
      <w:r>
        <w:rPr>
          <w:lang w:val="en-US"/>
        </w:rPr>
        <w:t xml:space="preserve"> c</w:t>
      </w:r>
      <w:r w:rsidRPr="006C448D">
        <w:rPr>
          <w:lang w:val="en-US"/>
        </w:rPr>
        <w:t>ác</w:t>
      </w:r>
      <w:r>
        <w:rPr>
          <w:lang w:val="en-US"/>
        </w:rPr>
        <w:t xml:space="preserve"> </w:t>
      </w:r>
      <w:r w:rsidRPr="006C448D">
        <w:rPr>
          <w:lang w:val="en-US"/>
        </w:rPr>
        <w:t>ứng</w:t>
      </w:r>
      <w:r>
        <w:rPr>
          <w:lang w:val="en-US"/>
        </w:rPr>
        <w:t xml:space="preserve"> d</w:t>
      </w:r>
      <w:r w:rsidRPr="006C448D">
        <w:rPr>
          <w:lang w:val="en-US"/>
        </w:rPr>
        <w:t>ụng</w:t>
      </w:r>
      <w:r>
        <w:rPr>
          <w:lang w:val="en-US"/>
        </w:rPr>
        <w:t xml:space="preserve"> vi</w:t>
      </w:r>
      <w:r w:rsidRPr="006C448D">
        <w:rPr>
          <w:lang w:val="en-US"/>
        </w:rPr>
        <w:t>ết</w:t>
      </w:r>
      <w:r>
        <w:rPr>
          <w:lang w:val="en-US"/>
        </w:rPr>
        <w:t xml:space="preserve"> cho m</w:t>
      </w:r>
      <w:r w:rsidRPr="006C448D">
        <w:rPr>
          <w:lang w:val="en-US"/>
        </w:rPr>
        <w:t>áy</w:t>
      </w:r>
      <w:r>
        <w:rPr>
          <w:lang w:val="en-US"/>
        </w:rPr>
        <w:t xml:space="preserve"> ch</w:t>
      </w:r>
      <w:r w:rsidRPr="006C448D">
        <w:rPr>
          <w:lang w:val="en-US"/>
        </w:rPr>
        <w:t>ủ</w:t>
      </w:r>
      <w:r>
        <w:rPr>
          <w:lang w:val="en-US"/>
        </w:rPr>
        <w:t>, m</w:t>
      </w:r>
      <w:r w:rsidRPr="006C448D">
        <w:rPr>
          <w:lang w:val="en-US"/>
        </w:rPr>
        <w:t>ã</w:t>
      </w:r>
      <w:r>
        <w:rPr>
          <w:lang w:val="en-US"/>
        </w:rPr>
        <w:t xml:space="preserve"> ngu</w:t>
      </w:r>
      <w:r w:rsidRPr="006C448D">
        <w:rPr>
          <w:lang w:val="en-US"/>
        </w:rPr>
        <w:t>ồn</w:t>
      </w:r>
      <w:r>
        <w:rPr>
          <w:lang w:val="en-US"/>
        </w:rPr>
        <w:t xml:space="preserve"> m</w:t>
      </w:r>
      <w:r w:rsidRPr="006C448D">
        <w:rPr>
          <w:lang w:val="en-US"/>
        </w:rPr>
        <w:t>ở</w:t>
      </w:r>
      <w:r>
        <w:rPr>
          <w:lang w:val="en-US"/>
        </w:rPr>
        <w:t>, d</w:t>
      </w:r>
      <w:r w:rsidRPr="006C448D">
        <w:rPr>
          <w:lang w:val="en-US"/>
        </w:rPr>
        <w:t>ùng</w:t>
      </w:r>
      <w:r>
        <w:rPr>
          <w:lang w:val="en-US"/>
        </w:rPr>
        <w:t xml:space="preserve"> cho m</w:t>
      </w:r>
      <w:r w:rsidRPr="006C448D">
        <w:rPr>
          <w:lang w:val="en-US"/>
        </w:rPr>
        <w:t>ục</w:t>
      </w:r>
      <w:r>
        <w:rPr>
          <w:lang w:val="en-US"/>
        </w:rPr>
        <w:t xml:space="preserve"> </w:t>
      </w:r>
      <w:r w:rsidRPr="006C448D">
        <w:rPr>
          <w:lang w:val="en-US"/>
        </w:rPr>
        <w:t>đích</w:t>
      </w:r>
      <w:r>
        <w:rPr>
          <w:lang w:val="en-US"/>
        </w:rPr>
        <w:t xml:space="preserve"> t</w:t>
      </w:r>
      <w:r w:rsidRPr="006C448D">
        <w:rPr>
          <w:lang w:val="en-US"/>
        </w:rPr>
        <w:t>ổng</w:t>
      </w:r>
      <w:r>
        <w:rPr>
          <w:lang w:val="en-US"/>
        </w:rPr>
        <w:t xml:space="preserve"> qu</w:t>
      </w:r>
      <w:r w:rsidRPr="006C448D">
        <w:rPr>
          <w:lang w:val="en-US"/>
        </w:rPr>
        <w:t>át</w:t>
      </w:r>
      <w:r>
        <w:rPr>
          <w:lang w:val="en-US"/>
        </w:rPr>
        <w:t>. N</w:t>
      </w:r>
      <w:r w:rsidRPr="006C448D">
        <w:rPr>
          <w:lang w:val="en-US"/>
        </w:rPr>
        <w:t>ó</w:t>
      </w:r>
      <w:r>
        <w:rPr>
          <w:lang w:val="en-US"/>
        </w:rPr>
        <w:t xml:space="preserve"> r</w:t>
      </w:r>
      <w:r w:rsidRPr="006C448D">
        <w:rPr>
          <w:lang w:val="en-US"/>
        </w:rPr>
        <w:t>ất</w:t>
      </w:r>
      <w:r>
        <w:rPr>
          <w:lang w:val="en-US"/>
        </w:rPr>
        <w:t xml:space="preserve"> th</w:t>
      </w:r>
      <w:r w:rsidRPr="006C448D">
        <w:rPr>
          <w:lang w:val="en-US"/>
        </w:rPr>
        <w:t>ích</w:t>
      </w:r>
      <w:r>
        <w:rPr>
          <w:lang w:val="en-US"/>
        </w:rPr>
        <w:t xml:space="preserve"> h</w:t>
      </w:r>
      <w:r w:rsidRPr="006C448D">
        <w:rPr>
          <w:lang w:val="en-US"/>
        </w:rPr>
        <w:t>ợp</w:t>
      </w:r>
      <w:r>
        <w:rPr>
          <w:lang w:val="en-US"/>
        </w:rPr>
        <w:t xml:space="preserve"> v</w:t>
      </w:r>
      <w:r w:rsidRPr="006C448D">
        <w:rPr>
          <w:lang w:val="en-US"/>
        </w:rPr>
        <w:t>ới</w:t>
      </w:r>
      <w:r>
        <w:rPr>
          <w:lang w:val="en-US"/>
        </w:rPr>
        <w:t xml:space="preserve"> web v</w:t>
      </w:r>
      <w:r w:rsidRPr="006C448D">
        <w:rPr>
          <w:lang w:val="en-US"/>
        </w:rPr>
        <w:t>à</w:t>
      </w:r>
      <w:r>
        <w:rPr>
          <w:lang w:val="en-US"/>
        </w:rPr>
        <w:t xml:space="preserve"> c</w:t>
      </w:r>
      <w:r w:rsidRPr="006C448D">
        <w:rPr>
          <w:lang w:val="en-US"/>
        </w:rPr>
        <w:t>ó</w:t>
      </w:r>
      <w:r>
        <w:rPr>
          <w:lang w:val="en-US"/>
        </w:rPr>
        <w:t xml:space="preserve"> th</w:t>
      </w:r>
      <w:r w:rsidRPr="006C448D">
        <w:rPr>
          <w:lang w:val="en-US"/>
        </w:rPr>
        <w:t>ể</w:t>
      </w:r>
      <w:r>
        <w:rPr>
          <w:lang w:val="en-US"/>
        </w:rPr>
        <w:t xml:space="preserve"> d</w:t>
      </w:r>
      <w:r w:rsidRPr="006C448D">
        <w:rPr>
          <w:lang w:val="en-US"/>
        </w:rPr>
        <w:t>ễ</w:t>
      </w:r>
      <w:r>
        <w:rPr>
          <w:lang w:val="en-US"/>
        </w:rPr>
        <w:t xml:space="preserve"> d</w:t>
      </w:r>
      <w:r w:rsidRPr="006C448D">
        <w:rPr>
          <w:lang w:val="en-US"/>
        </w:rPr>
        <w:t>àng</w:t>
      </w:r>
      <w:r>
        <w:rPr>
          <w:lang w:val="en-US"/>
        </w:rPr>
        <w:t xml:space="preserve"> nh</w:t>
      </w:r>
      <w:r w:rsidRPr="006C448D">
        <w:rPr>
          <w:lang w:val="en-US"/>
        </w:rPr>
        <w:t>úng</w:t>
      </w:r>
      <w:r>
        <w:rPr>
          <w:lang w:val="en-US"/>
        </w:rPr>
        <w:t xml:space="preserve"> v</w:t>
      </w:r>
      <w:r w:rsidRPr="006C448D">
        <w:rPr>
          <w:lang w:val="en-US"/>
        </w:rPr>
        <w:t>à</w:t>
      </w:r>
      <w:r>
        <w:rPr>
          <w:lang w:val="en-US"/>
        </w:rPr>
        <w:t xml:space="preserve">o trang HTML. Do </w:t>
      </w:r>
      <w:r w:rsidRPr="006C448D">
        <w:rPr>
          <w:lang w:val="en-US"/>
        </w:rPr>
        <w:t>được</w:t>
      </w:r>
      <w:r>
        <w:rPr>
          <w:lang w:val="en-US"/>
        </w:rPr>
        <w:t xml:space="preserve"> t</w:t>
      </w:r>
      <w:r w:rsidRPr="006C448D">
        <w:rPr>
          <w:lang w:val="en-US"/>
        </w:rPr>
        <w:t>ối</w:t>
      </w:r>
      <w:r>
        <w:rPr>
          <w:lang w:val="en-US"/>
        </w:rPr>
        <w:t xml:space="preserve"> </w:t>
      </w:r>
      <w:r w:rsidRPr="006C448D">
        <w:rPr>
          <w:lang w:val="en-US"/>
        </w:rPr>
        <w:t>ư</w:t>
      </w:r>
      <w:r>
        <w:rPr>
          <w:lang w:val="en-US"/>
        </w:rPr>
        <w:t>u ho</w:t>
      </w:r>
      <w:r w:rsidRPr="006C448D">
        <w:rPr>
          <w:lang w:val="en-US"/>
        </w:rPr>
        <w:t>á</w:t>
      </w:r>
      <w:r>
        <w:rPr>
          <w:lang w:val="en-US"/>
        </w:rPr>
        <w:t xml:space="preserve"> cho c</w:t>
      </w:r>
      <w:r w:rsidRPr="006C448D">
        <w:rPr>
          <w:lang w:val="en-US"/>
        </w:rPr>
        <w:t>ác</w:t>
      </w:r>
      <w:r>
        <w:rPr>
          <w:lang w:val="en-US"/>
        </w:rPr>
        <w:t xml:space="preserve"> </w:t>
      </w:r>
      <w:r w:rsidRPr="006C448D">
        <w:rPr>
          <w:lang w:val="en-US"/>
        </w:rPr>
        <w:t>ứng</w:t>
      </w:r>
      <w:r>
        <w:rPr>
          <w:lang w:val="en-US"/>
        </w:rPr>
        <w:t xml:space="preserve"> d</w:t>
      </w:r>
      <w:r w:rsidRPr="006C448D">
        <w:rPr>
          <w:lang w:val="en-US"/>
        </w:rPr>
        <w:t>ụng</w:t>
      </w:r>
      <w:r>
        <w:rPr>
          <w:lang w:val="en-US"/>
        </w:rPr>
        <w:t xml:space="preserve"> web, t</w:t>
      </w:r>
      <w:r w:rsidRPr="006C448D">
        <w:rPr>
          <w:lang w:val="en-US"/>
        </w:rPr>
        <w:t>ốc</w:t>
      </w:r>
      <w:r>
        <w:rPr>
          <w:lang w:val="en-US"/>
        </w:rPr>
        <w:t xml:space="preserve"> đ</w:t>
      </w:r>
      <w:r w:rsidRPr="006C448D">
        <w:rPr>
          <w:lang w:val="en-US"/>
        </w:rPr>
        <w:t>ộ</w:t>
      </w:r>
      <w:r>
        <w:rPr>
          <w:lang w:val="en-US"/>
        </w:rPr>
        <w:t xml:space="preserve"> nhanh, nh</w:t>
      </w:r>
      <w:r w:rsidRPr="006C448D">
        <w:rPr>
          <w:lang w:val="en-US"/>
        </w:rPr>
        <w:t>ỏ</w:t>
      </w:r>
      <w:r>
        <w:rPr>
          <w:lang w:val="en-US"/>
        </w:rPr>
        <w:t xml:space="preserve"> g</w:t>
      </w:r>
      <w:r w:rsidRPr="006C448D">
        <w:rPr>
          <w:lang w:val="en-US"/>
        </w:rPr>
        <w:t>ọn</w:t>
      </w:r>
      <w:r>
        <w:rPr>
          <w:lang w:val="en-US"/>
        </w:rPr>
        <w:t>, c</w:t>
      </w:r>
      <w:r w:rsidRPr="006C448D">
        <w:rPr>
          <w:lang w:val="en-US"/>
        </w:rPr>
        <w:t>ú</w:t>
      </w:r>
      <w:r>
        <w:rPr>
          <w:lang w:val="en-US"/>
        </w:rPr>
        <w:t xml:space="preserve"> ph</w:t>
      </w:r>
      <w:r w:rsidRPr="006C448D">
        <w:rPr>
          <w:lang w:val="en-US"/>
        </w:rPr>
        <w:t>áp</w:t>
      </w:r>
      <w:r>
        <w:rPr>
          <w:lang w:val="en-US"/>
        </w:rPr>
        <w:t xml:space="preserve"> gi</w:t>
      </w:r>
      <w:r w:rsidRPr="006C448D">
        <w:rPr>
          <w:lang w:val="en-US"/>
        </w:rPr>
        <w:t>ống</w:t>
      </w:r>
      <w:r>
        <w:rPr>
          <w:lang w:val="en-US"/>
        </w:rPr>
        <w:t xml:space="preserve"> C v</w:t>
      </w:r>
      <w:r w:rsidRPr="006C448D">
        <w:rPr>
          <w:lang w:val="en-US"/>
        </w:rPr>
        <w:t>à</w:t>
      </w:r>
      <w:r>
        <w:rPr>
          <w:lang w:val="en-US"/>
        </w:rPr>
        <w:t xml:space="preserve"> Java, d</w:t>
      </w:r>
      <w:r w:rsidRPr="006C448D">
        <w:rPr>
          <w:lang w:val="en-US"/>
        </w:rPr>
        <w:t>ễ</w:t>
      </w:r>
      <w:r>
        <w:rPr>
          <w:lang w:val="en-US"/>
        </w:rPr>
        <w:t xml:space="preserve"> h</w:t>
      </w:r>
      <w:r w:rsidRPr="006C448D">
        <w:rPr>
          <w:lang w:val="en-US"/>
        </w:rPr>
        <w:t>ọc</w:t>
      </w:r>
      <w:r>
        <w:rPr>
          <w:lang w:val="en-US"/>
        </w:rPr>
        <w:t xml:space="preserve"> v</w:t>
      </w:r>
      <w:r w:rsidRPr="006C448D">
        <w:rPr>
          <w:lang w:val="en-US"/>
        </w:rPr>
        <w:t>à</w:t>
      </w:r>
      <w:r>
        <w:rPr>
          <w:lang w:val="en-US"/>
        </w:rPr>
        <w:t xml:space="preserve"> th</w:t>
      </w:r>
      <w:r w:rsidRPr="006C448D">
        <w:rPr>
          <w:lang w:val="en-US"/>
        </w:rPr>
        <w:t>ời</w:t>
      </w:r>
      <w:r>
        <w:rPr>
          <w:lang w:val="en-US"/>
        </w:rPr>
        <w:t xml:space="preserve"> gian x</w:t>
      </w:r>
      <w:r w:rsidRPr="006C448D">
        <w:rPr>
          <w:lang w:val="en-US"/>
        </w:rPr>
        <w:t>ây</w:t>
      </w:r>
      <w:r>
        <w:rPr>
          <w:lang w:val="en-US"/>
        </w:rPr>
        <w:t xml:space="preserve"> d</w:t>
      </w:r>
      <w:r w:rsidRPr="006C448D">
        <w:rPr>
          <w:lang w:val="en-US"/>
        </w:rPr>
        <w:t>ựng</w:t>
      </w:r>
      <w:r>
        <w:rPr>
          <w:lang w:val="en-US"/>
        </w:rPr>
        <w:t xml:space="preserve"> s</w:t>
      </w:r>
      <w:r w:rsidRPr="006C448D">
        <w:rPr>
          <w:lang w:val="en-US"/>
        </w:rPr>
        <w:t>ản</w:t>
      </w:r>
      <w:r>
        <w:rPr>
          <w:lang w:val="en-US"/>
        </w:rPr>
        <w:t xml:space="preserve"> </w:t>
      </w:r>
      <w:r>
        <w:rPr>
          <w:lang w:val="en-US"/>
        </w:rPr>
        <w:lastRenderedPageBreak/>
        <w:t>ph</w:t>
      </w:r>
      <w:r w:rsidRPr="006C448D">
        <w:rPr>
          <w:lang w:val="en-US"/>
        </w:rPr>
        <w:t>ẩm</w:t>
      </w:r>
      <w:r>
        <w:rPr>
          <w:lang w:val="en-US"/>
        </w:rPr>
        <w:t xml:space="preserve"> t</w:t>
      </w:r>
      <w:r w:rsidRPr="006C448D">
        <w:rPr>
          <w:lang w:val="en-US"/>
        </w:rPr>
        <w:t>ươn</w:t>
      </w:r>
      <w:r>
        <w:rPr>
          <w:lang w:val="en-US"/>
        </w:rPr>
        <w:t>g đ</w:t>
      </w:r>
      <w:r w:rsidRPr="006C448D">
        <w:rPr>
          <w:lang w:val="en-US"/>
        </w:rPr>
        <w:t>ối</w:t>
      </w:r>
      <w:r>
        <w:rPr>
          <w:lang w:val="en-US"/>
        </w:rPr>
        <w:t xml:space="preserve"> ng</w:t>
      </w:r>
      <w:r w:rsidRPr="006C448D">
        <w:rPr>
          <w:lang w:val="en-US"/>
        </w:rPr>
        <w:t>ắn</w:t>
      </w:r>
      <w:r>
        <w:rPr>
          <w:lang w:val="en-US"/>
        </w:rPr>
        <w:t xml:space="preserve"> h</w:t>
      </w:r>
      <w:r w:rsidRPr="006C448D">
        <w:rPr>
          <w:lang w:val="en-US"/>
        </w:rPr>
        <w:t>ơ</w:t>
      </w:r>
      <w:r>
        <w:rPr>
          <w:lang w:val="en-US"/>
        </w:rPr>
        <w:t>n so v</w:t>
      </w:r>
      <w:r w:rsidRPr="006C448D">
        <w:rPr>
          <w:lang w:val="en-US"/>
        </w:rPr>
        <w:t>ới</w:t>
      </w:r>
      <w:r>
        <w:rPr>
          <w:lang w:val="en-US"/>
        </w:rPr>
        <w:t xml:space="preserve"> c</w:t>
      </w:r>
      <w:r w:rsidRPr="006C448D">
        <w:rPr>
          <w:lang w:val="en-US"/>
        </w:rPr>
        <w:t>ác</w:t>
      </w:r>
      <w:r>
        <w:rPr>
          <w:lang w:val="en-US"/>
        </w:rPr>
        <w:t xml:space="preserve"> ng</w:t>
      </w:r>
      <w:r w:rsidRPr="006C448D">
        <w:rPr>
          <w:lang w:val="en-US"/>
        </w:rPr>
        <w:t>ô</w:t>
      </w:r>
      <w:r>
        <w:rPr>
          <w:lang w:val="en-US"/>
        </w:rPr>
        <w:t>n ng</w:t>
      </w:r>
      <w:r w:rsidRPr="006C448D">
        <w:rPr>
          <w:lang w:val="en-US"/>
        </w:rPr>
        <w:t>ữ</w:t>
      </w:r>
      <w:r>
        <w:rPr>
          <w:lang w:val="en-US"/>
        </w:rPr>
        <w:t xml:space="preserve"> kh</w:t>
      </w:r>
      <w:r w:rsidRPr="006C448D">
        <w:rPr>
          <w:lang w:val="en-US"/>
        </w:rPr>
        <w:t>ác</w:t>
      </w:r>
      <w:r>
        <w:rPr>
          <w:lang w:val="en-US"/>
        </w:rPr>
        <w:t xml:space="preserve"> n</w:t>
      </w:r>
      <w:r w:rsidRPr="006C448D">
        <w:rPr>
          <w:lang w:val="en-US"/>
        </w:rPr>
        <w:t>ên</w:t>
      </w:r>
      <w:r>
        <w:rPr>
          <w:lang w:val="en-US"/>
        </w:rPr>
        <w:t xml:space="preserve"> PHP đ</w:t>
      </w:r>
      <w:r w:rsidRPr="006C448D">
        <w:rPr>
          <w:lang w:val="en-US"/>
        </w:rPr>
        <w:t>ã</w:t>
      </w:r>
      <w:r>
        <w:rPr>
          <w:lang w:val="en-US"/>
        </w:rPr>
        <w:t xml:space="preserve"> nhanh ch</w:t>
      </w:r>
      <w:r w:rsidRPr="006C448D">
        <w:rPr>
          <w:lang w:val="en-US"/>
        </w:rPr>
        <w:t>óng</w:t>
      </w:r>
      <w:r>
        <w:rPr>
          <w:lang w:val="en-US"/>
        </w:rPr>
        <w:t xml:space="preserve"> tr</w:t>
      </w:r>
      <w:r w:rsidRPr="006C448D">
        <w:rPr>
          <w:lang w:val="en-US"/>
        </w:rPr>
        <w:t>ở</w:t>
      </w:r>
      <w:r>
        <w:rPr>
          <w:lang w:val="en-US"/>
        </w:rPr>
        <w:t xml:space="preserve"> th</w:t>
      </w:r>
      <w:r w:rsidRPr="006C448D">
        <w:rPr>
          <w:lang w:val="en-US"/>
        </w:rPr>
        <w:t>àn</w:t>
      </w:r>
      <w:r>
        <w:rPr>
          <w:lang w:val="en-US"/>
        </w:rPr>
        <w:t>h m</w:t>
      </w:r>
      <w:r w:rsidRPr="006C448D">
        <w:rPr>
          <w:lang w:val="en-US"/>
        </w:rPr>
        <w:t>ột</w:t>
      </w:r>
      <w:r>
        <w:rPr>
          <w:lang w:val="en-US"/>
        </w:rPr>
        <w:t xml:space="preserve"> ng</w:t>
      </w:r>
      <w:r w:rsidRPr="006C448D">
        <w:rPr>
          <w:lang w:val="en-US"/>
        </w:rPr>
        <w:t>ôn</w:t>
      </w:r>
      <w:r>
        <w:rPr>
          <w:lang w:val="en-US"/>
        </w:rPr>
        <w:t xml:space="preserve"> ng</w:t>
      </w:r>
      <w:r w:rsidRPr="006C448D">
        <w:rPr>
          <w:lang w:val="en-US"/>
        </w:rPr>
        <w:t>ữ</w:t>
      </w:r>
      <w:r>
        <w:rPr>
          <w:lang w:val="en-US"/>
        </w:rPr>
        <w:t xml:space="preserve"> l</w:t>
      </w:r>
      <w:r w:rsidRPr="006C448D">
        <w:rPr>
          <w:lang w:val="en-US"/>
        </w:rPr>
        <w:t>ập</w:t>
      </w:r>
      <w:r>
        <w:rPr>
          <w:lang w:val="en-US"/>
        </w:rPr>
        <w:t xml:space="preserve"> tr</w:t>
      </w:r>
      <w:r w:rsidRPr="006C448D">
        <w:rPr>
          <w:lang w:val="en-US"/>
        </w:rPr>
        <w:t>ình</w:t>
      </w:r>
      <w:r>
        <w:rPr>
          <w:lang w:val="en-US"/>
        </w:rPr>
        <w:t xml:space="preserve"> web ph</w:t>
      </w:r>
      <w:r w:rsidRPr="006C448D">
        <w:rPr>
          <w:lang w:val="en-US"/>
        </w:rPr>
        <w:t>ổ</w:t>
      </w:r>
      <w:r>
        <w:rPr>
          <w:lang w:val="en-US"/>
        </w:rPr>
        <w:t xml:space="preserve"> bi</w:t>
      </w:r>
      <w:r w:rsidRPr="006C448D">
        <w:rPr>
          <w:lang w:val="en-US"/>
        </w:rPr>
        <w:t>ến</w:t>
      </w:r>
      <w:r>
        <w:rPr>
          <w:lang w:val="en-US"/>
        </w:rPr>
        <w:t xml:space="preserve"> nh</w:t>
      </w:r>
      <w:r w:rsidRPr="006C448D">
        <w:rPr>
          <w:lang w:val="en-US"/>
        </w:rPr>
        <w:t>ất</w:t>
      </w:r>
      <w:r>
        <w:rPr>
          <w:lang w:val="en-US"/>
        </w:rPr>
        <w:t xml:space="preserve"> th</w:t>
      </w:r>
      <w:r w:rsidRPr="006C448D">
        <w:rPr>
          <w:lang w:val="en-US"/>
        </w:rPr>
        <w:t>ế</w:t>
      </w:r>
      <w:r>
        <w:rPr>
          <w:lang w:val="en-US"/>
        </w:rPr>
        <w:t xml:space="preserve"> gi</w:t>
      </w:r>
      <w:r w:rsidRPr="006C448D">
        <w:rPr>
          <w:lang w:val="en-US"/>
        </w:rPr>
        <w:t>ới</w:t>
      </w:r>
      <w:r>
        <w:rPr>
          <w:lang w:val="en-US"/>
        </w:rPr>
        <w:t>.</w:t>
      </w:r>
    </w:p>
    <w:p w:rsidR="00C87027" w:rsidRDefault="00C87027" w:rsidP="009C7408">
      <w:pPr>
        <w:ind w:firstLine="567"/>
        <w:jc w:val="both"/>
        <w:rPr>
          <w:lang w:val="en-US"/>
        </w:rPr>
      </w:pPr>
      <w:r w:rsidRPr="00FD4987">
        <w:rPr>
          <w:b/>
          <w:lang w:val="en-US"/>
        </w:rPr>
        <w:t>MySQL</w:t>
      </w:r>
      <w:r w:rsidR="008E627B">
        <w:rPr>
          <w:rStyle w:val="FootnoteReference"/>
          <w:lang w:val="en-US"/>
        </w:rPr>
        <w:footnoteReference w:id="4"/>
      </w:r>
      <w:r w:rsidRPr="00C87027">
        <w:rPr>
          <w:lang w:val="en-US"/>
        </w:rPr>
        <w:t xml:space="preserve"> là hệ quản trị cơ sở dữ</w:t>
      </w:r>
      <w:r>
        <w:rPr>
          <w:lang w:val="en-US"/>
        </w:rPr>
        <w:t xml:space="preserve"> li</w:t>
      </w:r>
      <w:r w:rsidRPr="00C87027">
        <w:rPr>
          <w:lang w:val="en-US"/>
        </w:rPr>
        <w:t>ệu</w:t>
      </w:r>
      <w:r>
        <w:rPr>
          <w:lang w:val="en-US"/>
        </w:rPr>
        <w:t xml:space="preserve"> t</w:t>
      </w:r>
      <w:r w:rsidRPr="00C87027">
        <w:rPr>
          <w:lang w:val="en-US"/>
        </w:rPr>
        <w:t>ự</w:t>
      </w:r>
      <w:r>
        <w:rPr>
          <w:lang w:val="en-US"/>
        </w:rPr>
        <w:t xml:space="preserve"> do ngu</w:t>
      </w:r>
      <w:r w:rsidRPr="00C87027">
        <w:rPr>
          <w:lang w:val="en-US"/>
        </w:rPr>
        <w:t>ồn</w:t>
      </w:r>
      <w:r>
        <w:rPr>
          <w:lang w:val="en-US"/>
        </w:rPr>
        <w:t xml:space="preserve"> m</w:t>
      </w:r>
      <w:r w:rsidRPr="00C87027">
        <w:rPr>
          <w:lang w:val="en-US"/>
        </w:rPr>
        <w:t>ở</w:t>
      </w:r>
      <w:r>
        <w:rPr>
          <w:lang w:val="en-US"/>
        </w:rPr>
        <w:t xml:space="preserve"> ph</w:t>
      </w:r>
      <w:r w:rsidRPr="00C87027">
        <w:rPr>
          <w:lang w:val="en-US"/>
        </w:rPr>
        <w:t>ổ</w:t>
      </w:r>
      <w:r>
        <w:rPr>
          <w:lang w:val="en-US"/>
        </w:rPr>
        <w:t xml:space="preserve"> bi</w:t>
      </w:r>
      <w:r w:rsidRPr="00C87027">
        <w:rPr>
          <w:lang w:val="en-US"/>
        </w:rPr>
        <w:t>ến</w:t>
      </w:r>
      <w:r>
        <w:rPr>
          <w:lang w:val="en-US"/>
        </w:rPr>
        <w:t xml:space="preserve"> nh</w:t>
      </w:r>
      <w:r w:rsidRPr="00C87027">
        <w:rPr>
          <w:lang w:val="en-US"/>
        </w:rPr>
        <w:t>ất</w:t>
      </w:r>
      <w:r>
        <w:rPr>
          <w:lang w:val="en-US"/>
        </w:rPr>
        <w:t xml:space="preserve"> th</w:t>
      </w:r>
      <w:r w:rsidRPr="00C87027">
        <w:rPr>
          <w:lang w:val="en-US"/>
        </w:rPr>
        <w:t>ế</w:t>
      </w:r>
      <w:r>
        <w:rPr>
          <w:lang w:val="en-US"/>
        </w:rPr>
        <w:t xml:space="preserve"> gi</w:t>
      </w:r>
      <w:r w:rsidRPr="00C87027">
        <w:rPr>
          <w:lang w:val="en-US"/>
        </w:rPr>
        <w:t>ới</w:t>
      </w:r>
      <w:r>
        <w:rPr>
          <w:lang w:val="en-US"/>
        </w:rPr>
        <w:t xml:space="preserve"> v</w:t>
      </w:r>
      <w:r w:rsidRPr="00C87027">
        <w:rPr>
          <w:lang w:val="en-US"/>
        </w:rPr>
        <w:t>à</w:t>
      </w:r>
      <w:r>
        <w:rPr>
          <w:lang w:val="en-US"/>
        </w:rPr>
        <w:t xml:space="preserve"> đư</w:t>
      </w:r>
      <w:r w:rsidRPr="00C87027">
        <w:rPr>
          <w:lang w:val="en-US"/>
        </w:rPr>
        <w:t>ợc</w:t>
      </w:r>
      <w:r>
        <w:rPr>
          <w:lang w:val="en-US"/>
        </w:rPr>
        <w:t xml:space="preserve"> c</w:t>
      </w:r>
      <w:r w:rsidRPr="00C87027">
        <w:rPr>
          <w:lang w:val="en-US"/>
        </w:rPr>
        <w:t>ác</w:t>
      </w:r>
      <w:r>
        <w:rPr>
          <w:lang w:val="en-US"/>
        </w:rPr>
        <w:t xml:space="preserve"> nh</w:t>
      </w:r>
      <w:r w:rsidRPr="00C87027">
        <w:rPr>
          <w:lang w:val="en-US"/>
        </w:rPr>
        <w:t>à</w:t>
      </w:r>
      <w:r>
        <w:rPr>
          <w:lang w:val="en-US"/>
        </w:rPr>
        <w:t xml:space="preserve"> ph</w:t>
      </w:r>
      <w:r w:rsidRPr="00C87027">
        <w:rPr>
          <w:lang w:val="en-US"/>
        </w:rPr>
        <w:t>át</w:t>
      </w:r>
      <w:r>
        <w:rPr>
          <w:lang w:val="en-US"/>
        </w:rPr>
        <w:t xml:space="preserve"> tri</w:t>
      </w:r>
      <w:r w:rsidRPr="00C87027">
        <w:rPr>
          <w:lang w:val="en-US"/>
        </w:rPr>
        <w:t>ển</w:t>
      </w:r>
      <w:r>
        <w:rPr>
          <w:lang w:val="en-US"/>
        </w:rPr>
        <w:t xml:space="preserve"> r</w:t>
      </w:r>
      <w:r w:rsidRPr="00C87027">
        <w:rPr>
          <w:lang w:val="en-US"/>
        </w:rPr>
        <w:t>ất</w:t>
      </w:r>
      <w:r>
        <w:rPr>
          <w:lang w:val="en-US"/>
        </w:rPr>
        <w:t xml:space="preserve"> </w:t>
      </w:r>
      <w:r w:rsidRPr="00C87027">
        <w:rPr>
          <w:lang w:val="en-US"/>
        </w:rPr>
        <w:t>ưa</w:t>
      </w:r>
      <w:r>
        <w:rPr>
          <w:lang w:val="en-US"/>
        </w:rPr>
        <w:t xml:space="preserve"> chu</w:t>
      </w:r>
      <w:r w:rsidRPr="00C87027">
        <w:rPr>
          <w:lang w:val="en-US"/>
        </w:rPr>
        <w:t>ộng</w:t>
      </w:r>
      <w:r>
        <w:rPr>
          <w:lang w:val="en-US"/>
        </w:rPr>
        <w:t xml:space="preserve"> trong qu</w:t>
      </w:r>
      <w:r w:rsidRPr="00C87027">
        <w:rPr>
          <w:lang w:val="en-US"/>
        </w:rPr>
        <w:t>á</w:t>
      </w:r>
      <w:r>
        <w:rPr>
          <w:lang w:val="en-US"/>
        </w:rPr>
        <w:t xml:space="preserve"> tr</w:t>
      </w:r>
      <w:r w:rsidRPr="00C87027">
        <w:rPr>
          <w:lang w:val="en-US"/>
        </w:rPr>
        <w:t>ìn</w:t>
      </w:r>
      <w:r>
        <w:rPr>
          <w:lang w:val="en-US"/>
        </w:rPr>
        <w:t>h ph</w:t>
      </w:r>
      <w:r w:rsidRPr="00C87027">
        <w:rPr>
          <w:lang w:val="en-US"/>
        </w:rPr>
        <w:t>át</w:t>
      </w:r>
      <w:r>
        <w:rPr>
          <w:lang w:val="en-US"/>
        </w:rPr>
        <w:t xml:space="preserve"> tri</w:t>
      </w:r>
      <w:r w:rsidRPr="00C87027">
        <w:rPr>
          <w:lang w:val="en-US"/>
        </w:rPr>
        <w:t>ển</w:t>
      </w:r>
      <w:r>
        <w:rPr>
          <w:lang w:val="en-US"/>
        </w:rPr>
        <w:t xml:space="preserve"> </w:t>
      </w:r>
      <w:r w:rsidRPr="00C87027">
        <w:rPr>
          <w:lang w:val="en-US"/>
        </w:rPr>
        <w:t>ứng</w:t>
      </w:r>
      <w:r>
        <w:rPr>
          <w:lang w:val="en-US"/>
        </w:rPr>
        <w:t xml:space="preserve"> d</w:t>
      </w:r>
      <w:r w:rsidRPr="00C87027">
        <w:rPr>
          <w:lang w:val="en-US"/>
        </w:rPr>
        <w:t>ụng</w:t>
      </w:r>
      <w:r>
        <w:rPr>
          <w:lang w:val="en-US"/>
        </w:rPr>
        <w:t>. V</w:t>
      </w:r>
      <w:r w:rsidRPr="00C87027">
        <w:rPr>
          <w:lang w:val="en-US"/>
        </w:rPr>
        <w:t>ì</w:t>
      </w:r>
      <w:r>
        <w:rPr>
          <w:lang w:val="en-US"/>
        </w:rPr>
        <w:t xml:space="preserve"> MySQL l</w:t>
      </w:r>
      <w:r w:rsidRPr="00C87027">
        <w:rPr>
          <w:lang w:val="en-US"/>
        </w:rPr>
        <w:t>à</w:t>
      </w:r>
      <w:r>
        <w:rPr>
          <w:lang w:val="en-US"/>
        </w:rPr>
        <w:t xml:space="preserve"> c</w:t>
      </w:r>
      <w:r w:rsidRPr="00C87027">
        <w:rPr>
          <w:lang w:val="en-US"/>
        </w:rPr>
        <w:t>ơ</w:t>
      </w:r>
      <w:r>
        <w:rPr>
          <w:lang w:val="en-US"/>
        </w:rPr>
        <w:t xml:space="preserve"> s</w:t>
      </w:r>
      <w:r w:rsidRPr="00C87027">
        <w:rPr>
          <w:lang w:val="en-US"/>
        </w:rPr>
        <w:t>ở</w:t>
      </w:r>
      <w:r>
        <w:rPr>
          <w:lang w:val="en-US"/>
        </w:rPr>
        <w:t xml:space="preserve"> d</w:t>
      </w:r>
      <w:r w:rsidRPr="00C87027">
        <w:rPr>
          <w:lang w:val="en-US"/>
        </w:rPr>
        <w:t>ữ</w:t>
      </w:r>
      <w:r>
        <w:rPr>
          <w:lang w:val="en-US"/>
        </w:rPr>
        <w:t xml:space="preserve"> li</w:t>
      </w:r>
      <w:r w:rsidRPr="00C87027">
        <w:rPr>
          <w:lang w:val="en-US"/>
        </w:rPr>
        <w:t>ệu</w:t>
      </w:r>
      <w:r>
        <w:rPr>
          <w:lang w:val="en-US"/>
        </w:rPr>
        <w:t xml:space="preserve"> t</w:t>
      </w:r>
      <w:r w:rsidRPr="00C87027">
        <w:rPr>
          <w:lang w:val="en-US"/>
        </w:rPr>
        <w:t>ốc</w:t>
      </w:r>
      <w:r>
        <w:rPr>
          <w:lang w:val="en-US"/>
        </w:rPr>
        <w:t xml:space="preserve"> đ</w:t>
      </w:r>
      <w:r w:rsidRPr="00C87027">
        <w:rPr>
          <w:lang w:val="en-US"/>
        </w:rPr>
        <w:t>ộ</w:t>
      </w:r>
      <w:r>
        <w:rPr>
          <w:lang w:val="en-US"/>
        </w:rPr>
        <w:t xml:space="preserve"> cao, </w:t>
      </w:r>
      <w:r w:rsidRPr="00C87027">
        <w:rPr>
          <w:lang w:val="en-US"/>
        </w:rPr>
        <w:t>ổn</w:t>
      </w:r>
      <w:r>
        <w:rPr>
          <w:lang w:val="en-US"/>
        </w:rPr>
        <w:t xml:space="preserve"> </w:t>
      </w:r>
      <w:r w:rsidRPr="00C87027">
        <w:rPr>
          <w:lang w:val="en-US"/>
        </w:rPr>
        <w:t>định</w:t>
      </w:r>
      <w:r>
        <w:rPr>
          <w:lang w:val="en-US"/>
        </w:rPr>
        <w:t xml:space="preserve"> v</w:t>
      </w:r>
      <w:r w:rsidRPr="00C87027">
        <w:rPr>
          <w:lang w:val="en-US"/>
        </w:rPr>
        <w:t>à</w:t>
      </w:r>
      <w:r>
        <w:rPr>
          <w:lang w:val="en-US"/>
        </w:rPr>
        <w:t xml:space="preserve"> d</w:t>
      </w:r>
      <w:r w:rsidRPr="00C87027">
        <w:rPr>
          <w:lang w:val="en-US"/>
        </w:rPr>
        <w:t>ễ</w:t>
      </w:r>
      <w:r>
        <w:rPr>
          <w:lang w:val="en-US"/>
        </w:rPr>
        <w:t xml:space="preserve"> s</w:t>
      </w:r>
      <w:r w:rsidRPr="00C87027">
        <w:rPr>
          <w:lang w:val="en-US"/>
        </w:rPr>
        <w:t>ử</w:t>
      </w:r>
      <w:r>
        <w:rPr>
          <w:lang w:val="en-US"/>
        </w:rPr>
        <w:t xml:space="preserve"> d</w:t>
      </w:r>
      <w:r w:rsidRPr="00C87027">
        <w:rPr>
          <w:lang w:val="en-US"/>
        </w:rPr>
        <w:t>ụng</w:t>
      </w:r>
      <w:r>
        <w:rPr>
          <w:lang w:val="en-US"/>
        </w:rPr>
        <w:t>, c</w:t>
      </w:r>
      <w:r w:rsidRPr="00C87027">
        <w:rPr>
          <w:lang w:val="en-US"/>
        </w:rPr>
        <w:t>ó</w:t>
      </w:r>
      <w:r>
        <w:rPr>
          <w:lang w:val="en-US"/>
        </w:rPr>
        <w:t xml:space="preserve"> t</w:t>
      </w:r>
      <w:r w:rsidRPr="00C87027">
        <w:rPr>
          <w:lang w:val="en-US"/>
        </w:rPr>
        <w:t>ính</w:t>
      </w:r>
      <w:r>
        <w:rPr>
          <w:lang w:val="en-US"/>
        </w:rPr>
        <w:t xml:space="preserve"> kh</w:t>
      </w:r>
      <w:r w:rsidRPr="00C87027">
        <w:rPr>
          <w:lang w:val="en-US"/>
        </w:rPr>
        <w:t>ả</w:t>
      </w:r>
      <w:r>
        <w:rPr>
          <w:lang w:val="en-US"/>
        </w:rPr>
        <w:t xml:space="preserve"> chuy</w:t>
      </w:r>
      <w:r w:rsidRPr="00C87027">
        <w:rPr>
          <w:lang w:val="en-US"/>
        </w:rPr>
        <w:t>ển</w:t>
      </w:r>
      <w:r>
        <w:rPr>
          <w:lang w:val="en-US"/>
        </w:rPr>
        <w:t>, ho</w:t>
      </w:r>
      <w:r w:rsidRPr="00C87027">
        <w:rPr>
          <w:lang w:val="en-US"/>
        </w:rPr>
        <w:t>ạt</w:t>
      </w:r>
      <w:r>
        <w:rPr>
          <w:lang w:val="en-US"/>
        </w:rPr>
        <w:t xml:space="preserve"> đ</w:t>
      </w:r>
      <w:r w:rsidRPr="00C87027">
        <w:rPr>
          <w:lang w:val="en-US"/>
        </w:rPr>
        <w:t>ộng</w:t>
      </w:r>
      <w:r>
        <w:rPr>
          <w:lang w:val="en-US"/>
        </w:rPr>
        <w:t xml:space="preserve"> tr</w:t>
      </w:r>
      <w:r w:rsidRPr="00C87027">
        <w:rPr>
          <w:lang w:val="en-US"/>
        </w:rPr>
        <w:t>ên</w:t>
      </w:r>
      <w:r>
        <w:rPr>
          <w:lang w:val="en-US"/>
        </w:rPr>
        <w:t xml:space="preserve"> nhi</w:t>
      </w:r>
      <w:r w:rsidRPr="00C87027">
        <w:rPr>
          <w:lang w:val="en-US"/>
        </w:rPr>
        <w:t>ều</w:t>
      </w:r>
      <w:r>
        <w:rPr>
          <w:lang w:val="en-US"/>
        </w:rPr>
        <w:t xml:space="preserve"> h</w:t>
      </w:r>
      <w:r w:rsidRPr="00C87027">
        <w:rPr>
          <w:lang w:val="en-US"/>
        </w:rPr>
        <w:t>ệ</w:t>
      </w:r>
      <w:r>
        <w:rPr>
          <w:lang w:val="en-US"/>
        </w:rPr>
        <w:t xml:space="preserve"> </w:t>
      </w:r>
      <w:r w:rsidRPr="00C87027">
        <w:rPr>
          <w:lang w:val="en-US"/>
        </w:rPr>
        <w:t>đ</w:t>
      </w:r>
      <w:r>
        <w:rPr>
          <w:lang w:val="en-US"/>
        </w:rPr>
        <w:t>i</w:t>
      </w:r>
      <w:r w:rsidRPr="00C87027">
        <w:rPr>
          <w:lang w:val="en-US"/>
        </w:rPr>
        <w:t>ều</w:t>
      </w:r>
      <w:r>
        <w:rPr>
          <w:lang w:val="en-US"/>
        </w:rPr>
        <w:t xml:space="preserve"> h</w:t>
      </w:r>
      <w:r w:rsidRPr="00C87027">
        <w:rPr>
          <w:lang w:val="en-US"/>
        </w:rPr>
        <w:t>ành</w:t>
      </w:r>
      <w:r>
        <w:rPr>
          <w:lang w:val="en-US"/>
        </w:rPr>
        <w:t xml:space="preserve"> cung c</w:t>
      </w:r>
      <w:r w:rsidRPr="00C87027">
        <w:rPr>
          <w:lang w:val="en-US"/>
        </w:rPr>
        <w:t>ập</w:t>
      </w:r>
      <w:r>
        <w:rPr>
          <w:lang w:val="en-US"/>
        </w:rPr>
        <w:t xml:space="preserve"> m</w:t>
      </w:r>
      <w:r w:rsidRPr="00C87027">
        <w:rPr>
          <w:lang w:val="en-US"/>
        </w:rPr>
        <w:t>ột</w:t>
      </w:r>
      <w:r>
        <w:rPr>
          <w:lang w:val="en-US"/>
        </w:rPr>
        <w:t xml:space="preserve"> h</w:t>
      </w:r>
      <w:r w:rsidRPr="00C87027">
        <w:rPr>
          <w:lang w:val="en-US"/>
        </w:rPr>
        <w:t>ệ</w:t>
      </w:r>
      <w:r>
        <w:rPr>
          <w:lang w:val="en-US"/>
        </w:rPr>
        <w:t xml:space="preserve"> th</w:t>
      </w:r>
      <w:r w:rsidRPr="00C87027">
        <w:rPr>
          <w:lang w:val="en-US"/>
        </w:rPr>
        <w:t>ống</w:t>
      </w:r>
      <w:r>
        <w:rPr>
          <w:lang w:val="en-US"/>
        </w:rPr>
        <w:t xml:space="preserve"> l</w:t>
      </w:r>
      <w:r w:rsidRPr="00C87027">
        <w:rPr>
          <w:lang w:val="en-US"/>
        </w:rPr>
        <w:t>ớn</w:t>
      </w:r>
      <w:r>
        <w:rPr>
          <w:lang w:val="en-US"/>
        </w:rPr>
        <w:t xml:space="preserve"> c</w:t>
      </w:r>
      <w:r w:rsidRPr="00C87027">
        <w:rPr>
          <w:lang w:val="en-US"/>
        </w:rPr>
        <w:t>ác</w:t>
      </w:r>
      <w:r>
        <w:rPr>
          <w:lang w:val="en-US"/>
        </w:rPr>
        <w:t xml:space="preserve"> h</w:t>
      </w:r>
      <w:r w:rsidRPr="00C87027">
        <w:rPr>
          <w:lang w:val="en-US"/>
        </w:rPr>
        <w:t>à</w:t>
      </w:r>
      <w:r>
        <w:rPr>
          <w:lang w:val="en-US"/>
        </w:rPr>
        <w:t>m ti</w:t>
      </w:r>
      <w:r w:rsidRPr="00C87027">
        <w:rPr>
          <w:lang w:val="en-US"/>
        </w:rPr>
        <w:t>ện</w:t>
      </w:r>
      <w:r>
        <w:rPr>
          <w:lang w:val="en-US"/>
        </w:rPr>
        <w:t xml:space="preserve"> </w:t>
      </w:r>
      <w:r w:rsidRPr="00C87027">
        <w:rPr>
          <w:lang w:val="en-US"/>
        </w:rPr>
        <w:t>ích</w:t>
      </w:r>
      <w:r>
        <w:rPr>
          <w:lang w:val="en-US"/>
        </w:rPr>
        <w:t xml:space="preserve"> r</w:t>
      </w:r>
      <w:r w:rsidRPr="00C87027">
        <w:rPr>
          <w:lang w:val="en-US"/>
        </w:rPr>
        <w:t>ất</w:t>
      </w:r>
      <w:r>
        <w:rPr>
          <w:lang w:val="en-US"/>
        </w:rPr>
        <w:t xml:space="preserve"> m</w:t>
      </w:r>
      <w:r w:rsidRPr="00C87027">
        <w:rPr>
          <w:lang w:val="en-US"/>
        </w:rPr>
        <w:t>ạn</w:t>
      </w:r>
      <w:r>
        <w:rPr>
          <w:lang w:val="en-US"/>
        </w:rPr>
        <w:t>h. V</w:t>
      </w:r>
      <w:r w:rsidRPr="00C87027">
        <w:rPr>
          <w:lang w:val="en-US"/>
        </w:rPr>
        <w:t>ới</w:t>
      </w:r>
      <w:r>
        <w:rPr>
          <w:lang w:val="en-US"/>
        </w:rPr>
        <w:t xml:space="preserve"> t</w:t>
      </w:r>
      <w:r w:rsidRPr="00C87027">
        <w:rPr>
          <w:lang w:val="en-US"/>
        </w:rPr>
        <w:t>ốc</w:t>
      </w:r>
      <w:r>
        <w:rPr>
          <w:lang w:val="en-US"/>
        </w:rPr>
        <w:t xml:space="preserve"> đ</w:t>
      </w:r>
      <w:r w:rsidRPr="00C87027">
        <w:rPr>
          <w:lang w:val="en-US"/>
        </w:rPr>
        <w:t>ộ</w:t>
      </w:r>
      <w:r>
        <w:rPr>
          <w:lang w:val="en-US"/>
        </w:rPr>
        <w:t xml:space="preserve"> v</w:t>
      </w:r>
      <w:r w:rsidRPr="00C87027">
        <w:rPr>
          <w:lang w:val="en-US"/>
        </w:rPr>
        <w:t>à</w:t>
      </w:r>
      <w:r>
        <w:rPr>
          <w:lang w:val="en-US"/>
        </w:rPr>
        <w:t xml:space="preserve"> t</w:t>
      </w:r>
      <w:r w:rsidRPr="00C87027">
        <w:rPr>
          <w:lang w:val="en-US"/>
        </w:rPr>
        <w:t>ính</w:t>
      </w:r>
      <w:r>
        <w:rPr>
          <w:lang w:val="en-US"/>
        </w:rPr>
        <w:t xml:space="preserve"> b</w:t>
      </w:r>
      <w:r w:rsidRPr="00C87027">
        <w:rPr>
          <w:lang w:val="en-US"/>
        </w:rPr>
        <w:t>ảo</w:t>
      </w:r>
      <w:r>
        <w:rPr>
          <w:lang w:val="en-US"/>
        </w:rPr>
        <w:t xml:space="preserve"> m</w:t>
      </w:r>
      <w:r w:rsidRPr="00C87027">
        <w:rPr>
          <w:lang w:val="en-US"/>
        </w:rPr>
        <w:t>ật</w:t>
      </w:r>
      <w:r>
        <w:rPr>
          <w:lang w:val="en-US"/>
        </w:rPr>
        <w:t xml:space="preserve"> cao, MySQL r</w:t>
      </w:r>
      <w:r w:rsidRPr="00C87027">
        <w:rPr>
          <w:lang w:val="en-US"/>
        </w:rPr>
        <w:t>ất</w:t>
      </w:r>
      <w:r>
        <w:rPr>
          <w:lang w:val="en-US"/>
        </w:rPr>
        <w:t xml:space="preserve"> th</w:t>
      </w:r>
      <w:r w:rsidRPr="00C87027">
        <w:rPr>
          <w:lang w:val="en-US"/>
        </w:rPr>
        <w:t>ích</w:t>
      </w:r>
      <w:r>
        <w:rPr>
          <w:lang w:val="en-US"/>
        </w:rPr>
        <w:t xml:space="preserve"> h</w:t>
      </w:r>
      <w:r w:rsidRPr="00C87027">
        <w:rPr>
          <w:lang w:val="en-US"/>
        </w:rPr>
        <w:t>ợp</w:t>
      </w:r>
      <w:r>
        <w:rPr>
          <w:lang w:val="en-US"/>
        </w:rPr>
        <w:t xml:space="preserve"> cho c</w:t>
      </w:r>
      <w:r w:rsidRPr="00C87027">
        <w:rPr>
          <w:lang w:val="en-US"/>
        </w:rPr>
        <w:t>ác</w:t>
      </w:r>
      <w:r>
        <w:rPr>
          <w:lang w:val="en-US"/>
        </w:rPr>
        <w:t xml:space="preserve"> </w:t>
      </w:r>
      <w:r w:rsidRPr="00C87027">
        <w:rPr>
          <w:lang w:val="en-US"/>
        </w:rPr>
        <w:t>ứng</w:t>
      </w:r>
      <w:r>
        <w:rPr>
          <w:lang w:val="en-US"/>
        </w:rPr>
        <w:t xml:space="preserve"> d</w:t>
      </w:r>
      <w:r w:rsidRPr="00C87027">
        <w:rPr>
          <w:lang w:val="en-US"/>
        </w:rPr>
        <w:t>ụng</w:t>
      </w:r>
      <w:r>
        <w:rPr>
          <w:lang w:val="en-US"/>
        </w:rPr>
        <w:t xml:space="preserve"> có truy c</w:t>
      </w:r>
      <w:r w:rsidRPr="00C87027">
        <w:rPr>
          <w:lang w:val="en-US"/>
        </w:rPr>
        <w:t>ập</w:t>
      </w:r>
      <w:r>
        <w:rPr>
          <w:lang w:val="en-US"/>
        </w:rPr>
        <w:t xml:space="preserve"> CSDL tr</w:t>
      </w:r>
      <w:r w:rsidRPr="00C87027">
        <w:rPr>
          <w:lang w:val="en-US"/>
        </w:rPr>
        <w:t>ên</w:t>
      </w:r>
      <w:r>
        <w:rPr>
          <w:lang w:val="en-US"/>
        </w:rPr>
        <w:t xml:space="preserve"> Internet. </w:t>
      </w:r>
    </w:p>
    <w:p w:rsidR="002733C4" w:rsidRDefault="00C87027" w:rsidP="009C7408">
      <w:pPr>
        <w:ind w:firstLine="567"/>
        <w:jc w:val="both"/>
        <w:rPr>
          <w:lang w:val="en-US"/>
        </w:rPr>
      </w:pPr>
      <w:r>
        <w:rPr>
          <w:lang w:val="en-US"/>
        </w:rPr>
        <w:t>MySQL đư</w:t>
      </w:r>
      <w:r w:rsidRPr="00C87027">
        <w:rPr>
          <w:lang w:val="en-US"/>
        </w:rPr>
        <w:t>ợc</w:t>
      </w:r>
      <w:r>
        <w:rPr>
          <w:lang w:val="en-US"/>
        </w:rPr>
        <w:t xml:space="preserve"> s</w:t>
      </w:r>
      <w:r w:rsidRPr="00C87027">
        <w:rPr>
          <w:lang w:val="en-US"/>
        </w:rPr>
        <w:t>ử</w:t>
      </w:r>
      <w:r>
        <w:rPr>
          <w:lang w:val="en-US"/>
        </w:rPr>
        <w:t xml:space="preserve"> d</w:t>
      </w:r>
      <w:r w:rsidRPr="00C87027">
        <w:rPr>
          <w:lang w:val="en-US"/>
        </w:rPr>
        <w:t>ụng</w:t>
      </w:r>
      <w:r>
        <w:rPr>
          <w:lang w:val="en-US"/>
        </w:rPr>
        <w:t xml:space="preserve"> cho vi</w:t>
      </w:r>
      <w:r w:rsidRPr="00C87027">
        <w:rPr>
          <w:lang w:val="en-US"/>
        </w:rPr>
        <w:t>ệc</w:t>
      </w:r>
      <w:r>
        <w:rPr>
          <w:lang w:val="en-US"/>
        </w:rPr>
        <w:t xml:space="preserve"> b</w:t>
      </w:r>
      <w:r w:rsidRPr="00C87027">
        <w:rPr>
          <w:lang w:val="en-US"/>
        </w:rPr>
        <w:t>ổ</w:t>
      </w:r>
      <w:r>
        <w:rPr>
          <w:lang w:val="en-US"/>
        </w:rPr>
        <w:t xml:space="preserve"> tr</w:t>
      </w:r>
      <w:r w:rsidRPr="00C87027">
        <w:rPr>
          <w:lang w:val="en-US"/>
        </w:rPr>
        <w:t>ợ</w:t>
      </w:r>
      <w:r>
        <w:rPr>
          <w:lang w:val="en-US"/>
        </w:rPr>
        <w:t xml:space="preserve"> PHP, Perl v</w:t>
      </w:r>
      <w:r w:rsidRPr="00C87027">
        <w:rPr>
          <w:lang w:val="en-US"/>
        </w:rPr>
        <w:t>à</w:t>
      </w:r>
      <w:r>
        <w:rPr>
          <w:lang w:val="en-US"/>
        </w:rPr>
        <w:t xml:space="preserve"> nhi</w:t>
      </w:r>
      <w:r w:rsidRPr="00C87027">
        <w:rPr>
          <w:lang w:val="en-US"/>
        </w:rPr>
        <w:t>ều</w:t>
      </w:r>
      <w:r>
        <w:rPr>
          <w:lang w:val="en-US"/>
        </w:rPr>
        <w:t xml:space="preserve"> ng</w:t>
      </w:r>
      <w:r w:rsidRPr="00C87027">
        <w:rPr>
          <w:lang w:val="en-US"/>
        </w:rPr>
        <w:t>ô</w:t>
      </w:r>
      <w:r>
        <w:rPr>
          <w:lang w:val="en-US"/>
        </w:rPr>
        <w:t>n ng</w:t>
      </w:r>
      <w:r w:rsidRPr="00C87027">
        <w:rPr>
          <w:lang w:val="en-US"/>
        </w:rPr>
        <w:t>ữ</w:t>
      </w:r>
      <w:r>
        <w:rPr>
          <w:lang w:val="en-US"/>
        </w:rPr>
        <w:t xml:space="preserve"> kh</w:t>
      </w:r>
      <w:r w:rsidRPr="00C87027">
        <w:rPr>
          <w:lang w:val="en-US"/>
        </w:rPr>
        <w:t>ác</w:t>
      </w:r>
      <w:r>
        <w:rPr>
          <w:lang w:val="en-US"/>
        </w:rPr>
        <w:t>, n</w:t>
      </w:r>
      <w:r w:rsidRPr="00C87027">
        <w:rPr>
          <w:lang w:val="en-US"/>
        </w:rPr>
        <w:t>ó</w:t>
      </w:r>
      <w:r>
        <w:rPr>
          <w:lang w:val="en-US"/>
        </w:rPr>
        <w:t xml:space="preserve"> l</w:t>
      </w:r>
      <w:r w:rsidRPr="00C87027">
        <w:rPr>
          <w:lang w:val="en-US"/>
        </w:rPr>
        <w:t>à</w:t>
      </w:r>
      <w:r>
        <w:rPr>
          <w:lang w:val="en-US"/>
        </w:rPr>
        <w:t>m n</w:t>
      </w:r>
      <w:r w:rsidRPr="00C87027">
        <w:rPr>
          <w:lang w:val="en-US"/>
        </w:rPr>
        <w:t>ơ</w:t>
      </w:r>
      <w:r>
        <w:rPr>
          <w:lang w:val="en-US"/>
        </w:rPr>
        <w:t>i l</w:t>
      </w:r>
      <w:r w:rsidRPr="00C87027">
        <w:rPr>
          <w:lang w:val="en-US"/>
        </w:rPr>
        <w:t>ư</w:t>
      </w:r>
      <w:r>
        <w:rPr>
          <w:lang w:val="en-US"/>
        </w:rPr>
        <w:t>u tr</w:t>
      </w:r>
      <w:r w:rsidRPr="00C87027">
        <w:rPr>
          <w:lang w:val="en-US"/>
        </w:rPr>
        <w:t>ữ</w:t>
      </w:r>
      <w:r>
        <w:rPr>
          <w:lang w:val="en-US"/>
        </w:rPr>
        <w:t xml:space="preserve"> nh</w:t>
      </w:r>
      <w:r w:rsidRPr="00C87027">
        <w:rPr>
          <w:lang w:val="en-US"/>
        </w:rPr>
        <w:t>ững</w:t>
      </w:r>
      <w:r>
        <w:rPr>
          <w:lang w:val="en-US"/>
        </w:rPr>
        <w:t xml:space="preserve"> th</w:t>
      </w:r>
      <w:r w:rsidRPr="00C87027">
        <w:rPr>
          <w:lang w:val="en-US"/>
        </w:rPr>
        <w:t>ông</w:t>
      </w:r>
      <w:r>
        <w:rPr>
          <w:lang w:val="en-US"/>
        </w:rPr>
        <w:t xml:space="preserve"> tin tr</w:t>
      </w:r>
      <w:r w:rsidRPr="00C87027">
        <w:rPr>
          <w:lang w:val="en-US"/>
        </w:rPr>
        <w:t>ên</w:t>
      </w:r>
      <w:r>
        <w:rPr>
          <w:lang w:val="en-US"/>
        </w:rPr>
        <w:t xml:space="preserve"> c</w:t>
      </w:r>
      <w:r w:rsidRPr="00C87027">
        <w:rPr>
          <w:lang w:val="en-US"/>
        </w:rPr>
        <w:t>ác</w:t>
      </w:r>
      <w:r>
        <w:rPr>
          <w:lang w:val="en-US"/>
        </w:rPr>
        <w:t xml:space="preserve"> trang web vi</w:t>
      </w:r>
      <w:r w:rsidRPr="00C87027">
        <w:rPr>
          <w:lang w:val="en-US"/>
        </w:rPr>
        <w:t>ết</w:t>
      </w:r>
      <w:r>
        <w:rPr>
          <w:lang w:val="en-US"/>
        </w:rPr>
        <w:t xml:space="preserve"> b</w:t>
      </w:r>
      <w:r w:rsidRPr="00C87027">
        <w:rPr>
          <w:lang w:val="en-US"/>
        </w:rPr>
        <w:t>ằng</w:t>
      </w:r>
      <w:r>
        <w:rPr>
          <w:lang w:val="en-US"/>
        </w:rPr>
        <w:t xml:space="preserve"> PHP hay Perl.</w:t>
      </w:r>
    </w:p>
    <w:p w:rsidR="00A7518C" w:rsidRDefault="00A7518C" w:rsidP="009C7408">
      <w:pPr>
        <w:ind w:firstLine="567"/>
        <w:jc w:val="both"/>
        <w:rPr>
          <w:lang w:val="en-US"/>
        </w:rPr>
      </w:pPr>
      <w:r>
        <w:rPr>
          <w:lang w:val="en-US"/>
        </w:rPr>
        <w:tab/>
      </w:r>
      <w:r w:rsidRPr="00FD4987">
        <w:rPr>
          <w:b/>
          <w:lang w:val="en-US"/>
        </w:rPr>
        <w:t>AJAX</w:t>
      </w:r>
      <w:r w:rsidR="00F71C0C">
        <w:rPr>
          <w:rStyle w:val="FootnoteReference"/>
          <w:lang w:val="en-US"/>
        </w:rPr>
        <w:footnoteReference w:id="5"/>
      </w:r>
      <w:r w:rsidRPr="00A7518C">
        <w:rPr>
          <w:lang w:val="en-US"/>
        </w:rPr>
        <w:t xml:space="preserve"> (viết tắt của Asynchronous JavaScript and XML, nghĩa là JavaScript và</w:t>
      </w:r>
      <w:r>
        <w:rPr>
          <w:lang w:val="en-US"/>
        </w:rPr>
        <w:t xml:space="preserve"> XML kh</w:t>
      </w:r>
      <w:r w:rsidRPr="00A7518C">
        <w:rPr>
          <w:lang w:val="en-US"/>
        </w:rPr>
        <w:t>ông</w:t>
      </w:r>
      <w:r>
        <w:rPr>
          <w:lang w:val="en-US"/>
        </w:rPr>
        <w:t xml:space="preserve"> đ</w:t>
      </w:r>
      <w:r w:rsidRPr="00A7518C">
        <w:rPr>
          <w:lang w:val="en-US"/>
        </w:rPr>
        <w:t>ồng</w:t>
      </w:r>
      <w:r>
        <w:rPr>
          <w:lang w:val="en-US"/>
        </w:rPr>
        <w:t xml:space="preserve"> b</w:t>
      </w:r>
      <w:r w:rsidRPr="00A7518C">
        <w:rPr>
          <w:lang w:val="en-US"/>
        </w:rPr>
        <w:t>ộ</w:t>
      </w:r>
      <w:r>
        <w:rPr>
          <w:lang w:val="en-US"/>
        </w:rPr>
        <w:t>) l</w:t>
      </w:r>
      <w:r w:rsidRPr="00A7518C">
        <w:rPr>
          <w:lang w:val="en-US"/>
        </w:rPr>
        <w:t>à</w:t>
      </w:r>
      <w:r>
        <w:rPr>
          <w:lang w:val="en-US"/>
        </w:rPr>
        <w:t xml:space="preserve"> m</w:t>
      </w:r>
      <w:r w:rsidRPr="00A7518C">
        <w:rPr>
          <w:lang w:val="en-US"/>
        </w:rPr>
        <w:t>ột</w:t>
      </w:r>
      <w:r>
        <w:rPr>
          <w:lang w:val="en-US"/>
        </w:rPr>
        <w:t xml:space="preserve"> nh</w:t>
      </w:r>
      <w:r w:rsidRPr="00A7518C">
        <w:rPr>
          <w:lang w:val="en-US"/>
        </w:rPr>
        <w:t>óm</w:t>
      </w:r>
      <w:r>
        <w:rPr>
          <w:lang w:val="en-US"/>
        </w:rPr>
        <w:t xml:space="preserve"> c</w:t>
      </w:r>
      <w:r w:rsidRPr="00A7518C">
        <w:rPr>
          <w:lang w:val="en-US"/>
        </w:rPr>
        <w:t>ác</w:t>
      </w:r>
      <w:r>
        <w:rPr>
          <w:lang w:val="en-US"/>
        </w:rPr>
        <w:t xml:space="preserve"> c</w:t>
      </w:r>
      <w:r w:rsidRPr="00A7518C">
        <w:rPr>
          <w:lang w:val="en-US"/>
        </w:rPr>
        <w:t>ông</w:t>
      </w:r>
      <w:r>
        <w:rPr>
          <w:lang w:val="en-US"/>
        </w:rPr>
        <w:t xml:space="preserve"> ngh</w:t>
      </w:r>
      <w:r w:rsidRPr="00A7518C">
        <w:rPr>
          <w:lang w:val="en-US"/>
        </w:rPr>
        <w:t>ệ</w:t>
      </w:r>
      <w:r>
        <w:rPr>
          <w:lang w:val="en-US"/>
        </w:rPr>
        <w:t xml:space="preserve"> ph</w:t>
      </w:r>
      <w:r w:rsidRPr="00A7518C">
        <w:rPr>
          <w:lang w:val="en-US"/>
        </w:rPr>
        <w:t>át</w:t>
      </w:r>
      <w:r>
        <w:rPr>
          <w:lang w:val="en-US"/>
        </w:rPr>
        <w:t xml:space="preserve"> tri</w:t>
      </w:r>
      <w:r w:rsidRPr="00A7518C">
        <w:rPr>
          <w:lang w:val="en-US"/>
        </w:rPr>
        <w:t>ển</w:t>
      </w:r>
      <w:r>
        <w:rPr>
          <w:lang w:val="en-US"/>
        </w:rPr>
        <w:t xml:space="preserve"> web đư</w:t>
      </w:r>
      <w:r w:rsidRPr="00A7518C">
        <w:rPr>
          <w:lang w:val="en-US"/>
        </w:rPr>
        <w:t>ợc</w:t>
      </w:r>
      <w:r>
        <w:rPr>
          <w:lang w:val="en-US"/>
        </w:rPr>
        <w:t xml:space="preserve"> s</w:t>
      </w:r>
      <w:r w:rsidRPr="00A7518C">
        <w:rPr>
          <w:lang w:val="en-US"/>
        </w:rPr>
        <w:t>ử</w:t>
      </w:r>
      <w:r>
        <w:rPr>
          <w:lang w:val="en-US"/>
        </w:rPr>
        <w:t xml:space="preserve"> d</w:t>
      </w:r>
      <w:r w:rsidRPr="00A7518C">
        <w:rPr>
          <w:lang w:val="en-US"/>
        </w:rPr>
        <w:t>ụng</w:t>
      </w:r>
      <w:r>
        <w:rPr>
          <w:lang w:val="en-US"/>
        </w:rPr>
        <w:t xml:space="preserve"> đ</w:t>
      </w:r>
      <w:r w:rsidRPr="00A7518C">
        <w:rPr>
          <w:lang w:val="en-US"/>
        </w:rPr>
        <w:t>ể</w:t>
      </w:r>
      <w:r>
        <w:rPr>
          <w:lang w:val="en-US"/>
        </w:rPr>
        <w:t xml:space="preserve"> t</w:t>
      </w:r>
      <w:r w:rsidRPr="00A7518C">
        <w:rPr>
          <w:lang w:val="en-US"/>
        </w:rPr>
        <w:t>ạo</w:t>
      </w:r>
      <w:r>
        <w:rPr>
          <w:lang w:val="en-US"/>
        </w:rPr>
        <w:t xml:space="preserve"> c</w:t>
      </w:r>
      <w:r w:rsidRPr="00A7518C">
        <w:rPr>
          <w:lang w:val="en-US"/>
        </w:rPr>
        <w:t>ác</w:t>
      </w:r>
      <w:r>
        <w:rPr>
          <w:lang w:val="en-US"/>
        </w:rPr>
        <w:t xml:space="preserve"> </w:t>
      </w:r>
      <w:r w:rsidRPr="00A7518C">
        <w:rPr>
          <w:lang w:val="en-US"/>
        </w:rPr>
        <w:t>ứng</w:t>
      </w:r>
      <w:r>
        <w:rPr>
          <w:lang w:val="en-US"/>
        </w:rPr>
        <w:t xml:space="preserve"> d</w:t>
      </w:r>
      <w:r w:rsidRPr="00A7518C">
        <w:rPr>
          <w:lang w:val="en-US"/>
        </w:rPr>
        <w:t>ụng</w:t>
      </w:r>
      <w:r>
        <w:rPr>
          <w:lang w:val="en-US"/>
        </w:rPr>
        <w:t xml:space="preserve"> web đ</w:t>
      </w:r>
      <w:r w:rsidRPr="00A7518C">
        <w:rPr>
          <w:lang w:val="en-US"/>
        </w:rPr>
        <w:t>ộng</w:t>
      </w:r>
      <w:r>
        <w:rPr>
          <w:lang w:val="en-US"/>
        </w:rPr>
        <w:t xml:space="preserve"> hay c</w:t>
      </w:r>
      <w:r w:rsidRPr="00A7518C">
        <w:rPr>
          <w:lang w:val="en-US"/>
        </w:rPr>
        <w:t>ác</w:t>
      </w:r>
      <w:r>
        <w:rPr>
          <w:lang w:val="en-US"/>
        </w:rPr>
        <w:t xml:space="preserve"> </w:t>
      </w:r>
      <w:r w:rsidRPr="00A7518C">
        <w:rPr>
          <w:lang w:val="en-US"/>
        </w:rPr>
        <w:t>ứng</w:t>
      </w:r>
      <w:r>
        <w:rPr>
          <w:lang w:val="en-US"/>
        </w:rPr>
        <w:t xml:space="preserve"> d</w:t>
      </w:r>
      <w:r w:rsidRPr="00A7518C">
        <w:rPr>
          <w:lang w:val="en-US"/>
        </w:rPr>
        <w:t>ụng</w:t>
      </w:r>
      <w:r>
        <w:rPr>
          <w:lang w:val="en-US"/>
        </w:rPr>
        <w:t xml:space="preserve"> gi</w:t>
      </w:r>
      <w:r w:rsidRPr="00A7518C">
        <w:rPr>
          <w:lang w:val="en-US"/>
        </w:rPr>
        <w:t>àu</w:t>
      </w:r>
      <w:r>
        <w:rPr>
          <w:lang w:val="en-US"/>
        </w:rPr>
        <w:t xml:space="preserve"> t</w:t>
      </w:r>
      <w:r w:rsidRPr="00A7518C">
        <w:rPr>
          <w:lang w:val="en-US"/>
        </w:rPr>
        <w:t>ính</w:t>
      </w:r>
      <w:r>
        <w:rPr>
          <w:lang w:val="en-US"/>
        </w:rPr>
        <w:t xml:space="preserve"> Internet. Ajax l</w:t>
      </w:r>
      <w:r w:rsidRPr="00A7518C">
        <w:rPr>
          <w:lang w:val="en-US"/>
        </w:rPr>
        <w:t>à</w:t>
      </w:r>
      <w:r>
        <w:rPr>
          <w:lang w:val="en-US"/>
        </w:rPr>
        <w:t xml:space="preserve"> m</w:t>
      </w:r>
      <w:r w:rsidRPr="00A7518C">
        <w:rPr>
          <w:lang w:val="en-US"/>
        </w:rPr>
        <w:t>ột</w:t>
      </w:r>
      <w:r>
        <w:rPr>
          <w:lang w:val="en-US"/>
        </w:rPr>
        <w:t xml:space="preserve"> k</w:t>
      </w:r>
      <w:r w:rsidRPr="00A7518C">
        <w:rPr>
          <w:lang w:val="en-US"/>
        </w:rPr>
        <w:t>ỹ</w:t>
      </w:r>
      <w:r>
        <w:rPr>
          <w:lang w:val="en-US"/>
        </w:rPr>
        <w:t xml:space="preserve"> thu</w:t>
      </w:r>
      <w:r w:rsidRPr="00A7518C">
        <w:rPr>
          <w:lang w:val="en-US"/>
        </w:rPr>
        <w:t>ật</w:t>
      </w:r>
      <w:r>
        <w:rPr>
          <w:lang w:val="en-US"/>
        </w:rPr>
        <w:t xml:space="preserve"> ph</w:t>
      </w:r>
      <w:r w:rsidRPr="00A7518C">
        <w:rPr>
          <w:lang w:val="en-US"/>
        </w:rPr>
        <w:t>át</w:t>
      </w:r>
      <w:r>
        <w:rPr>
          <w:lang w:val="en-US"/>
        </w:rPr>
        <w:t xml:space="preserve"> tri</w:t>
      </w:r>
      <w:r w:rsidRPr="00A7518C">
        <w:rPr>
          <w:lang w:val="en-US"/>
        </w:rPr>
        <w:t>ển</w:t>
      </w:r>
      <w:r>
        <w:rPr>
          <w:lang w:val="en-US"/>
        </w:rPr>
        <w:t xml:space="preserve"> web c</w:t>
      </w:r>
      <w:r w:rsidRPr="00A7518C">
        <w:rPr>
          <w:lang w:val="en-US"/>
        </w:rPr>
        <w:t>ó</w:t>
      </w:r>
      <w:r>
        <w:rPr>
          <w:lang w:val="en-US"/>
        </w:rPr>
        <w:t xml:space="preserve"> t</w:t>
      </w:r>
      <w:r w:rsidRPr="00A7518C">
        <w:rPr>
          <w:lang w:val="en-US"/>
        </w:rPr>
        <w:t>ính</w:t>
      </w:r>
      <w:r>
        <w:rPr>
          <w:lang w:val="en-US"/>
        </w:rPr>
        <w:t xml:space="preserve"> t</w:t>
      </w:r>
      <w:r w:rsidRPr="00A7518C">
        <w:rPr>
          <w:lang w:val="en-US"/>
        </w:rPr>
        <w:t>ươn</w:t>
      </w:r>
      <w:r>
        <w:rPr>
          <w:lang w:val="en-US"/>
        </w:rPr>
        <w:t>g t</w:t>
      </w:r>
      <w:r w:rsidRPr="00A7518C">
        <w:rPr>
          <w:lang w:val="en-US"/>
        </w:rPr>
        <w:t>ác</w:t>
      </w:r>
      <w:r>
        <w:rPr>
          <w:lang w:val="en-US"/>
        </w:rPr>
        <w:t xml:space="preserve"> cao b</w:t>
      </w:r>
      <w:r w:rsidRPr="00A7518C">
        <w:rPr>
          <w:lang w:val="en-US"/>
        </w:rPr>
        <w:t>ằng</w:t>
      </w:r>
      <w:r>
        <w:rPr>
          <w:lang w:val="en-US"/>
        </w:rPr>
        <w:t xml:space="preserve"> c</w:t>
      </w:r>
      <w:r w:rsidRPr="00A7518C">
        <w:rPr>
          <w:lang w:val="en-US"/>
        </w:rPr>
        <w:t>ác</w:t>
      </w:r>
      <w:r>
        <w:rPr>
          <w:lang w:val="en-US"/>
        </w:rPr>
        <w:t>h k</w:t>
      </w:r>
      <w:r w:rsidRPr="00A7518C">
        <w:rPr>
          <w:lang w:val="en-US"/>
        </w:rPr>
        <w:t>ết</w:t>
      </w:r>
      <w:r>
        <w:rPr>
          <w:lang w:val="en-US"/>
        </w:rPr>
        <w:t xml:space="preserve"> h</w:t>
      </w:r>
      <w:r w:rsidRPr="00A7518C">
        <w:rPr>
          <w:lang w:val="en-US"/>
        </w:rPr>
        <w:t>ợp</w:t>
      </w:r>
      <w:r>
        <w:rPr>
          <w:lang w:val="en-US"/>
        </w:rPr>
        <w:t xml:space="preserve"> c</w:t>
      </w:r>
      <w:r w:rsidRPr="00A7518C">
        <w:rPr>
          <w:lang w:val="en-US"/>
        </w:rPr>
        <w:t>ác</w:t>
      </w:r>
      <w:r>
        <w:rPr>
          <w:lang w:val="en-US"/>
        </w:rPr>
        <w:t xml:space="preserve"> ng</w:t>
      </w:r>
      <w:r w:rsidRPr="00A7518C">
        <w:rPr>
          <w:lang w:val="en-US"/>
        </w:rPr>
        <w:t>ôn</w:t>
      </w:r>
      <w:r>
        <w:rPr>
          <w:lang w:val="en-US"/>
        </w:rPr>
        <w:t xml:space="preserve"> ng</w:t>
      </w:r>
      <w:r w:rsidRPr="00A7518C">
        <w:rPr>
          <w:lang w:val="en-US"/>
        </w:rPr>
        <w:t>ữ</w:t>
      </w:r>
      <w:r>
        <w:rPr>
          <w:lang w:val="en-US"/>
        </w:rPr>
        <w:t>:</w:t>
      </w:r>
    </w:p>
    <w:p w:rsidR="00A7518C" w:rsidRDefault="00A7518C" w:rsidP="009F6F2C">
      <w:pPr>
        <w:pStyle w:val="ListParagraph"/>
        <w:numPr>
          <w:ilvl w:val="0"/>
          <w:numId w:val="3"/>
        </w:numPr>
        <w:spacing w:line="360" w:lineRule="auto"/>
      </w:pPr>
      <w:r>
        <w:t>HTML (ho</w:t>
      </w:r>
      <w:r w:rsidRPr="00A7518C">
        <w:t>ặc</w:t>
      </w:r>
      <w:r>
        <w:t xml:space="preserve"> XHTML) v</w:t>
      </w:r>
      <w:r w:rsidRPr="00A7518C">
        <w:t>ới</w:t>
      </w:r>
      <w:r>
        <w:t xml:space="preserve"> CSS trong vi</w:t>
      </w:r>
      <w:r w:rsidRPr="00A7518C">
        <w:t>ệc</w:t>
      </w:r>
      <w:r>
        <w:t xml:space="preserve"> hi</w:t>
      </w:r>
      <w:r w:rsidRPr="00A7518C">
        <w:t>ển</w:t>
      </w:r>
      <w:r>
        <w:t xml:space="preserve"> th</w:t>
      </w:r>
      <w:r w:rsidRPr="00A7518C">
        <w:t>ị</w:t>
      </w:r>
      <w:r>
        <w:t xml:space="preserve"> th</w:t>
      </w:r>
      <w:r w:rsidRPr="00A7518C">
        <w:t>ông</w:t>
      </w:r>
      <w:r>
        <w:t xml:space="preserve"> tin.</w:t>
      </w:r>
    </w:p>
    <w:p w:rsidR="00A7518C" w:rsidRDefault="001A170D" w:rsidP="009F6F2C">
      <w:pPr>
        <w:pStyle w:val="ListParagraph"/>
        <w:numPr>
          <w:ilvl w:val="0"/>
          <w:numId w:val="3"/>
        </w:numPr>
        <w:spacing w:line="360" w:lineRule="auto"/>
      </w:pPr>
      <w:r w:rsidRPr="001A170D">
        <w:t>Mô hình DOM (Document Object Model), được thực</w:t>
      </w:r>
      <w:r>
        <w:t xml:space="preserve"> hi</w:t>
      </w:r>
      <w:r w:rsidRPr="001A170D">
        <w:t>ện</w:t>
      </w:r>
      <w:r>
        <w:t xml:space="preserve"> th</w:t>
      </w:r>
      <w:r w:rsidRPr="001A170D">
        <w:t>ông</w:t>
      </w:r>
      <w:r>
        <w:t xml:space="preserve"> qua JavaScript</w:t>
      </w:r>
      <w:r w:rsidR="003C75A8">
        <w:t xml:space="preserve"> nh</w:t>
      </w:r>
      <w:r w:rsidR="003C75A8" w:rsidRPr="003C75A8">
        <w:t>ằm</w:t>
      </w:r>
      <w:r w:rsidR="003C75A8">
        <w:t xml:space="preserve"> hi</w:t>
      </w:r>
      <w:r w:rsidR="003C75A8" w:rsidRPr="003C75A8">
        <w:t>ển</w:t>
      </w:r>
      <w:r w:rsidR="003C75A8">
        <w:t xml:space="preserve"> th</w:t>
      </w:r>
      <w:r w:rsidR="003C75A8" w:rsidRPr="003C75A8">
        <w:t>ị</w:t>
      </w:r>
      <w:r w:rsidR="003C75A8">
        <w:t xml:space="preserve"> th</w:t>
      </w:r>
      <w:r w:rsidR="003C75A8" w:rsidRPr="003C75A8">
        <w:t>ông</w:t>
      </w:r>
      <w:r w:rsidR="003C75A8">
        <w:t xml:space="preserve"> tin đ</w:t>
      </w:r>
      <w:r w:rsidR="003C75A8" w:rsidRPr="003C75A8">
        <w:t>ộng</w:t>
      </w:r>
      <w:r w:rsidR="003C75A8">
        <w:t xml:space="preserve"> v</w:t>
      </w:r>
      <w:r w:rsidR="003C75A8" w:rsidRPr="003C75A8">
        <w:t>à</w:t>
      </w:r>
      <w:r w:rsidR="003C75A8">
        <w:t xml:space="preserve"> t</w:t>
      </w:r>
      <w:r w:rsidR="003C75A8" w:rsidRPr="003C75A8">
        <w:t>ươn</w:t>
      </w:r>
      <w:r w:rsidR="003C75A8">
        <w:t>g t</w:t>
      </w:r>
      <w:r w:rsidR="003C75A8" w:rsidRPr="003C75A8">
        <w:t>ác</w:t>
      </w:r>
      <w:r w:rsidR="003C75A8">
        <w:t xml:space="preserve"> v</w:t>
      </w:r>
      <w:r w:rsidR="003C75A8" w:rsidRPr="003C75A8">
        <w:t>ới</w:t>
      </w:r>
      <w:r w:rsidR="003C75A8">
        <w:t xml:space="preserve"> nh</w:t>
      </w:r>
      <w:r w:rsidR="003C75A8" w:rsidRPr="003C75A8">
        <w:t>ững</w:t>
      </w:r>
      <w:r w:rsidR="003C75A8">
        <w:t xml:space="preserve"> th</w:t>
      </w:r>
      <w:r w:rsidR="003C75A8" w:rsidRPr="003C75A8">
        <w:t>ông</w:t>
      </w:r>
      <w:r w:rsidR="003C75A8">
        <w:t xml:space="preserve"> tin đư</w:t>
      </w:r>
      <w:r w:rsidR="003C75A8" w:rsidRPr="003C75A8">
        <w:t>ợc</w:t>
      </w:r>
      <w:r w:rsidR="003C75A8">
        <w:t xml:space="preserve"> hi</w:t>
      </w:r>
      <w:r w:rsidR="003C75A8" w:rsidRPr="003C75A8">
        <w:t>ển</w:t>
      </w:r>
      <w:r w:rsidR="003C75A8">
        <w:t xml:space="preserve"> th</w:t>
      </w:r>
      <w:r w:rsidR="003C75A8" w:rsidRPr="003C75A8">
        <w:t>ị</w:t>
      </w:r>
      <w:r w:rsidR="003C75A8">
        <w:t>.</w:t>
      </w:r>
    </w:p>
    <w:p w:rsidR="003A0622" w:rsidRDefault="003A0622" w:rsidP="009F6F2C">
      <w:pPr>
        <w:pStyle w:val="ListParagraph"/>
        <w:numPr>
          <w:ilvl w:val="0"/>
          <w:numId w:val="3"/>
        </w:numPr>
        <w:spacing w:line="360" w:lineRule="auto"/>
      </w:pPr>
      <w:r w:rsidRPr="003A0622">
        <w:t>Đối tượng XMLHttpRequest để tra</w:t>
      </w:r>
      <w:r>
        <w:t>o đ</w:t>
      </w:r>
      <w:r w:rsidRPr="003A0622">
        <w:t>ổi</w:t>
      </w:r>
      <w:r>
        <w:t xml:space="preserve"> d</w:t>
      </w:r>
      <w:r w:rsidRPr="003A0622">
        <w:t>ữ</w:t>
      </w:r>
      <w:r>
        <w:t xml:space="preserve"> li</w:t>
      </w:r>
      <w:r w:rsidRPr="003A0622">
        <w:t>ệu</w:t>
      </w:r>
      <w:r>
        <w:t xml:space="preserve"> m</w:t>
      </w:r>
      <w:r w:rsidRPr="003A0622">
        <w:t>ột</w:t>
      </w:r>
      <w:r>
        <w:t xml:space="preserve"> c</w:t>
      </w:r>
      <w:r w:rsidRPr="003A0622">
        <w:t>ách</w:t>
      </w:r>
      <w:r>
        <w:t xml:space="preserve"> kh</w:t>
      </w:r>
      <w:r w:rsidRPr="003A0622">
        <w:t>ông</w:t>
      </w:r>
      <w:r>
        <w:t xml:space="preserve"> đ</w:t>
      </w:r>
      <w:r w:rsidRPr="003A0622">
        <w:t>ồng</w:t>
      </w:r>
      <w:r>
        <w:t xml:space="preserve"> b</w:t>
      </w:r>
      <w:r w:rsidRPr="003A0622">
        <w:t>ộ</w:t>
      </w:r>
      <w:r>
        <w:t xml:space="preserve"> v</w:t>
      </w:r>
      <w:r w:rsidRPr="003A0622">
        <w:t>ới</w:t>
      </w:r>
      <w:r>
        <w:t xml:space="preserve"> m</w:t>
      </w:r>
      <w:r w:rsidRPr="003A0622">
        <w:t>áy</w:t>
      </w:r>
      <w:r>
        <w:t xml:space="preserve"> ch</w:t>
      </w:r>
      <w:r w:rsidRPr="003A0622">
        <w:t>ủ</w:t>
      </w:r>
      <w:r>
        <w:t xml:space="preserve"> web. M</w:t>
      </w:r>
      <w:r w:rsidRPr="003A0622">
        <w:t>ặc</w:t>
      </w:r>
      <w:r>
        <w:t xml:space="preserve"> d</w:t>
      </w:r>
      <w:r w:rsidRPr="003A0622">
        <w:t>ù</w:t>
      </w:r>
      <w:r>
        <w:t xml:space="preserve"> vi</w:t>
      </w:r>
      <w:r w:rsidRPr="003A0622">
        <w:t>ệc</w:t>
      </w:r>
      <w:r>
        <w:t xml:space="preserve"> trao đ</w:t>
      </w:r>
      <w:r w:rsidRPr="003A0622">
        <w:t>ổi</w:t>
      </w:r>
      <w:r>
        <w:t xml:space="preserve"> n</w:t>
      </w:r>
      <w:r w:rsidRPr="003A0622">
        <w:t>à</w:t>
      </w:r>
      <w:r>
        <w:t>y c</w:t>
      </w:r>
      <w:r w:rsidRPr="003A0622">
        <w:t>ó</w:t>
      </w:r>
      <w:r>
        <w:t xml:space="preserve"> th</w:t>
      </w:r>
      <w:r w:rsidRPr="003A0622">
        <w:t>ể</w:t>
      </w:r>
      <w:r>
        <w:t xml:space="preserve"> đư</w:t>
      </w:r>
      <w:r w:rsidRPr="003A0622">
        <w:t>ợc</w:t>
      </w:r>
      <w:r>
        <w:t xml:space="preserve"> th</w:t>
      </w:r>
      <w:r w:rsidRPr="003A0622">
        <w:t>ực</w:t>
      </w:r>
      <w:r>
        <w:t xml:space="preserve"> hi</w:t>
      </w:r>
      <w:r w:rsidRPr="003A0622">
        <w:t>ện</w:t>
      </w:r>
      <w:r>
        <w:t xml:space="preserve"> v</w:t>
      </w:r>
      <w:r w:rsidRPr="003A0622">
        <w:t>ới</w:t>
      </w:r>
      <w:r>
        <w:t xml:space="preserve"> nhi</w:t>
      </w:r>
      <w:r w:rsidRPr="003A0622">
        <w:t>ều</w:t>
      </w:r>
      <w:r>
        <w:t xml:space="preserve"> </w:t>
      </w:r>
      <w:r w:rsidRPr="003A0622">
        <w:t>định</w:t>
      </w:r>
      <w:r>
        <w:t xml:space="preserve"> d</w:t>
      </w:r>
      <w:r w:rsidRPr="003A0622">
        <w:t>ạng</w:t>
      </w:r>
      <w:r>
        <w:t xml:space="preserve"> nh</w:t>
      </w:r>
      <w:r w:rsidRPr="003A0622">
        <w:t>ư</w:t>
      </w:r>
      <w:r>
        <w:t xml:space="preserve"> HTML, </w:t>
      </w:r>
      <w:r w:rsidR="00342CB2">
        <w:t>plain text</w:t>
      </w:r>
      <w:r>
        <w:t>, JSON v</w:t>
      </w:r>
      <w:r w:rsidRPr="003A0622">
        <w:t>à</w:t>
      </w:r>
      <w:r>
        <w:t xml:space="preserve"> th</w:t>
      </w:r>
      <w:r w:rsidRPr="003A0622">
        <w:t>ậm</w:t>
      </w:r>
      <w:r>
        <w:t xml:space="preserve"> ch</w:t>
      </w:r>
      <w:r w:rsidRPr="003A0622">
        <w:t>í</w:t>
      </w:r>
      <w:r>
        <w:t xml:space="preserve"> l</w:t>
      </w:r>
      <w:r w:rsidRPr="003A0622">
        <w:t>à</w:t>
      </w:r>
      <w:r>
        <w:t xml:space="preserve"> EBML nh</w:t>
      </w:r>
      <w:r w:rsidRPr="003A0622">
        <w:t>ưn</w:t>
      </w:r>
      <w:r>
        <w:t>g XML l</w:t>
      </w:r>
      <w:r w:rsidRPr="003A0622">
        <w:t>à</w:t>
      </w:r>
      <w:r>
        <w:t xml:space="preserve"> ng</w:t>
      </w:r>
      <w:r w:rsidRPr="003A0622">
        <w:t>ôn</w:t>
      </w:r>
      <w:r>
        <w:t xml:space="preserve"> ng</w:t>
      </w:r>
      <w:r w:rsidRPr="003A0622">
        <w:t>ữ</w:t>
      </w:r>
      <w:r>
        <w:t xml:space="preserve"> thư</w:t>
      </w:r>
      <w:r w:rsidRPr="003A0622">
        <w:t>ờng</w:t>
      </w:r>
      <w:r>
        <w:t xml:space="preserve"> đư</w:t>
      </w:r>
      <w:r w:rsidRPr="003A0622">
        <w:t>ợc</w:t>
      </w:r>
      <w:r>
        <w:t xml:space="preserve"> s</w:t>
      </w:r>
      <w:r w:rsidRPr="003A0622">
        <w:t>ử</w:t>
      </w:r>
      <w:r>
        <w:t xml:space="preserve"> d</w:t>
      </w:r>
      <w:r w:rsidRPr="003A0622">
        <w:t>ụng</w:t>
      </w:r>
      <w:r>
        <w:t>.</w:t>
      </w:r>
    </w:p>
    <w:p w:rsidR="00342CB2" w:rsidRDefault="00342CB2" w:rsidP="009F6F2C">
      <w:pPr>
        <w:pStyle w:val="ListParagraph"/>
        <w:numPr>
          <w:ilvl w:val="0"/>
          <w:numId w:val="3"/>
        </w:numPr>
        <w:spacing w:line="360" w:lineRule="auto"/>
      </w:pPr>
      <w:r w:rsidRPr="00342CB2">
        <w:t>XML thường la định dạng cho dữ</w:t>
      </w:r>
      <w:r>
        <w:t xml:space="preserve"> li</w:t>
      </w:r>
      <w:r w:rsidRPr="00342CB2">
        <w:t>ệu</w:t>
      </w:r>
      <w:r>
        <w:t xml:space="preserve"> truy</w:t>
      </w:r>
      <w:r w:rsidRPr="00342CB2">
        <w:t>ền</w:t>
      </w:r>
      <w:r>
        <w:t>, m</w:t>
      </w:r>
      <w:r w:rsidRPr="00342CB2">
        <w:t>ặc</w:t>
      </w:r>
      <w:r>
        <w:t xml:space="preserve"> d</w:t>
      </w:r>
      <w:r w:rsidRPr="00342CB2">
        <w:t>ù</w:t>
      </w:r>
      <w:r>
        <w:t xml:space="preserve"> b</w:t>
      </w:r>
      <w:r w:rsidRPr="00342CB2">
        <w:t>ất</w:t>
      </w:r>
      <w:r>
        <w:t xml:space="preserve"> c</w:t>
      </w:r>
      <w:r w:rsidRPr="00342CB2">
        <w:t>ứ</w:t>
      </w:r>
      <w:r>
        <w:t xml:space="preserve"> </w:t>
      </w:r>
      <w:r w:rsidRPr="00342CB2">
        <w:t>định</w:t>
      </w:r>
      <w:r>
        <w:t xml:space="preserve"> d</w:t>
      </w:r>
      <w:r w:rsidRPr="00342CB2">
        <w:t>ạng</w:t>
      </w:r>
      <w:r>
        <w:t xml:space="preserve"> n</w:t>
      </w:r>
      <w:r w:rsidRPr="00342CB2">
        <w:t>à</w:t>
      </w:r>
      <w:r>
        <w:t>o c</w:t>
      </w:r>
      <w:r w:rsidRPr="00342CB2">
        <w:t>ũng</w:t>
      </w:r>
      <w:r>
        <w:t xml:space="preserve"> c</w:t>
      </w:r>
      <w:r w:rsidRPr="00342CB2">
        <w:t>ó</w:t>
      </w:r>
      <w:r>
        <w:t xml:space="preserve"> th</w:t>
      </w:r>
      <w:r w:rsidRPr="00342CB2">
        <w:t>ể</w:t>
      </w:r>
      <w:r>
        <w:t xml:space="preserve"> d</w:t>
      </w:r>
      <w:r w:rsidRPr="00342CB2">
        <w:t>ùng</w:t>
      </w:r>
      <w:r>
        <w:t>, bao g</w:t>
      </w:r>
      <w:r w:rsidRPr="00342CB2">
        <w:t>ồm</w:t>
      </w:r>
      <w:r>
        <w:t xml:space="preserve"> HTML </w:t>
      </w:r>
      <w:r w:rsidRPr="00342CB2">
        <w:t>định</w:t>
      </w:r>
      <w:r>
        <w:t xml:space="preserve"> d</w:t>
      </w:r>
      <w:r w:rsidRPr="00342CB2">
        <w:t>ạng</w:t>
      </w:r>
      <w:r>
        <w:t xml:space="preserve"> trư</w:t>
      </w:r>
      <w:r w:rsidRPr="00342CB2">
        <w:t>ớc</w:t>
      </w:r>
      <w:r>
        <w:t>, plain text, JSON v</w:t>
      </w:r>
      <w:r w:rsidRPr="00342CB2">
        <w:t>à</w:t>
      </w:r>
      <w:r>
        <w:t xml:space="preserve"> ngay c</w:t>
      </w:r>
      <w:r w:rsidRPr="00342CB2">
        <w:t>ả</w:t>
      </w:r>
      <w:r>
        <w:t xml:space="preserve"> EBML</w:t>
      </w:r>
      <w:r w:rsidR="007774E0">
        <w:t>.</w:t>
      </w:r>
    </w:p>
    <w:p w:rsidR="00AD4E27" w:rsidRDefault="00AD4E27" w:rsidP="009C7408">
      <w:pPr>
        <w:pStyle w:val="ListParagraph"/>
        <w:spacing w:line="360" w:lineRule="auto"/>
        <w:ind w:left="927"/>
      </w:pPr>
    </w:p>
    <w:p w:rsidR="00AD4E27" w:rsidRDefault="00AD4E27" w:rsidP="009C7408">
      <w:pPr>
        <w:jc w:val="center"/>
        <w:rPr>
          <w:lang w:val="en-US"/>
        </w:rPr>
      </w:pPr>
      <w:r>
        <w:rPr>
          <w:noProof/>
          <w:lang w:val="en-US"/>
        </w:rPr>
        <w:lastRenderedPageBreak/>
        <w:drawing>
          <wp:inline distT="0" distB="0" distL="0" distR="0">
            <wp:extent cx="3881755" cy="3640455"/>
            <wp:effectExtent l="19050" t="0" r="444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3881755" cy="3640455"/>
                    </a:xfrm>
                    <a:prstGeom prst="rect">
                      <a:avLst/>
                    </a:prstGeom>
                    <a:noFill/>
                    <a:ln w="9525">
                      <a:noFill/>
                      <a:miter lim="800000"/>
                      <a:headEnd/>
                      <a:tailEnd/>
                    </a:ln>
                  </pic:spPr>
                </pic:pic>
              </a:graphicData>
            </a:graphic>
          </wp:inline>
        </w:drawing>
      </w:r>
    </w:p>
    <w:p w:rsidR="00AD4E27" w:rsidRPr="00AD4E27" w:rsidRDefault="00AD4E27" w:rsidP="009C7408">
      <w:pPr>
        <w:pStyle w:val="Caption"/>
        <w:spacing w:line="360" w:lineRule="auto"/>
        <w:rPr>
          <w:lang w:val="en-US"/>
        </w:rPr>
      </w:pPr>
      <w:bookmarkStart w:id="12" w:name="_Toc380362751"/>
      <w:r>
        <w:rPr>
          <w:lang w:val="en-US"/>
        </w:rPr>
        <w:t>H</w:t>
      </w:r>
      <w:r w:rsidRPr="00AD4E27">
        <w:rPr>
          <w:lang w:val="en-US"/>
        </w:rPr>
        <w:t>ì</w:t>
      </w:r>
      <w:r>
        <w:rPr>
          <w:lang w:val="en-US"/>
        </w:rPr>
        <w:t xml:space="preserve">nh </w:t>
      </w:r>
      <w:r w:rsidR="00EC77ED">
        <w:rPr>
          <w:lang w:val="en-US"/>
        </w:rPr>
        <w:fldChar w:fldCharType="begin"/>
      </w:r>
      <w:r w:rsidR="00EC77ED">
        <w:rPr>
          <w:lang w:val="en-US"/>
        </w:rPr>
        <w:instrText xml:space="preserve"> STYLEREF 1 \s </w:instrText>
      </w:r>
      <w:r w:rsidR="00EC77ED">
        <w:rPr>
          <w:lang w:val="en-US"/>
        </w:rPr>
        <w:fldChar w:fldCharType="separate"/>
      </w:r>
      <w:r w:rsidR="000D7FA9">
        <w:rPr>
          <w:noProof/>
          <w:lang w:val="en-US"/>
        </w:rPr>
        <w:t>2</w:t>
      </w:r>
      <w:r w:rsidR="00EC77ED">
        <w:rPr>
          <w:lang w:val="en-US"/>
        </w:rPr>
        <w:fldChar w:fldCharType="end"/>
      </w:r>
      <w:r w:rsidR="00EC77ED">
        <w:rPr>
          <w:lang w:val="en-US"/>
        </w:rPr>
        <w:t>.</w:t>
      </w:r>
      <w:r w:rsidR="00EC77ED">
        <w:rPr>
          <w:lang w:val="en-US"/>
        </w:rPr>
        <w:fldChar w:fldCharType="begin"/>
      </w:r>
      <w:r w:rsidR="00EC77ED">
        <w:rPr>
          <w:lang w:val="en-US"/>
        </w:rPr>
        <w:instrText xml:space="preserve"> SEQ Hình \* ARABIC \s 1 </w:instrText>
      </w:r>
      <w:r w:rsidR="00EC77ED">
        <w:rPr>
          <w:lang w:val="en-US"/>
        </w:rPr>
        <w:fldChar w:fldCharType="separate"/>
      </w:r>
      <w:r w:rsidR="000D7FA9">
        <w:rPr>
          <w:noProof/>
          <w:lang w:val="en-US"/>
        </w:rPr>
        <w:t>2</w:t>
      </w:r>
      <w:r w:rsidR="00EC77ED">
        <w:rPr>
          <w:lang w:val="en-US"/>
        </w:rPr>
        <w:fldChar w:fldCharType="end"/>
      </w:r>
      <w:r>
        <w:rPr>
          <w:lang w:val="en-US"/>
        </w:rPr>
        <w:t>. So s</w:t>
      </w:r>
      <w:r w:rsidRPr="00AD4E27">
        <w:rPr>
          <w:lang w:val="en-US"/>
        </w:rPr>
        <w:t>ánh</w:t>
      </w:r>
      <w:r>
        <w:rPr>
          <w:lang w:val="en-US"/>
        </w:rPr>
        <w:t xml:space="preserve"> </w:t>
      </w:r>
      <w:r w:rsidRPr="00AD4E27">
        <w:rPr>
          <w:lang w:val="en-US"/>
        </w:rPr>
        <w:t>ứng</w:t>
      </w:r>
      <w:r>
        <w:rPr>
          <w:lang w:val="en-US"/>
        </w:rPr>
        <w:t xml:space="preserve"> d</w:t>
      </w:r>
      <w:r w:rsidRPr="00AD4E27">
        <w:rPr>
          <w:lang w:val="en-US"/>
        </w:rPr>
        <w:t>ụng</w:t>
      </w:r>
      <w:r>
        <w:rPr>
          <w:lang w:val="en-US"/>
        </w:rPr>
        <w:t xml:space="preserve"> web truy</w:t>
      </w:r>
      <w:r w:rsidRPr="00AD4E27">
        <w:rPr>
          <w:lang w:val="en-US"/>
        </w:rPr>
        <w:t>ền</w:t>
      </w:r>
      <w:r>
        <w:rPr>
          <w:lang w:val="en-US"/>
        </w:rPr>
        <w:t xml:space="preserve"> </w:t>
      </w:r>
      <w:proofErr w:type="gramStart"/>
      <w:r>
        <w:rPr>
          <w:lang w:val="en-US"/>
        </w:rPr>
        <w:t>th</w:t>
      </w:r>
      <w:r w:rsidRPr="00AD4E27">
        <w:rPr>
          <w:lang w:val="en-US"/>
        </w:rPr>
        <w:t>ống</w:t>
      </w:r>
      <w:r>
        <w:rPr>
          <w:lang w:val="en-US"/>
        </w:rPr>
        <w:t>(</w:t>
      </w:r>
      <w:proofErr w:type="gramEnd"/>
      <w:r>
        <w:rPr>
          <w:lang w:val="en-US"/>
        </w:rPr>
        <w:t>tr</w:t>
      </w:r>
      <w:r w:rsidRPr="00AD4E27">
        <w:rPr>
          <w:lang w:val="en-US"/>
        </w:rPr>
        <w:t>ái</w:t>
      </w:r>
      <w:r>
        <w:rPr>
          <w:lang w:val="en-US"/>
        </w:rPr>
        <w:t>) v</w:t>
      </w:r>
      <w:r w:rsidRPr="00AD4E27">
        <w:rPr>
          <w:lang w:val="en-US"/>
        </w:rPr>
        <w:t>ới</w:t>
      </w:r>
      <w:r>
        <w:rPr>
          <w:lang w:val="en-US"/>
        </w:rPr>
        <w:t xml:space="preserve"> AJAX</w:t>
      </w:r>
      <w:bookmarkEnd w:id="12"/>
    </w:p>
    <w:p w:rsidR="000A1CA5" w:rsidRPr="00D1348C" w:rsidRDefault="000A1CA5" w:rsidP="009C7408">
      <w:pPr>
        <w:ind w:firstLine="720"/>
        <w:jc w:val="both"/>
        <w:rPr>
          <w:b/>
          <w:lang w:val="en-US"/>
        </w:rPr>
      </w:pPr>
      <w:r w:rsidRPr="00AD4E27">
        <w:rPr>
          <w:b/>
        </w:rPr>
        <w:t>HTML, CSS</w:t>
      </w:r>
      <w:r w:rsidR="00A17B55" w:rsidRPr="00D1348C">
        <w:rPr>
          <w:b/>
          <w:lang w:val="en-US"/>
        </w:rPr>
        <w:t>,</w:t>
      </w:r>
      <w:r w:rsidRPr="00AD4E27">
        <w:rPr>
          <w:b/>
        </w:rPr>
        <w:t xml:space="preserve"> JavaScript</w:t>
      </w:r>
      <w:r w:rsidR="00A17B55" w:rsidRPr="00D1348C">
        <w:rPr>
          <w:b/>
          <w:lang w:val="en-US"/>
        </w:rPr>
        <w:t xml:space="preserve"> và JQuery</w:t>
      </w:r>
    </w:p>
    <w:p w:rsidR="00AD4E27" w:rsidRPr="00730493" w:rsidRDefault="00AD4E27" w:rsidP="009C7408">
      <w:pPr>
        <w:pStyle w:val="NormalWeb"/>
        <w:shd w:val="clear" w:color="auto" w:fill="FFFFFF"/>
        <w:spacing w:before="96" w:beforeAutospacing="0" w:after="120" w:afterAutospacing="0" w:line="360" w:lineRule="auto"/>
        <w:ind w:firstLine="720"/>
        <w:jc w:val="both"/>
        <w:rPr>
          <w:rFonts w:asciiTheme="majorHAnsi" w:hAnsiTheme="majorHAnsi" w:cstheme="majorHAnsi"/>
          <w:color w:val="000000"/>
          <w:sz w:val="26"/>
          <w:szCs w:val="26"/>
        </w:rPr>
      </w:pPr>
      <w:r w:rsidRPr="00FD4987">
        <w:rPr>
          <w:rFonts w:asciiTheme="majorHAnsi" w:hAnsiTheme="majorHAnsi" w:cstheme="majorHAnsi"/>
          <w:b/>
          <w:bCs/>
          <w:color w:val="000000"/>
          <w:sz w:val="26"/>
          <w:szCs w:val="26"/>
        </w:rPr>
        <w:t>HTML</w:t>
      </w:r>
      <w:r w:rsidR="00001A2E">
        <w:rPr>
          <w:rStyle w:val="FootnoteReference"/>
          <w:rFonts w:asciiTheme="majorHAnsi" w:hAnsiTheme="majorHAnsi" w:cstheme="majorHAnsi"/>
          <w:bCs/>
          <w:color w:val="000000"/>
          <w:sz w:val="26"/>
          <w:szCs w:val="26"/>
        </w:rPr>
        <w:footnoteReference w:id="6"/>
      </w:r>
      <w:r w:rsidRPr="00730493">
        <w:rPr>
          <w:rStyle w:val="apple-converted-space"/>
          <w:rFonts w:asciiTheme="majorHAnsi" w:hAnsiTheme="majorHAnsi" w:cstheme="majorHAnsi"/>
          <w:color w:val="000000"/>
          <w:sz w:val="26"/>
          <w:szCs w:val="26"/>
        </w:rPr>
        <w:t> </w:t>
      </w:r>
      <w:r w:rsidRPr="00730493">
        <w:rPr>
          <w:rFonts w:asciiTheme="majorHAnsi" w:hAnsiTheme="majorHAnsi" w:cstheme="majorHAnsi"/>
          <w:color w:val="000000"/>
          <w:sz w:val="26"/>
          <w:szCs w:val="26"/>
        </w:rPr>
        <w:t>(</w:t>
      </w:r>
      <w:r w:rsidRPr="00730493">
        <w:rPr>
          <w:rFonts w:asciiTheme="majorHAnsi" w:hAnsiTheme="majorHAnsi" w:cstheme="majorHAnsi"/>
          <w:color w:val="000000"/>
          <w:sz w:val="26"/>
          <w:szCs w:val="26"/>
          <w:lang w:val="en-US"/>
        </w:rPr>
        <w:t>tiếng Anh</w:t>
      </w:r>
      <w:r w:rsidRPr="00730493">
        <w:rPr>
          <w:rFonts w:asciiTheme="majorHAnsi" w:hAnsiTheme="majorHAnsi" w:cstheme="majorHAnsi"/>
          <w:color w:val="000000"/>
          <w:sz w:val="26"/>
          <w:szCs w:val="26"/>
        </w:rPr>
        <w:t>, viết tắt cho</w:t>
      </w:r>
      <w:r w:rsidRPr="00730493">
        <w:rPr>
          <w:rStyle w:val="apple-converted-space"/>
          <w:rFonts w:asciiTheme="majorHAnsi" w:hAnsiTheme="majorHAnsi" w:cstheme="majorHAnsi"/>
          <w:color w:val="000000"/>
          <w:sz w:val="26"/>
          <w:szCs w:val="26"/>
        </w:rPr>
        <w:t> </w:t>
      </w:r>
      <w:r w:rsidRPr="00730493">
        <w:rPr>
          <w:rFonts w:asciiTheme="majorHAnsi" w:hAnsiTheme="majorHAnsi" w:cstheme="majorHAnsi"/>
          <w:i/>
          <w:iCs/>
          <w:color w:val="000000"/>
          <w:sz w:val="26"/>
          <w:szCs w:val="26"/>
        </w:rPr>
        <w:t>HyperText Markup Language</w:t>
      </w:r>
      <w:r w:rsidRPr="00730493">
        <w:rPr>
          <w:rFonts w:asciiTheme="majorHAnsi" w:hAnsiTheme="majorHAnsi" w:cstheme="majorHAnsi"/>
          <w:color w:val="000000"/>
          <w:sz w:val="26"/>
          <w:szCs w:val="26"/>
        </w:rPr>
        <w:t>, hay là "Ngôn ngữ Đánh dấu Siêu văn bản") là một</w:t>
      </w:r>
      <w:r w:rsidRPr="00730493">
        <w:rPr>
          <w:rStyle w:val="apple-converted-space"/>
          <w:rFonts w:asciiTheme="majorHAnsi" w:hAnsiTheme="majorHAnsi" w:cstheme="majorHAnsi"/>
          <w:color w:val="000000"/>
          <w:sz w:val="26"/>
          <w:szCs w:val="26"/>
        </w:rPr>
        <w:t> </w:t>
      </w:r>
      <w:r w:rsidRPr="00730493">
        <w:rPr>
          <w:rFonts w:asciiTheme="majorHAnsi" w:hAnsiTheme="majorHAnsi" w:cstheme="majorHAnsi"/>
          <w:color w:val="000000"/>
          <w:sz w:val="26"/>
          <w:szCs w:val="26"/>
          <w:lang w:val="en-US"/>
        </w:rPr>
        <w:t>ngôn ngữ đánh dấu</w:t>
      </w:r>
      <w:r w:rsidRPr="00730493">
        <w:rPr>
          <w:rStyle w:val="apple-converted-space"/>
          <w:rFonts w:asciiTheme="majorHAnsi" w:hAnsiTheme="majorHAnsi" w:cstheme="majorHAnsi"/>
          <w:color w:val="000000"/>
          <w:sz w:val="26"/>
          <w:szCs w:val="26"/>
        </w:rPr>
        <w:t> </w:t>
      </w:r>
      <w:r w:rsidRPr="00730493">
        <w:rPr>
          <w:rFonts w:asciiTheme="majorHAnsi" w:hAnsiTheme="majorHAnsi" w:cstheme="majorHAnsi"/>
          <w:color w:val="000000"/>
          <w:sz w:val="26"/>
          <w:szCs w:val="26"/>
        </w:rPr>
        <w:t>được thiết kế ra để tạo nên các</w:t>
      </w:r>
      <w:r w:rsidRPr="00730493">
        <w:rPr>
          <w:rStyle w:val="apple-converted-space"/>
          <w:rFonts w:asciiTheme="majorHAnsi" w:hAnsiTheme="majorHAnsi" w:cstheme="majorHAnsi"/>
          <w:color w:val="000000"/>
          <w:sz w:val="26"/>
          <w:szCs w:val="26"/>
        </w:rPr>
        <w:t> </w:t>
      </w:r>
      <w:r w:rsidRPr="00730493">
        <w:rPr>
          <w:rFonts w:asciiTheme="majorHAnsi" w:hAnsiTheme="majorHAnsi" w:cstheme="majorHAnsi"/>
          <w:color w:val="000000"/>
          <w:sz w:val="26"/>
          <w:szCs w:val="26"/>
        </w:rPr>
        <w:t>trang web</w:t>
      </w:r>
      <w:r w:rsidRPr="00730493">
        <w:rPr>
          <w:rStyle w:val="apple-converted-space"/>
          <w:rFonts w:asciiTheme="majorHAnsi" w:hAnsiTheme="majorHAnsi" w:cstheme="majorHAnsi"/>
          <w:color w:val="000000"/>
          <w:sz w:val="26"/>
          <w:szCs w:val="26"/>
        </w:rPr>
        <w:t> </w:t>
      </w:r>
      <w:r w:rsidRPr="00730493">
        <w:rPr>
          <w:rFonts w:asciiTheme="majorHAnsi" w:hAnsiTheme="majorHAnsi" w:cstheme="majorHAnsi"/>
          <w:color w:val="000000"/>
          <w:sz w:val="26"/>
          <w:szCs w:val="26"/>
        </w:rPr>
        <w:t>với các mẩu thông tin được trình bày trên</w:t>
      </w:r>
      <w:r w:rsidRPr="00730493">
        <w:rPr>
          <w:rFonts w:asciiTheme="majorHAnsi" w:hAnsiTheme="majorHAnsi" w:cstheme="majorHAnsi"/>
          <w:color w:val="000000"/>
          <w:sz w:val="26"/>
          <w:szCs w:val="26"/>
          <w:lang w:val="en-US"/>
        </w:rPr>
        <w:t xml:space="preserve"> World Wide Web</w:t>
      </w:r>
      <w:r w:rsidRPr="00730493">
        <w:rPr>
          <w:rFonts w:asciiTheme="majorHAnsi" w:hAnsiTheme="majorHAnsi" w:cstheme="majorHAnsi"/>
          <w:color w:val="000000"/>
          <w:sz w:val="26"/>
          <w:szCs w:val="26"/>
        </w:rPr>
        <w:t>. HTML được định nghĩa như là một ứng dụng đơn giản của</w:t>
      </w:r>
      <w:r w:rsidRPr="00730493">
        <w:rPr>
          <w:rStyle w:val="apple-converted-space"/>
          <w:rFonts w:asciiTheme="majorHAnsi" w:hAnsiTheme="majorHAnsi" w:cstheme="majorHAnsi"/>
          <w:color w:val="000000"/>
          <w:sz w:val="26"/>
          <w:szCs w:val="26"/>
        </w:rPr>
        <w:t> </w:t>
      </w:r>
      <w:r w:rsidRPr="00730493">
        <w:rPr>
          <w:rFonts w:asciiTheme="majorHAnsi" w:hAnsiTheme="majorHAnsi" w:cstheme="majorHAnsi"/>
          <w:color w:val="000000"/>
          <w:sz w:val="26"/>
          <w:szCs w:val="26"/>
        </w:rPr>
        <w:t>SGML và được sử dụng trong các tổ chức cần đến các yêu cầu xuất bản phức tạp. HTML đã trở thành một chuẩn</w:t>
      </w:r>
      <w:r w:rsidRPr="00730493">
        <w:rPr>
          <w:rStyle w:val="apple-converted-space"/>
          <w:rFonts w:asciiTheme="majorHAnsi" w:hAnsiTheme="majorHAnsi" w:cstheme="majorHAnsi"/>
          <w:color w:val="000000"/>
          <w:sz w:val="26"/>
          <w:szCs w:val="26"/>
        </w:rPr>
        <w:t> </w:t>
      </w:r>
      <w:r w:rsidRPr="00730493">
        <w:rPr>
          <w:rFonts w:asciiTheme="majorHAnsi" w:hAnsiTheme="majorHAnsi" w:cstheme="majorHAnsi"/>
          <w:color w:val="000000"/>
          <w:sz w:val="26"/>
          <w:szCs w:val="26"/>
        </w:rPr>
        <w:t>In</w:t>
      </w:r>
      <w:r w:rsidRPr="00730493">
        <w:rPr>
          <w:rFonts w:asciiTheme="majorHAnsi" w:hAnsiTheme="majorHAnsi" w:cstheme="majorHAnsi"/>
          <w:color w:val="000000"/>
          <w:sz w:val="26"/>
          <w:szCs w:val="26"/>
          <w:lang w:val="en-US"/>
        </w:rPr>
        <w:t>ternet</w:t>
      </w:r>
      <w:r w:rsidRPr="00730493">
        <w:rPr>
          <w:rStyle w:val="apple-converted-space"/>
          <w:rFonts w:asciiTheme="majorHAnsi" w:hAnsiTheme="majorHAnsi" w:cstheme="majorHAnsi"/>
          <w:color w:val="000000"/>
          <w:sz w:val="26"/>
          <w:szCs w:val="26"/>
        </w:rPr>
        <w:t> </w:t>
      </w:r>
      <w:r w:rsidRPr="00730493">
        <w:rPr>
          <w:rFonts w:asciiTheme="majorHAnsi" w:hAnsiTheme="majorHAnsi" w:cstheme="majorHAnsi"/>
          <w:color w:val="000000"/>
          <w:sz w:val="26"/>
          <w:szCs w:val="26"/>
        </w:rPr>
        <w:t>do tổ chức</w:t>
      </w:r>
      <w:r w:rsidRPr="00730493">
        <w:rPr>
          <w:rStyle w:val="apple-converted-space"/>
          <w:rFonts w:asciiTheme="majorHAnsi" w:hAnsiTheme="majorHAnsi" w:cstheme="majorHAnsi"/>
          <w:color w:val="000000"/>
          <w:sz w:val="26"/>
          <w:szCs w:val="26"/>
        </w:rPr>
        <w:t> </w:t>
      </w:r>
      <w:r w:rsidRPr="00730493">
        <w:rPr>
          <w:rFonts w:asciiTheme="majorHAnsi" w:hAnsiTheme="majorHAnsi" w:cstheme="majorHAnsi"/>
          <w:color w:val="000000"/>
          <w:sz w:val="26"/>
          <w:szCs w:val="26"/>
        </w:rPr>
        <w:t>World Wide Web Consortium</w:t>
      </w:r>
      <w:r w:rsidRPr="00730493">
        <w:rPr>
          <w:rStyle w:val="apple-converted-space"/>
          <w:rFonts w:asciiTheme="majorHAnsi" w:hAnsiTheme="majorHAnsi" w:cstheme="majorHAnsi"/>
          <w:color w:val="000000"/>
          <w:sz w:val="26"/>
          <w:szCs w:val="26"/>
        </w:rPr>
        <w:t> </w:t>
      </w:r>
      <w:r w:rsidRPr="00730493">
        <w:rPr>
          <w:rFonts w:asciiTheme="majorHAnsi" w:hAnsiTheme="majorHAnsi" w:cstheme="majorHAnsi"/>
          <w:color w:val="000000"/>
          <w:sz w:val="26"/>
          <w:szCs w:val="26"/>
        </w:rPr>
        <w:t>(W3C) duy trì. Phiên bản chính thức mới nhất của HTML là HTML 4.01 (1999). Sau đó, các nhà phát triển đã thay thế nó bằng</w:t>
      </w:r>
      <w:r w:rsidRPr="00730493">
        <w:rPr>
          <w:rStyle w:val="apple-converted-space"/>
          <w:rFonts w:asciiTheme="majorHAnsi" w:hAnsiTheme="majorHAnsi" w:cstheme="majorHAnsi"/>
          <w:color w:val="000000"/>
          <w:sz w:val="26"/>
          <w:szCs w:val="26"/>
        </w:rPr>
        <w:t> </w:t>
      </w:r>
      <w:r w:rsidRPr="00730493">
        <w:rPr>
          <w:rFonts w:asciiTheme="majorHAnsi" w:hAnsiTheme="majorHAnsi" w:cstheme="majorHAnsi"/>
          <w:color w:val="000000"/>
          <w:sz w:val="26"/>
          <w:szCs w:val="26"/>
        </w:rPr>
        <w:t>XHTML. Hiện nay, HTML đang được phát triển tiếp với phiên bản</w:t>
      </w:r>
      <w:r w:rsidRPr="00730493">
        <w:rPr>
          <w:rStyle w:val="apple-converted-space"/>
          <w:rFonts w:asciiTheme="majorHAnsi" w:hAnsiTheme="majorHAnsi" w:cstheme="majorHAnsi"/>
          <w:color w:val="000000"/>
          <w:sz w:val="26"/>
          <w:szCs w:val="26"/>
        </w:rPr>
        <w:t> </w:t>
      </w:r>
      <w:r w:rsidRPr="00730493">
        <w:rPr>
          <w:rFonts w:asciiTheme="majorHAnsi" w:hAnsiTheme="majorHAnsi" w:cstheme="majorHAnsi"/>
          <w:sz w:val="26"/>
          <w:szCs w:val="26"/>
        </w:rPr>
        <w:t>HTML5</w:t>
      </w:r>
      <w:r w:rsidRPr="00730493">
        <w:rPr>
          <w:rStyle w:val="apple-converted-space"/>
          <w:rFonts w:asciiTheme="majorHAnsi" w:hAnsiTheme="majorHAnsi" w:cstheme="majorHAnsi"/>
          <w:color w:val="000000"/>
          <w:sz w:val="26"/>
          <w:szCs w:val="26"/>
        </w:rPr>
        <w:t> </w:t>
      </w:r>
      <w:r w:rsidRPr="00730493">
        <w:rPr>
          <w:rFonts w:asciiTheme="majorHAnsi" w:hAnsiTheme="majorHAnsi" w:cstheme="majorHAnsi"/>
          <w:color w:val="000000"/>
          <w:sz w:val="26"/>
          <w:szCs w:val="26"/>
        </w:rPr>
        <w:t>hứa hẹn mang lại diện mạo mới cho</w:t>
      </w:r>
      <w:r w:rsidRPr="00730493">
        <w:rPr>
          <w:rStyle w:val="apple-converted-space"/>
          <w:rFonts w:asciiTheme="majorHAnsi" w:hAnsiTheme="majorHAnsi" w:cstheme="majorHAnsi"/>
          <w:color w:val="000000"/>
          <w:sz w:val="26"/>
          <w:szCs w:val="26"/>
        </w:rPr>
        <w:t> </w:t>
      </w:r>
      <w:r w:rsidRPr="00730493">
        <w:rPr>
          <w:rFonts w:asciiTheme="majorHAnsi" w:hAnsiTheme="majorHAnsi" w:cstheme="majorHAnsi"/>
          <w:color w:val="000000"/>
          <w:sz w:val="26"/>
          <w:szCs w:val="26"/>
        </w:rPr>
        <w:t>Web.</w:t>
      </w:r>
    </w:p>
    <w:p w:rsidR="00AD4E27" w:rsidRPr="00EC77ED" w:rsidRDefault="00AD4E27" w:rsidP="009C7408">
      <w:pPr>
        <w:pStyle w:val="NormalWeb"/>
        <w:shd w:val="clear" w:color="auto" w:fill="FFFFFF"/>
        <w:spacing w:before="96" w:beforeAutospacing="0" w:after="120" w:afterAutospacing="0" w:line="360" w:lineRule="auto"/>
        <w:ind w:firstLine="720"/>
        <w:jc w:val="both"/>
        <w:rPr>
          <w:rFonts w:asciiTheme="majorHAnsi" w:hAnsiTheme="majorHAnsi" w:cstheme="majorHAnsi"/>
          <w:color w:val="000000"/>
          <w:sz w:val="26"/>
          <w:szCs w:val="26"/>
        </w:rPr>
      </w:pPr>
      <w:r w:rsidRPr="00730493">
        <w:rPr>
          <w:rFonts w:asciiTheme="majorHAnsi" w:hAnsiTheme="majorHAnsi" w:cstheme="majorHAnsi"/>
          <w:color w:val="000000"/>
          <w:sz w:val="26"/>
          <w:szCs w:val="26"/>
        </w:rPr>
        <w:t>Bằng cách dùng</w:t>
      </w:r>
      <w:r w:rsidRPr="00730493">
        <w:rPr>
          <w:rStyle w:val="apple-converted-space"/>
          <w:rFonts w:asciiTheme="majorHAnsi" w:hAnsiTheme="majorHAnsi" w:cstheme="majorHAnsi"/>
          <w:color w:val="000000"/>
          <w:sz w:val="26"/>
          <w:szCs w:val="26"/>
        </w:rPr>
        <w:t> </w:t>
      </w:r>
      <w:r w:rsidRPr="00730493">
        <w:rPr>
          <w:rFonts w:asciiTheme="majorHAnsi" w:hAnsiTheme="majorHAnsi" w:cstheme="majorHAnsi"/>
          <w:color w:val="000000"/>
          <w:sz w:val="26"/>
          <w:szCs w:val="26"/>
        </w:rPr>
        <w:t>HTML</w:t>
      </w:r>
      <w:r w:rsidRPr="00730493">
        <w:rPr>
          <w:rStyle w:val="apple-converted-space"/>
          <w:rFonts w:asciiTheme="majorHAnsi" w:hAnsiTheme="majorHAnsi" w:cstheme="majorHAnsi"/>
          <w:color w:val="000000"/>
          <w:sz w:val="26"/>
          <w:szCs w:val="26"/>
        </w:rPr>
        <w:t xml:space="preserve"> động </w:t>
      </w:r>
      <w:r w:rsidRPr="00730493">
        <w:rPr>
          <w:rFonts w:asciiTheme="majorHAnsi" w:hAnsiTheme="majorHAnsi" w:cstheme="majorHAnsi"/>
          <w:color w:val="000000"/>
          <w:sz w:val="26"/>
          <w:szCs w:val="26"/>
        </w:rPr>
        <w:t>hoặc</w:t>
      </w:r>
      <w:r w:rsidRPr="00730493">
        <w:rPr>
          <w:rStyle w:val="apple-converted-space"/>
          <w:rFonts w:asciiTheme="majorHAnsi" w:hAnsiTheme="majorHAnsi" w:cstheme="majorHAnsi"/>
          <w:color w:val="000000"/>
          <w:sz w:val="26"/>
          <w:szCs w:val="26"/>
        </w:rPr>
        <w:t> </w:t>
      </w:r>
      <w:r w:rsidRPr="00730493">
        <w:rPr>
          <w:rFonts w:asciiTheme="majorHAnsi" w:hAnsiTheme="majorHAnsi" w:cstheme="majorHAnsi"/>
          <w:sz w:val="26"/>
          <w:szCs w:val="26"/>
        </w:rPr>
        <w:t>Ajax</w:t>
      </w:r>
      <w:r w:rsidRPr="00730493">
        <w:rPr>
          <w:rFonts w:asciiTheme="majorHAnsi" w:hAnsiTheme="majorHAnsi" w:cstheme="majorHAnsi"/>
          <w:color w:val="000000"/>
          <w:sz w:val="26"/>
          <w:szCs w:val="26"/>
        </w:rPr>
        <w:t xml:space="preserve">, lập trình viên có thể được tạo ra và xử lý bởi số lượng lớn các công cụ, từ một chương trình soạn thảo văn bản đơn </w:t>
      </w:r>
      <w:r w:rsidRPr="00730493">
        <w:rPr>
          <w:rFonts w:asciiTheme="majorHAnsi" w:hAnsiTheme="majorHAnsi" w:cstheme="majorHAnsi"/>
          <w:color w:val="000000"/>
          <w:sz w:val="26"/>
          <w:szCs w:val="26"/>
        </w:rPr>
        <w:lastRenderedPageBreak/>
        <w:t>giản – có thể gõ vào ngay từ những dòng đầu tiên – cho đến những công cụ xuất bản</w:t>
      </w:r>
      <w:r w:rsidRPr="00730493">
        <w:rPr>
          <w:rStyle w:val="apple-converted-space"/>
          <w:rFonts w:asciiTheme="majorHAnsi" w:hAnsiTheme="majorHAnsi" w:cstheme="majorHAnsi"/>
          <w:color w:val="000000"/>
          <w:sz w:val="26"/>
          <w:szCs w:val="26"/>
        </w:rPr>
        <w:t xml:space="preserve"> WYSIWYG </w:t>
      </w:r>
      <w:r w:rsidRPr="00730493">
        <w:rPr>
          <w:rFonts w:asciiTheme="majorHAnsi" w:hAnsiTheme="majorHAnsi" w:cstheme="majorHAnsi"/>
          <w:color w:val="000000"/>
          <w:sz w:val="26"/>
          <w:szCs w:val="26"/>
        </w:rPr>
        <w:t>phức tạp.</w:t>
      </w:r>
    </w:p>
    <w:p w:rsidR="00AD4E27" w:rsidRPr="00EC77ED" w:rsidRDefault="00AD4E27" w:rsidP="009C7408">
      <w:pPr>
        <w:pStyle w:val="NormalWeb"/>
        <w:shd w:val="clear" w:color="auto" w:fill="FFFFFF"/>
        <w:spacing w:before="96" w:beforeAutospacing="0" w:after="120" w:afterAutospacing="0" w:line="360" w:lineRule="auto"/>
        <w:ind w:firstLine="720"/>
        <w:jc w:val="both"/>
        <w:rPr>
          <w:rFonts w:asciiTheme="majorHAnsi" w:hAnsiTheme="majorHAnsi" w:cstheme="majorHAnsi"/>
          <w:color w:val="000000"/>
          <w:sz w:val="26"/>
          <w:szCs w:val="26"/>
        </w:rPr>
      </w:pPr>
      <w:r w:rsidRPr="00730493">
        <w:rPr>
          <w:rFonts w:asciiTheme="majorHAnsi" w:hAnsiTheme="majorHAnsi" w:cstheme="majorHAnsi"/>
          <w:color w:val="000000"/>
          <w:sz w:val="26"/>
          <w:szCs w:val="26"/>
        </w:rPr>
        <w:t>HTML không phải là ngôn ngữ lập trình, nó là ngôn ngữ trình bày.</w:t>
      </w:r>
    </w:p>
    <w:p w:rsidR="000104CE" w:rsidRPr="00EC77ED" w:rsidRDefault="000104CE" w:rsidP="000104CE">
      <w:pPr>
        <w:pStyle w:val="NormalWeb"/>
        <w:shd w:val="clear" w:color="auto" w:fill="FFFFFF"/>
        <w:spacing w:before="96" w:beforeAutospacing="0" w:after="120" w:afterAutospacing="0" w:line="360" w:lineRule="auto"/>
        <w:jc w:val="both"/>
        <w:rPr>
          <w:rFonts w:asciiTheme="majorHAnsi" w:hAnsiTheme="majorHAnsi" w:cstheme="majorHAnsi"/>
          <w:color w:val="000000"/>
          <w:sz w:val="26"/>
          <w:szCs w:val="26"/>
        </w:rPr>
      </w:pPr>
      <w:r w:rsidRPr="00EC77ED">
        <w:rPr>
          <w:rFonts w:asciiTheme="majorHAnsi" w:hAnsiTheme="majorHAnsi" w:cstheme="majorHAnsi"/>
          <w:color w:val="000000"/>
          <w:sz w:val="26"/>
          <w:szCs w:val="26"/>
        </w:rPr>
        <w:tab/>
        <w:t>Cấu trúc cơ bản của 1 file HTML:</w:t>
      </w:r>
    </w:p>
    <w:p w:rsidR="000104CE" w:rsidRPr="000104CE" w:rsidRDefault="00EC77ED" w:rsidP="000104CE">
      <w:pPr>
        <w:pStyle w:val="NormalWeb"/>
        <w:shd w:val="clear" w:color="auto" w:fill="FFFFFF"/>
        <w:spacing w:before="96" w:beforeAutospacing="0" w:after="120" w:afterAutospacing="0" w:line="360" w:lineRule="auto"/>
        <w:jc w:val="both"/>
        <w:rPr>
          <w:rFonts w:asciiTheme="majorHAnsi" w:hAnsiTheme="majorHAnsi" w:cstheme="majorHAnsi"/>
          <w:color w:val="000000"/>
          <w:sz w:val="26"/>
          <w:szCs w:val="26"/>
          <w:lang w:val="en-US"/>
        </w:rPr>
      </w:pPr>
      <w:r>
        <w:rPr>
          <w:rFonts w:cstheme="majorHAnsi"/>
          <w:noProof/>
          <w:color w:val="000000"/>
          <w:szCs w:val="26"/>
          <w:lang w:val="en-US" w:eastAsia="en-US"/>
        </w:rPr>
        <w:drawing>
          <wp:inline distT="0" distB="0" distL="0" distR="0">
            <wp:extent cx="5579745" cy="1099927"/>
            <wp:effectExtent l="19050" t="0" r="1905" b="0"/>
            <wp:docPr id="7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a:srcRect/>
                    <a:stretch>
                      <a:fillRect/>
                    </a:stretch>
                  </pic:blipFill>
                  <pic:spPr bwMode="auto">
                    <a:xfrm>
                      <a:off x="0" y="0"/>
                      <a:ext cx="5579745" cy="1099927"/>
                    </a:xfrm>
                    <a:prstGeom prst="rect">
                      <a:avLst/>
                    </a:prstGeom>
                    <a:noFill/>
                    <a:ln w="9525">
                      <a:noFill/>
                      <a:miter lim="800000"/>
                      <a:headEnd/>
                      <a:tailEnd/>
                    </a:ln>
                  </pic:spPr>
                </pic:pic>
              </a:graphicData>
            </a:graphic>
          </wp:inline>
        </w:drawing>
      </w:r>
    </w:p>
    <w:p w:rsidR="00D0004A" w:rsidRPr="00730493" w:rsidRDefault="00D0004A" w:rsidP="009C7408">
      <w:pPr>
        <w:pStyle w:val="NormalWeb"/>
        <w:shd w:val="clear" w:color="auto" w:fill="FFFFFF"/>
        <w:spacing w:before="96" w:beforeAutospacing="0" w:after="120" w:afterAutospacing="0" w:line="360" w:lineRule="auto"/>
        <w:ind w:firstLine="720"/>
        <w:jc w:val="both"/>
        <w:rPr>
          <w:rFonts w:asciiTheme="majorHAnsi" w:hAnsiTheme="majorHAnsi" w:cstheme="majorHAnsi"/>
          <w:color w:val="000000"/>
          <w:sz w:val="26"/>
          <w:szCs w:val="26"/>
        </w:rPr>
      </w:pPr>
      <w:r w:rsidRPr="00FD4987">
        <w:rPr>
          <w:rFonts w:asciiTheme="majorHAnsi" w:hAnsiTheme="majorHAnsi" w:cstheme="majorHAnsi"/>
          <w:b/>
          <w:bCs/>
          <w:color w:val="000000"/>
          <w:sz w:val="26"/>
          <w:szCs w:val="26"/>
        </w:rPr>
        <w:t>HTML5</w:t>
      </w:r>
      <w:r>
        <w:rPr>
          <w:rStyle w:val="FootnoteReference"/>
          <w:rFonts w:asciiTheme="majorHAnsi" w:hAnsiTheme="majorHAnsi" w:cstheme="majorHAnsi"/>
          <w:bCs/>
          <w:color w:val="000000"/>
          <w:sz w:val="26"/>
          <w:szCs w:val="26"/>
        </w:rPr>
        <w:footnoteReference w:id="7"/>
      </w:r>
      <w:r w:rsidRPr="00730493">
        <w:rPr>
          <w:rStyle w:val="apple-converted-space"/>
          <w:rFonts w:asciiTheme="majorHAnsi" w:hAnsiTheme="majorHAnsi" w:cstheme="majorHAnsi"/>
          <w:color w:val="000000"/>
          <w:sz w:val="26"/>
          <w:szCs w:val="26"/>
        </w:rPr>
        <w:t> </w:t>
      </w:r>
      <w:r w:rsidRPr="00730493">
        <w:rPr>
          <w:rFonts w:asciiTheme="majorHAnsi" w:hAnsiTheme="majorHAnsi" w:cstheme="majorHAnsi"/>
          <w:color w:val="000000"/>
          <w:sz w:val="26"/>
          <w:szCs w:val="26"/>
        </w:rPr>
        <w:t>là một ngôn ngữ cấu trúc và trình bày nội dung cho</w:t>
      </w:r>
      <w:r w:rsidRPr="00730493">
        <w:rPr>
          <w:rStyle w:val="apple-converted-space"/>
          <w:rFonts w:asciiTheme="majorHAnsi" w:hAnsiTheme="majorHAnsi" w:cstheme="majorHAnsi"/>
          <w:color w:val="000000"/>
          <w:sz w:val="26"/>
          <w:szCs w:val="26"/>
        </w:rPr>
        <w:t> </w:t>
      </w:r>
      <w:r w:rsidRPr="00730493">
        <w:rPr>
          <w:rFonts w:asciiTheme="majorHAnsi" w:hAnsiTheme="majorHAnsi" w:cstheme="majorHAnsi"/>
          <w:bCs/>
          <w:color w:val="000000"/>
          <w:sz w:val="26"/>
          <w:szCs w:val="26"/>
        </w:rPr>
        <w:t>World Wide Web</w:t>
      </w:r>
      <w:r w:rsidRPr="00730493">
        <w:rPr>
          <w:rStyle w:val="apple-converted-space"/>
          <w:rFonts w:asciiTheme="majorHAnsi" w:hAnsiTheme="majorHAnsi" w:cstheme="majorHAnsi"/>
          <w:color w:val="000000"/>
          <w:sz w:val="26"/>
          <w:szCs w:val="26"/>
        </w:rPr>
        <w:t> </w:t>
      </w:r>
      <w:r w:rsidRPr="00730493">
        <w:rPr>
          <w:rFonts w:asciiTheme="majorHAnsi" w:hAnsiTheme="majorHAnsi" w:cstheme="majorHAnsi"/>
          <w:color w:val="000000"/>
          <w:sz w:val="26"/>
          <w:szCs w:val="26"/>
        </w:rPr>
        <w:t>và sẽ là công nghệ cốt lõi của</w:t>
      </w:r>
      <w:r w:rsidRPr="00730493">
        <w:rPr>
          <w:rStyle w:val="apple-converted-space"/>
          <w:rFonts w:asciiTheme="majorHAnsi" w:hAnsiTheme="majorHAnsi" w:cstheme="majorHAnsi"/>
          <w:color w:val="000000"/>
          <w:sz w:val="26"/>
          <w:szCs w:val="26"/>
        </w:rPr>
        <w:t> </w:t>
      </w:r>
      <w:r w:rsidRPr="00730493">
        <w:rPr>
          <w:rFonts w:asciiTheme="majorHAnsi" w:hAnsiTheme="majorHAnsi" w:cstheme="majorHAnsi"/>
          <w:color w:val="000000"/>
          <w:sz w:val="26"/>
          <w:szCs w:val="26"/>
        </w:rPr>
        <w:t>Internet</w:t>
      </w:r>
      <w:r w:rsidRPr="00730493">
        <w:rPr>
          <w:rStyle w:val="apple-converted-space"/>
          <w:rFonts w:asciiTheme="majorHAnsi" w:hAnsiTheme="majorHAnsi" w:cstheme="majorHAnsi"/>
          <w:color w:val="000000"/>
          <w:sz w:val="26"/>
          <w:szCs w:val="26"/>
        </w:rPr>
        <w:t> </w:t>
      </w:r>
      <w:r w:rsidRPr="00730493">
        <w:rPr>
          <w:rFonts w:asciiTheme="majorHAnsi" w:hAnsiTheme="majorHAnsi" w:cstheme="majorHAnsi"/>
          <w:color w:val="000000"/>
          <w:sz w:val="26"/>
          <w:szCs w:val="26"/>
        </w:rPr>
        <w:t>trong tương lai không xa, được đề xuất đầu tiên bởi</w:t>
      </w:r>
      <w:r w:rsidRPr="00730493">
        <w:rPr>
          <w:rStyle w:val="apple-converted-space"/>
          <w:rFonts w:asciiTheme="majorHAnsi" w:hAnsiTheme="majorHAnsi" w:cstheme="majorHAnsi"/>
          <w:color w:val="000000"/>
          <w:sz w:val="26"/>
          <w:szCs w:val="26"/>
        </w:rPr>
        <w:t> </w:t>
      </w:r>
      <w:r w:rsidRPr="00730493">
        <w:rPr>
          <w:rFonts w:asciiTheme="majorHAnsi" w:hAnsiTheme="majorHAnsi" w:cstheme="majorHAnsi"/>
          <w:color w:val="000000"/>
          <w:sz w:val="26"/>
          <w:szCs w:val="26"/>
        </w:rPr>
        <w:t>Opera Software. Đây là phiên bản thứ 5 của ngôn ngữ</w:t>
      </w:r>
      <w:r w:rsidRPr="00730493">
        <w:rPr>
          <w:rStyle w:val="apple-converted-space"/>
          <w:rFonts w:asciiTheme="majorHAnsi" w:hAnsiTheme="majorHAnsi" w:cstheme="majorHAnsi"/>
          <w:color w:val="000000"/>
          <w:sz w:val="26"/>
          <w:szCs w:val="26"/>
        </w:rPr>
        <w:t> </w:t>
      </w:r>
      <w:r w:rsidRPr="00730493">
        <w:rPr>
          <w:rFonts w:asciiTheme="majorHAnsi" w:hAnsiTheme="majorHAnsi" w:cstheme="majorHAnsi"/>
          <w:color w:val="000000"/>
          <w:sz w:val="26"/>
          <w:szCs w:val="26"/>
        </w:rPr>
        <w:t>HTML</w:t>
      </w:r>
      <w:r w:rsidRPr="00730493">
        <w:rPr>
          <w:rStyle w:val="apple-converted-space"/>
          <w:rFonts w:asciiTheme="majorHAnsi" w:hAnsiTheme="majorHAnsi" w:cstheme="majorHAnsi"/>
          <w:color w:val="000000"/>
          <w:sz w:val="26"/>
          <w:szCs w:val="26"/>
        </w:rPr>
        <w:t> </w:t>
      </w:r>
      <w:r w:rsidRPr="00730493">
        <w:rPr>
          <w:rFonts w:asciiTheme="majorHAnsi" w:hAnsiTheme="majorHAnsi" w:cstheme="majorHAnsi"/>
          <w:color w:val="000000"/>
          <w:sz w:val="26"/>
          <w:szCs w:val="26"/>
        </w:rPr>
        <w:t>và hiện tại vẫn đang được phát triển bởi World Wide Web Consortium</w:t>
      </w:r>
      <w:r w:rsidRPr="00730493">
        <w:rPr>
          <w:rStyle w:val="apple-converted-space"/>
          <w:rFonts w:asciiTheme="majorHAnsi" w:hAnsiTheme="majorHAnsi" w:cstheme="majorHAnsi"/>
          <w:color w:val="000000"/>
          <w:sz w:val="26"/>
          <w:szCs w:val="26"/>
        </w:rPr>
        <w:t> </w:t>
      </w:r>
      <w:r w:rsidRPr="00730493">
        <w:rPr>
          <w:rFonts w:asciiTheme="majorHAnsi" w:hAnsiTheme="majorHAnsi" w:cstheme="majorHAnsi"/>
          <w:color w:val="000000"/>
          <w:sz w:val="26"/>
          <w:szCs w:val="26"/>
        </w:rPr>
        <w:t>và</w:t>
      </w:r>
      <w:r w:rsidRPr="00730493">
        <w:rPr>
          <w:rStyle w:val="apple-converted-space"/>
          <w:rFonts w:asciiTheme="majorHAnsi" w:hAnsiTheme="majorHAnsi" w:cstheme="majorHAnsi"/>
          <w:color w:val="000000"/>
          <w:sz w:val="26"/>
          <w:szCs w:val="26"/>
        </w:rPr>
        <w:t> </w:t>
      </w:r>
      <w:r w:rsidRPr="00730493">
        <w:rPr>
          <w:rFonts w:asciiTheme="majorHAnsi" w:hAnsiTheme="majorHAnsi" w:cstheme="majorHAnsi"/>
          <w:color w:val="000000"/>
          <w:sz w:val="26"/>
          <w:szCs w:val="26"/>
        </w:rPr>
        <w:t>WHATWG. Mục tiêu cốt lõi khi thiết kế ngôn ngữ là cải thiện khả năng hỗ trợ cho đa phương tiện mới nhất trong khi vẫn giữ được việc con người và các thiết bị, các chương trình máy tính như</w:t>
      </w:r>
      <w:r w:rsidRPr="00730493">
        <w:rPr>
          <w:rStyle w:val="apple-converted-space"/>
          <w:rFonts w:asciiTheme="majorHAnsi" w:hAnsiTheme="majorHAnsi" w:cstheme="majorHAnsi"/>
          <w:color w:val="000000"/>
          <w:sz w:val="26"/>
          <w:szCs w:val="26"/>
        </w:rPr>
        <w:t> </w:t>
      </w:r>
      <w:r w:rsidRPr="00730493">
        <w:rPr>
          <w:rFonts w:asciiTheme="majorHAnsi" w:hAnsiTheme="majorHAnsi" w:cstheme="majorHAnsi"/>
          <w:color w:val="000000"/>
          <w:sz w:val="26"/>
          <w:szCs w:val="26"/>
        </w:rPr>
        <w:t>như trình duyệt web, trình đọc màn hình, v.v.. có thể đọc, hiểu, hay xử lý một cách dễ dàng. HTML5 vẫn sẽ giữ lại những đặc điểm cơ bản của</w:t>
      </w:r>
      <w:r w:rsidRPr="00730493">
        <w:rPr>
          <w:rStyle w:val="apple-converted-space"/>
          <w:rFonts w:asciiTheme="majorHAnsi" w:hAnsiTheme="majorHAnsi" w:cstheme="majorHAnsi"/>
          <w:color w:val="000000"/>
          <w:sz w:val="26"/>
          <w:szCs w:val="26"/>
        </w:rPr>
        <w:t> </w:t>
      </w:r>
      <w:r w:rsidRPr="00730493">
        <w:rPr>
          <w:rFonts w:asciiTheme="majorHAnsi" w:hAnsiTheme="majorHAnsi" w:cstheme="majorHAnsi"/>
          <w:color w:val="000000"/>
          <w:sz w:val="26"/>
          <w:szCs w:val="26"/>
        </w:rPr>
        <w:t>HTML4</w:t>
      </w:r>
      <w:r w:rsidRPr="00730493">
        <w:rPr>
          <w:rStyle w:val="apple-converted-space"/>
          <w:rFonts w:asciiTheme="majorHAnsi" w:hAnsiTheme="majorHAnsi" w:cstheme="majorHAnsi"/>
          <w:color w:val="000000"/>
          <w:sz w:val="26"/>
          <w:szCs w:val="26"/>
        </w:rPr>
        <w:t> </w:t>
      </w:r>
      <w:r w:rsidRPr="00730493">
        <w:rPr>
          <w:rFonts w:asciiTheme="majorHAnsi" w:hAnsiTheme="majorHAnsi" w:cstheme="majorHAnsi"/>
          <w:color w:val="000000"/>
          <w:sz w:val="26"/>
          <w:szCs w:val="26"/>
        </w:rPr>
        <w:t>và bổ sung thêm các đặc tả nổi trội của</w:t>
      </w:r>
      <w:r w:rsidRPr="00730493">
        <w:rPr>
          <w:rStyle w:val="apple-converted-space"/>
          <w:rFonts w:asciiTheme="majorHAnsi" w:hAnsiTheme="majorHAnsi" w:cstheme="majorHAnsi"/>
          <w:color w:val="000000"/>
          <w:sz w:val="26"/>
          <w:szCs w:val="26"/>
        </w:rPr>
        <w:t> </w:t>
      </w:r>
      <w:r w:rsidRPr="00730493">
        <w:rPr>
          <w:rFonts w:asciiTheme="majorHAnsi" w:hAnsiTheme="majorHAnsi" w:cstheme="majorHAnsi"/>
          <w:color w:val="000000"/>
          <w:sz w:val="26"/>
          <w:szCs w:val="26"/>
        </w:rPr>
        <w:t>XHTML, DOM, đặc biệt là</w:t>
      </w:r>
      <w:r w:rsidRPr="00730493">
        <w:rPr>
          <w:rStyle w:val="apple-converted-space"/>
          <w:rFonts w:asciiTheme="majorHAnsi" w:hAnsiTheme="majorHAnsi" w:cstheme="majorHAnsi"/>
          <w:color w:val="000000"/>
          <w:sz w:val="26"/>
          <w:szCs w:val="26"/>
        </w:rPr>
        <w:t> </w:t>
      </w:r>
      <w:r w:rsidRPr="00730493">
        <w:rPr>
          <w:rFonts w:asciiTheme="majorHAnsi" w:hAnsiTheme="majorHAnsi" w:cstheme="majorHAnsi"/>
          <w:color w:val="000000"/>
          <w:sz w:val="26"/>
          <w:szCs w:val="26"/>
        </w:rPr>
        <w:t>JavaScript.</w:t>
      </w:r>
    </w:p>
    <w:p w:rsidR="00D0004A" w:rsidRPr="00730493" w:rsidRDefault="00D0004A" w:rsidP="009C7408">
      <w:pPr>
        <w:pStyle w:val="NormalWeb"/>
        <w:shd w:val="clear" w:color="auto" w:fill="FFFFFF"/>
        <w:spacing w:before="96" w:beforeAutospacing="0" w:after="120" w:afterAutospacing="0" w:line="360" w:lineRule="auto"/>
        <w:ind w:firstLine="720"/>
        <w:jc w:val="both"/>
        <w:rPr>
          <w:rFonts w:asciiTheme="majorHAnsi" w:hAnsiTheme="majorHAnsi" w:cstheme="majorHAnsi"/>
          <w:color w:val="000000"/>
          <w:sz w:val="26"/>
          <w:szCs w:val="26"/>
        </w:rPr>
      </w:pPr>
      <w:r w:rsidRPr="00730493">
        <w:rPr>
          <w:rFonts w:asciiTheme="majorHAnsi" w:hAnsiTheme="majorHAnsi" w:cstheme="majorHAnsi"/>
          <w:color w:val="000000"/>
          <w:sz w:val="26"/>
          <w:szCs w:val="26"/>
        </w:rPr>
        <w:t>Là phiên bản tiếp sau của HTML 4.01 và XHTML 1.1, HTML5 là một phản ứng để đáp lại lời phê bình rằng HTML và XHTML được sử dụng phổ biến trên World Wide Web là một hỗn hợp các tính năng với các thông số kĩ thuật khác nhau, được giới thiệu bởi nhiều nhà sản xuất phần mềm ví dụ Adobe, Sun Microsystems, Mozilla, Apple, Google,... và có nhiều lỗi cú pháp trong các văn bản web. Đây là một nỗ lực để tạo nên một ngôn ngữ đánh dấu</w:t>
      </w:r>
      <w:r w:rsidRPr="00730493">
        <w:rPr>
          <w:rStyle w:val="apple-converted-space"/>
          <w:rFonts w:asciiTheme="majorHAnsi" w:hAnsiTheme="majorHAnsi" w:cstheme="majorHAnsi"/>
          <w:color w:val="000000"/>
          <w:sz w:val="26"/>
          <w:szCs w:val="26"/>
        </w:rPr>
        <w:t> </w:t>
      </w:r>
      <w:r w:rsidRPr="00730493">
        <w:rPr>
          <w:rFonts w:asciiTheme="majorHAnsi" w:hAnsiTheme="majorHAnsi" w:cstheme="majorHAnsi"/>
          <w:color w:val="000000"/>
          <w:sz w:val="26"/>
          <w:szCs w:val="26"/>
        </w:rPr>
        <w:t>có thể được viết bằng cú pháp HTML hoặc XHTML. Nó bao gồm các mô hình xử lý chi tiết để tăng tính tương thích, mở rộng, cải thiện và hợp lý hóa các đánh dấu có sẵn cho tài liệu, đưa ra các đánh đấu mới và giới thiệu</w:t>
      </w:r>
      <w:r w:rsidRPr="00730493">
        <w:rPr>
          <w:rStyle w:val="apple-converted-space"/>
          <w:rFonts w:asciiTheme="majorHAnsi" w:hAnsiTheme="majorHAnsi" w:cstheme="majorHAnsi"/>
          <w:color w:val="000000"/>
          <w:sz w:val="26"/>
          <w:szCs w:val="26"/>
        </w:rPr>
        <w:t> </w:t>
      </w:r>
      <w:r w:rsidRPr="00730493">
        <w:rPr>
          <w:rFonts w:asciiTheme="majorHAnsi" w:hAnsiTheme="majorHAnsi" w:cstheme="majorHAnsi"/>
          <w:color w:val="000000"/>
          <w:sz w:val="26"/>
          <w:szCs w:val="26"/>
        </w:rPr>
        <w:t xml:space="preserve">giao diện lập trình ứng dụng (application programming interfaces </w:t>
      </w:r>
      <w:r w:rsidRPr="00730493">
        <w:rPr>
          <w:rFonts w:asciiTheme="majorHAnsi" w:hAnsiTheme="majorHAnsi" w:cstheme="majorHAnsi"/>
          <w:color w:val="000000"/>
          <w:sz w:val="26"/>
          <w:szCs w:val="26"/>
        </w:rPr>
        <w:lastRenderedPageBreak/>
        <w:t>API) để tạo ra các</w:t>
      </w:r>
      <w:r w:rsidRPr="00730493">
        <w:rPr>
          <w:rStyle w:val="apple-converted-space"/>
          <w:rFonts w:asciiTheme="majorHAnsi" w:hAnsiTheme="majorHAnsi" w:cstheme="majorHAnsi"/>
          <w:color w:val="000000"/>
          <w:sz w:val="26"/>
          <w:szCs w:val="26"/>
        </w:rPr>
        <w:t> ứng dụng Web </w:t>
      </w:r>
      <w:r w:rsidRPr="00730493">
        <w:rPr>
          <w:rFonts w:asciiTheme="majorHAnsi" w:hAnsiTheme="majorHAnsi" w:cstheme="majorHAnsi"/>
          <w:color w:val="000000"/>
          <w:sz w:val="26"/>
          <w:szCs w:val="26"/>
        </w:rPr>
        <w:t>phức tạp. Cùng một lý do như vây, HTML5 là một ứng cử viên tiềm năng cho nền tảng ứng dụng di động. Nhiều tính năng của HTML5 được xây dựng với việc xem xét chúng có thể sử dụng được trên các thiết bị di động như điện thoại thông minh và máy tính bảng hay không.</w:t>
      </w:r>
    </w:p>
    <w:p w:rsidR="004525D5" w:rsidRPr="001140D0" w:rsidRDefault="004525D5" w:rsidP="009C7408">
      <w:pPr>
        <w:jc w:val="both"/>
        <w:rPr>
          <w:rFonts w:eastAsia="Times New Roman" w:cstheme="majorHAnsi"/>
          <w:color w:val="000000"/>
          <w:szCs w:val="26"/>
          <w:lang w:eastAsia="ja-JP"/>
        </w:rPr>
      </w:pPr>
      <w:r w:rsidRPr="00F81086">
        <w:rPr>
          <w:rFonts w:eastAsia="Times New Roman" w:cstheme="majorHAnsi"/>
          <w:color w:val="000000"/>
          <w:szCs w:val="26"/>
          <w:lang w:eastAsia="ja-JP"/>
        </w:rPr>
        <w:tab/>
      </w:r>
      <w:r w:rsidR="00F81086" w:rsidRPr="00FD4987">
        <w:rPr>
          <w:rFonts w:eastAsia="Times New Roman" w:cstheme="majorHAnsi"/>
          <w:b/>
          <w:color w:val="000000"/>
          <w:szCs w:val="26"/>
          <w:lang w:eastAsia="ja-JP"/>
        </w:rPr>
        <w:t>CSS</w:t>
      </w:r>
      <w:r w:rsidR="00060FC9">
        <w:rPr>
          <w:rStyle w:val="FootnoteReference"/>
          <w:rFonts w:eastAsia="Times New Roman" w:cstheme="majorHAnsi"/>
          <w:color w:val="000000"/>
          <w:szCs w:val="26"/>
          <w:lang w:eastAsia="ja-JP"/>
        </w:rPr>
        <w:footnoteReference w:id="8"/>
      </w:r>
      <w:r w:rsidR="00F81086" w:rsidRPr="00F81086">
        <w:rPr>
          <w:rFonts w:eastAsia="Times New Roman" w:cstheme="majorHAnsi"/>
          <w:color w:val="000000"/>
          <w:szCs w:val="26"/>
          <w:lang w:eastAsia="ja-JP"/>
        </w:rPr>
        <w:t xml:space="preserve"> (viết tắt của Cascading Style Sheets – các tập tinh định dạng kiểu tầng) </w:t>
      </w:r>
      <w:r w:rsidR="00F81086">
        <w:rPr>
          <w:rFonts w:eastAsia="Times New Roman" w:cstheme="majorHAnsi"/>
          <w:color w:val="000000"/>
          <w:szCs w:val="26"/>
          <w:lang w:eastAsia="ja-JP"/>
        </w:rPr>
        <w:t>đư</w:t>
      </w:r>
      <w:r w:rsidR="00F81086" w:rsidRPr="00F81086">
        <w:rPr>
          <w:rFonts w:eastAsia="Times New Roman" w:cstheme="majorHAnsi"/>
          <w:color w:val="000000"/>
          <w:szCs w:val="26"/>
          <w:lang w:eastAsia="ja-JP"/>
        </w:rPr>
        <w:t xml:space="preserve">ợc dùng </w:t>
      </w:r>
      <w:r w:rsidR="00F81086">
        <w:rPr>
          <w:rFonts w:eastAsia="Times New Roman" w:cstheme="majorHAnsi"/>
          <w:color w:val="000000"/>
          <w:szCs w:val="26"/>
          <w:lang w:eastAsia="ja-JP"/>
        </w:rPr>
        <w:t>đ</w:t>
      </w:r>
      <w:r w:rsidR="00F81086" w:rsidRPr="00F81086">
        <w:rPr>
          <w:rFonts w:eastAsia="Times New Roman" w:cstheme="majorHAnsi"/>
          <w:color w:val="000000"/>
          <w:szCs w:val="26"/>
          <w:lang w:eastAsia="ja-JP"/>
        </w:rPr>
        <w:t>ể miêu tả cách trình bày các tài liệu viết bằng ngôn ngữ HTML và XHTML. Ngoài ra ngôn ngữ định kiểu theo tầng cũng có thể dùng cho XML, SVG, XUL. Các đặc điểm kỹ thuật của CSS được duy trì bởi World Wide Web Consortinum (W3C). Thay vì đặt các thẻ qui định kiểu dáng cho văn bản HTML (hoặc XHTML) ngay trong nội dung của nó, bạn nên sử dụng CSS.</w:t>
      </w:r>
    </w:p>
    <w:p w:rsidR="00644C48" w:rsidRPr="001140D0" w:rsidRDefault="00644C48" w:rsidP="009C7408">
      <w:pPr>
        <w:jc w:val="both"/>
        <w:rPr>
          <w:rFonts w:eastAsia="Times New Roman" w:cstheme="majorHAnsi"/>
          <w:color w:val="000000"/>
          <w:szCs w:val="26"/>
          <w:lang w:eastAsia="ja-JP"/>
        </w:rPr>
      </w:pPr>
      <w:r w:rsidRPr="001140D0">
        <w:rPr>
          <w:rFonts w:eastAsia="Times New Roman" w:cstheme="majorHAnsi"/>
          <w:color w:val="000000"/>
          <w:szCs w:val="26"/>
          <w:lang w:eastAsia="ja-JP"/>
        </w:rPr>
        <w:tab/>
        <w:t>Tác dụng của CSS là hạn chế tối thiểu việc làm rối mã HTML của trang Web bằng các thẻ quy định kiểu dáng (chữ đậm, chữ in nghiêng, chữ có gạch chân, chữ màu), khiến mã nguồn của trang Web được gọn gàng hơn, tách nội dung của trang Web và định dạng hiển thị, dễ dàng cho việc cập nhật nội dung.</w:t>
      </w:r>
    </w:p>
    <w:p w:rsidR="001606E7" w:rsidRPr="00EC77ED" w:rsidRDefault="00644C48" w:rsidP="009C7408">
      <w:pPr>
        <w:jc w:val="both"/>
        <w:rPr>
          <w:rFonts w:eastAsia="Times New Roman" w:cstheme="majorHAnsi"/>
          <w:color w:val="000000"/>
          <w:szCs w:val="26"/>
          <w:lang w:eastAsia="ja-JP"/>
        </w:rPr>
      </w:pPr>
      <w:r w:rsidRPr="001140D0">
        <w:rPr>
          <w:rFonts w:eastAsia="Times New Roman" w:cstheme="majorHAnsi"/>
          <w:color w:val="000000"/>
          <w:szCs w:val="26"/>
          <w:lang w:eastAsia="ja-JP"/>
        </w:rPr>
        <w:tab/>
        <w:t>Tạo ra các kiểu dáng có thể áp dụng cho nhiều trang Web, giúp tránh phải lặp lại việc định dạng cho các trang Web giống nhau.</w:t>
      </w:r>
    </w:p>
    <w:p w:rsidR="00A21AD6" w:rsidRDefault="00A21AD6" w:rsidP="009C7408">
      <w:pPr>
        <w:jc w:val="both"/>
        <w:rPr>
          <w:rFonts w:eastAsia="Times New Roman" w:cstheme="majorHAnsi"/>
          <w:color w:val="000000"/>
          <w:szCs w:val="26"/>
          <w:lang w:val="fr-FR" w:eastAsia="ja-JP"/>
        </w:rPr>
      </w:pPr>
      <w:r w:rsidRPr="00EC77ED">
        <w:rPr>
          <w:rFonts w:eastAsia="Times New Roman" w:cstheme="majorHAnsi"/>
          <w:color w:val="000000"/>
          <w:szCs w:val="26"/>
          <w:lang w:eastAsia="ja-JP"/>
        </w:rPr>
        <w:tab/>
      </w:r>
      <w:r w:rsidR="00EC77ED">
        <w:rPr>
          <w:rFonts w:eastAsia="Times New Roman" w:cstheme="majorHAnsi"/>
          <w:color w:val="000000"/>
          <w:szCs w:val="26"/>
          <w:lang w:val="fr-FR" w:eastAsia="ja-JP"/>
        </w:rPr>
        <w:t>V</w:t>
      </w:r>
      <w:r w:rsidR="00EC77ED" w:rsidRPr="00EC77ED">
        <w:rPr>
          <w:rFonts w:eastAsia="Times New Roman" w:cstheme="majorHAnsi"/>
          <w:color w:val="000000"/>
          <w:szCs w:val="26"/>
          <w:lang w:val="fr-FR" w:eastAsia="ja-JP"/>
        </w:rPr>
        <w:t>í</w:t>
      </w:r>
      <w:r w:rsidR="00EC77ED">
        <w:rPr>
          <w:rFonts w:eastAsia="Times New Roman" w:cstheme="majorHAnsi"/>
          <w:color w:val="000000"/>
          <w:szCs w:val="26"/>
          <w:lang w:val="fr-FR" w:eastAsia="ja-JP"/>
        </w:rPr>
        <w:t xml:space="preserve"> d</w:t>
      </w:r>
      <w:r w:rsidR="00EC77ED" w:rsidRPr="00EC77ED">
        <w:rPr>
          <w:rFonts w:eastAsia="Times New Roman" w:cstheme="majorHAnsi"/>
          <w:color w:val="000000"/>
          <w:szCs w:val="26"/>
          <w:lang w:val="fr-FR" w:eastAsia="ja-JP"/>
        </w:rPr>
        <w:t>ụ</w:t>
      </w:r>
      <w:r w:rsidRPr="00A21AD6">
        <w:rPr>
          <w:rFonts w:eastAsia="Times New Roman" w:cstheme="majorHAnsi"/>
          <w:color w:val="000000"/>
          <w:szCs w:val="26"/>
          <w:lang w:val="fr-FR" w:eastAsia="ja-JP"/>
        </w:rPr>
        <w:t xml:space="preserve"> một file C</w:t>
      </w:r>
      <w:r>
        <w:rPr>
          <w:rFonts w:eastAsia="Times New Roman" w:cstheme="majorHAnsi"/>
          <w:color w:val="000000"/>
          <w:szCs w:val="26"/>
          <w:lang w:val="fr-FR" w:eastAsia="ja-JP"/>
        </w:rPr>
        <w:t>SS :</w:t>
      </w:r>
    </w:p>
    <w:p w:rsidR="00A21AD6" w:rsidRDefault="00A21AD6" w:rsidP="00A21AD6">
      <w:pPr>
        <w:jc w:val="center"/>
        <w:rPr>
          <w:rFonts w:eastAsia="Times New Roman" w:cstheme="majorHAnsi"/>
          <w:color w:val="000000"/>
          <w:szCs w:val="26"/>
          <w:lang w:val="fr-FR" w:eastAsia="ja-JP"/>
        </w:rPr>
      </w:pPr>
      <w:r>
        <w:rPr>
          <w:rFonts w:eastAsia="Times New Roman" w:cstheme="majorHAnsi"/>
          <w:noProof/>
          <w:color w:val="000000"/>
          <w:szCs w:val="26"/>
          <w:lang w:val="en-US"/>
        </w:rPr>
        <w:drawing>
          <wp:inline distT="0" distB="0" distL="0" distR="0">
            <wp:extent cx="2850204" cy="2096219"/>
            <wp:effectExtent l="19050" t="0" r="7296" b="0"/>
            <wp:docPr id="6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srcRect/>
                    <a:stretch>
                      <a:fillRect/>
                    </a:stretch>
                  </pic:blipFill>
                  <pic:spPr bwMode="auto">
                    <a:xfrm>
                      <a:off x="0" y="0"/>
                      <a:ext cx="2851786" cy="2097383"/>
                    </a:xfrm>
                    <a:prstGeom prst="rect">
                      <a:avLst/>
                    </a:prstGeom>
                    <a:noFill/>
                    <a:ln w="9525">
                      <a:noFill/>
                      <a:miter lim="800000"/>
                      <a:headEnd/>
                      <a:tailEnd/>
                    </a:ln>
                  </pic:spPr>
                </pic:pic>
              </a:graphicData>
            </a:graphic>
          </wp:inline>
        </w:drawing>
      </w:r>
    </w:p>
    <w:p w:rsidR="00EC77ED" w:rsidRPr="00EC77ED" w:rsidRDefault="00EC77ED" w:rsidP="00EC77ED">
      <w:pPr>
        <w:pStyle w:val="Caption"/>
        <w:rPr>
          <w:rFonts w:eastAsia="Times New Roman" w:cstheme="majorHAnsi"/>
          <w:color w:val="000000"/>
          <w:szCs w:val="26"/>
          <w:lang w:val="fr-FR" w:eastAsia="ja-JP"/>
        </w:rPr>
      </w:pPr>
      <w:r w:rsidRPr="00EC77ED">
        <w:rPr>
          <w:rFonts w:eastAsia="Times New Roman" w:cstheme="majorHAnsi"/>
          <w:color w:val="000000"/>
          <w:szCs w:val="26"/>
          <w:lang w:val="fr-FR" w:eastAsia="ja-JP"/>
        </w:rPr>
        <w:t xml:space="preserve">Hình </w:t>
      </w:r>
      <w:r>
        <w:rPr>
          <w:rFonts w:eastAsia="Times New Roman" w:cstheme="majorHAnsi"/>
          <w:color w:val="000000"/>
          <w:szCs w:val="26"/>
          <w:lang w:val="fr-FR" w:eastAsia="ja-JP"/>
        </w:rPr>
        <w:fldChar w:fldCharType="begin"/>
      </w:r>
      <w:r>
        <w:rPr>
          <w:rFonts w:eastAsia="Times New Roman" w:cstheme="majorHAnsi"/>
          <w:color w:val="000000"/>
          <w:szCs w:val="26"/>
          <w:lang w:val="fr-FR" w:eastAsia="ja-JP"/>
        </w:rPr>
        <w:instrText xml:space="preserve"> STYLEREF 1 \s </w:instrText>
      </w:r>
      <w:r>
        <w:rPr>
          <w:rFonts w:eastAsia="Times New Roman" w:cstheme="majorHAnsi"/>
          <w:color w:val="000000"/>
          <w:szCs w:val="26"/>
          <w:lang w:val="fr-FR" w:eastAsia="ja-JP"/>
        </w:rPr>
        <w:fldChar w:fldCharType="separate"/>
      </w:r>
      <w:r w:rsidR="000D7FA9">
        <w:rPr>
          <w:rFonts w:eastAsia="Times New Roman" w:cstheme="majorHAnsi"/>
          <w:noProof/>
          <w:color w:val="000000"/>
          <w:szCs w:val="26"/>
          <w:lang w:val="fr-FR" w:eastAsia="ja-JP"/>
        </w:rPr>
        <w:t>2</w:t>
      </w:r>
      <w:r>
        <w:rPr>
          <w:rFonts w:eastAsia="Times New Roman" w:cstheme="majorHAnsi"/>
          <w:color w:val="000000"/>
          <w:szCs w:val="26"/>
          <w:lang w:val="fr-FR" w:eastAsia="ja-JP"/>
        </w:rPr>
        <w:fldChar w:fldCharType="end"/>
      </w:r>
      <w:r>
        <w:rPr>
          <w:rFonts w:eastAsia="Times New Roman" w:cstheme="majorHAnsi"/>
          <w:color w:val="000000"/>
          <w:szCs w:val="26"/>
          <w:lang w:val="fr-FR" w:eastAsia="ja-JP"/>
        </w:rPr>
        <w:t>.</w:t>
      </w:r>
      <w:r>
        <w:rPr>
          <w:rFonts w:eastAsia="Times New Roman" w:cstheme="majorHAnsi"/>
          <w:color w:val="000000"/>
          <w:szCs w:val="26"/>
          <w:lang w:val="fr-FR" w:eastAsia="ja-JP"/>
        </w:rPr>
        <w:fldChar w:fldCharType="begin"/>
      </w:r>
      <w:r>
        <w:rPr>
          <w:rFonts w:eastAsia="Times New Roman" w:cstheme="majorHAnsi"/>
          <w:color w:val="000000"/>
          <w:szCs w:val="26"/>
          <w:lang w:val="fr-FR" w:eastAsia="ja-JP"/>
        </w:rPr>
        <w:instrText xml:space="preserve"> SEQ Hình \* ARABIC \s 1 </w:instrText>
      </w:r>
      <w:r>
        <w:rPr>
          <w:rFonts w:eastAsia="Times New Roman" w:cstheme="majorHAnsi"/>
          <w:color w:val="000000"/>
          <w:szCs w:val="26"/>
          <w:lang w:val="fr-FR" w:eastAsia="ja-JP"/>
        </w:rPr>
        <w:fldChar w:fldCharType="separate"/>
      </w:r>
      <w:r w:rsidR="000D7FA9">
        <w:rPr>
          <w:rFonts w:eastAsia="Times New Roman" w:cstheme="majorHAnsi"/>
          <w:noProof/>
          <w:color w:val="000000"/>
          <w:szCs w:val="26"/>
          <w:lang w:val="fr-FR" w:eastAsia="ja-JP"/>
        </w:rPr>
        <w:t>3</w:t>
      </w:r>
      <w:r>
        <w:rPr>
          <w:rFonts w:eastAsia="Times New Roman" w:cstheme="majorHAnsi"/>
          <w:color w:val="000000"/>
          <w:szCs w:val="26"/>
          <w:lang w:val="fr-FR" w:eastAsia="ja-JP"/>
        </w:rPr>
        <w:fldChar w:fldCharType="end"/>
      </w:r>
      <w:r>
        <w:rPr>
          <w:rFonts w:eastAsia="Times New Roman" w:cstheme="majorHAnsi"/>
          <w:color w:val="000000"/>
          <w:szCs w:val="26"/>
          <w:lang w:val="fr-FR" w:eastAsia="ja-JP"/>
        </w:rPr>
        <w:t>. V</w:t>
      </w:r>
      <w:r w:rsidRPr="00EC77ED">
        <w:rPr>
          <w:rFonts w:eastAsia="Times New Roman" w:cstheme="majorHAnsi"/>
          <w:color w:val="000000"/>
          <w:szCs w:val="26"/>
          <w:lang w:val="fr-FR" w:eastAsia="ja-JP"/>
        </w:rPr>
        <w:t>í</w:t>
      </w:r>
      <w:r>
        <w:rPr>
          <w:rFonts w:eastAsia="Times New Roman" w:cstheme="majorHAnsi"/>
          <w:color w:val="000000"/>
          <w:szCs w:val="26"/>
          <w:lang w:val="fr-FR" w:eastAsia="ja-JP"/>
        </w:rPr>
        <w:t xml:space="preserve"> d</w:t>
      </w:r>
      <w:r w:rsidRPr="00EC77ED">
        <w:rPr>
          <w:rFonts w:eastAsia="Times New Roman" w:cstheme="majorHAnsi"/>
          <w:color w:val="000000"/>
          <w:szCs w:val="26"/>
          <w:lang w:val="fr-FR" w:eastAsia="ja-JP"/>
        </w:rPr>
        <w:t>ụ</w:t>
      </w:r>
      <w:r>
        <w:rPr>
          <w:rFonts w:eastAsia="Times New Roman" w:cstheme="majorHAnsi"/>
          <w:color w:val="000000"/>
          <w:szCs w:val="26"/>
          <w:lang w:val="fr-FR" w:eastAsia="ja-JP"/>
        </w:rPr>
        <w:t xml:space="preserve"> m</w:t>
      </w:r>
      <w:r w:rsidRPr="00EC77ED">
        <w:rPr>
          <w:rFonts w:eastAsia="Times New Roman" w:cstheme="majorHAnsi"/>
          <w:color w:val="000000"/>
          <w:szCs w:val="26"/>
          <w:lang w:val="fr-FR" w:eastAsia="ja-JP"/>
        </w:rPr>
        <w:t>ột</w:t>
      </w:r>
      <w:r>
        <w:rPr>
          <w:rFonts w:eastAsia="Times New Roman" w:cstheme="majorHAnsi"/>
          <w:color w:val="000000"/>
          <w:szCs w:val="26"/>
          <w:lang w:val="fr-FR" w:eastAsia="ja-JP"/>
        </w:rPr>
        <w:t xml:space="preserve"> file CSS.</w:t>
      </w:r>
    </w:p>
    <w:p w:rsidR="00A21AD6" w:rsidRPr="00EC77ED" w:rsidRDefault="00EC77ED" w:rsidP="00EC77ED">
      <w:pPr>
        <w:rPr>
          <w:rFonts w:eastAsia="Times New Roman" w:cstheme="majorHAnsi"/>
          <w:color w:val="000000"/>
          <w:szCs w:val="26"/>
          <w:lang w:val="fr-FR" w:eastAsia="ja-JP"/>
        </w:rPr>
      </w:pPr>
      <w:r w:rsidRPr="00EC77ED">
        <w:rPr>
          <w:rFonts w:eastAsia="Times New Roman" w:cstheme="majorHAnsi"/>
          <w:color w:val="000000"/>
          <w:szCs w:val="26"/>
          <w:lang w:val="fr-FR" w:eastAsia="ja-JP"/>
        </w:rPr>
        <w:tab/>
        <w:t>Khai báo file CSS đó trong HTML:</w:t>
      </w:r>
    </w:p>
    <w:p w:rsidR="00EC77ED" w:rsidRPr="00EC77ED" w:rsidRDefault="00EC77ED" w:rsidP="00EC77ED">
      <w:pPr>
        <w:jc w:val="center"/>
        <w:rPr>
          <w:rFonts w:eastAsia="Times New Roman" w:cstheme="majorHAnsi"/>
          <w:color w:val="000000"/>
          <w:szCs w:val="26"/>
          <w:lang w:val="en-US" w:eastAsia="ja-JP"/>
        </w:rPr>
      </w:pPr>
      <w:r>
        <w:rPr>
          <w:rFonts w:eastAsia="Times New Roman" w:cstheme="majorHAnsi"/>
          <w:noProof/>
          <w:color w:val="000000"/>
          <w:szCs w:val="26"/>
          <w:lang w:val="en-US"/>
        </w:rPr>
        <w:lastRenderedPageBreak/>
        <w:drawing>
          <wp:inline distT="0" distB="0" distL="0" distR="0">
            <wp:extent cx="5072380" cy="483235"/>
            <wp:effectExtent l="19050" t="0" r="0" b="0"/>
            <wp:docPr id="6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a:srcRect/>
                    <a:stretch>
                      <a:fillRect/>
                    </a:stretch>
                  </pic:blipFill>
                  <pic:spPr bwMode="auto">
                    <a:xfrm>
                      <a:off x="0" y="0"/>
                      <a:ext cx="5072380" cy="483235"/>
                    </a:xfrm>
                    <a:prstGeom prst="rect">
                      <a:avLst/>
                    </a:prstGeom>
                    <a:noFill/>
                    <a:ln w="9525">
                      <a:noFill/>
                      <a:miter lim="800000"/>
                      <a:headEnd/>
                      <a:tailEnd/>
                    </a:ln>
                  </pic:spPr>
                </pic:pic>
              </a:graphicData>
            </a:graphic>
          </wp:inline>
        </w:drawing>
      </w:r>
    </w:p>
    <w:p w:rsidR="008079D0" w:rsidRPr="00730493" w:rsidRDefault="008079D0" w:rsidP="009C7408">
      <w:pPr>
        <w:pStyle w:val="NormalWeb"/>
        <w:shd w:val="clear" w:color="auto" w:fill="FFFFFF"/>
        <w:spacing w:before="96" w:beforeAutospacing="0" w:after="120" w:afterAutospacing="0" w:line="360" w:lineRule="auto"/>
        <w:ind w:firstLine="720"/>
        <w:jc w:val="both"/>
        <w:rPr>
          <w:rFonts w:asciiTheme="majorHAnsi" w:hAnsiTheme="majorHAnsi" w:cstheme="majorHAnsi"/>
          <w:color w:val="000000"/>
          <w:sz w:val="26"/>
          <w:szCs w:val="26"/>
        </w:rPr>
      </w:pPr>
      <w:r w:rsidRPr="00FD4987">
        <w:rPr>
          <w:rFonts w:asciiTheme="majorHAnsi" w:hAnsiTheme="majorHAnsi" w:cstheme="majorHAnsi"/>
          <w:b/>
          <w:bCs/>
          <w:color w:val="000000"/>
          <w:sz w:val="26"/>
          <w:szCs w:val="26"/>
        </w:rPr>
        <w:t>JavaScript</w:t>
      </w:r>
      <w:r w:rsidR="00B250DF">
        <w:rPr>
          <w:rStyle w:val="FootnoteReference"/>
          <w:rFonts w:asciiTheme="majorHAnsi" w:hAnsiTheme="majorHAnsi" w:cstheme="majorHAnsi"/>
          <w:bCs/>
          <w:color w:val="000000"/>
          <w:sz w:val="26"/>
          <w:szCs w:val="26"/>
        </w:rPr>
        <w:footnoteReference w:id="9"/>
      </w:r>
      <w:r w:rsidRPr="00730493">
        <w:rPr>
          <w:rFonts w:asciiTheme="majorHAnsi" w:hAnsiTheme="majorHAnsi" w:cstheme="majorHAnsi"/>
          <w:color w:val="000000"/>
          <w:sz w:val="26"/>
          <w:szCs w:val="26"/>
        </w:rPr>
        <w:t>, theo phiên bản hiện hành, là một</w:t>
      </w:r>
      <w:r w:rsidRPr="00730493">
        <w:rPr>
          <w:rStyle w:val="apple-converted-space"/>
          <w:rFonts w:asciiTheme="majorHAnsi" w:hAnsiTheme="majorHAnsi" w:cstheme="majorHAnsi"/>
          <w:color w:val="000000"/>
          <w:sz w:val="26"/>
          <w:szCs w:val="26"/>
        </w:rPr>
        <w:t> </w:t>
      </w:r>
      <w:r w:rsidRPr="00730493">
        <w:rPr>
          <w:rFonts w:asciiTheme="majorHAnsi" w:hAnsiTheme="majorHAnsi" w:cstheme="majorHAnsi"/>
          <w:color w:val="000000"/>
          <w:sz w:val="26"/>
          <w:szCs w:val="26"/>
        </w:rPr>
        <w:t>ngôn ngữ lập trình kịch bản dựa trên đối tượng</w:t>
      </w:r>
      <w:r w:rsidRPr="00730493">
        <w:rPr>
          <w:rStyle w:val="apple-converted-space"/>
          <w:rFonts w:asciiTheme="majorHAnsi" w:hAnsiTheme="majorHAnsi" w:cstheme="majorHAnsi"/>
          <w:color w:val="000000"/>
          <w:sz w:val="26"/>
          <w:szCs w:val="26"/>
        </w:rPr>
        <w:t> </w:t>
      </w:r>
      <w:r w:rsidRPr="00730493">
        <w:rPr>
          <w:rFonts w:asciiTheme="majorHAnsi" w:hAnsiTheme="majorHAnsi" w:cstheme="majorHAnsi"/>
          <w:color w:val="000000"/>
          <w:sz w:val="26"/>
          <w:szCs w:val="26"/>
        </w:rPr>
        <w:t>được phát triển từ các ý niệm nguyên mẫu. Ngôn ngữ này được dùng rộng rãi cho các</w:t>
      </w:r>
      <w:r w:rsidRPr="00730493">
        <w:rPr>
          <w:rStyle w:val="apple-converted-space"/>
          <w:rFonts w:asciiTheme="majorHAnsi" w:hAnsiTheme="majorHAnsi" w:cstheme="majorHAnsi"/>
          <w:color w:val="000000"/>
          <w:sz w:val="26"/>
          <w:szCs w:val="26"/>
        </w:rPr>
        <w:t> </w:t>
      </w:r>
      <w:r w:rsidRPr="00730493">
        <w:rPr>
          <w:rFonts w:asciiTheme="majorHAnsi" w:hAnsiTheme="majorHAnsi" w:cstheme="majorHAnsi"/>
          <w:color w:val="000000"/>
          <w:sz w:val="26"/>
          <w:szCs w:val="26"/>
        </w:rPr>
        <w:t>trang web, nhưng cũng được dùng để tạo khả năng viết script sử dụng các đối tượng nằm sẵn trong các ứng dụng. Nó vốn được phát triển bởi Brendan Eich</w:t>
      </w:r>
      <w:r w:rsidRPr="00730493">
        <w:rPr>
          <w:rStyle w:val="apple-converted-space"/>
          <w:rFonts w:asciiTheme="majorHAnsi" w:hAnsiTheme="majorHAnsi" w:cstheme="majorHAnsi"/>
          <w:color w:val="000000"/>
          <w:sz w:val="26"/>
          <w:szCs w:val="26"/>
        </w:rPr>
        <w:t> </w:t>
      </w:r>
      <w:r w:rsidRPr="00730493">
        <w:rPr>
          <w:rFonts w:asciiTheme="majorHAnsi" w:hAnsiTheme="majorHAnsi" w:cstheme="majorHAnsi"/>
          <w:color w:val="000000"/>
          <w:sz w:val="26"/>
          <w:szCs w:val="26"/>
        </w:rPr>
        <w:t>tại</w:t>
      </w:r>
      <w:r w:rsidRPr="00730493">
        <w:rPr>
          <w:rStyle w:val="apple-converted-space"/>
          <w:rFonts w:asciiTheme="majorHAnsi" w:hAnsiTheme="majorHAnsi" w:cstheme="majorHAnsi"/>
          <w:color w:val="000000"/>
          <w:sz w:val="26"/>
          <w:szCs w:val="26"/>
        </w:rPr>
        <w:t> </w:t>
      </w:r>
      <w:r w:rsidRPr="00730493">
        <w:rPr>
          <w:rFonts w:asciiTheme="majorHAnsi" w:hAnsiTheme="majorHAnsi" w:cstheme="majorHAnsi"/>
          <w:color w:val="000000"/>
          <w:sz w:val="26"/>
          <w:szCs w:val="26"/>
        </w:rPr>
        <w:t>Hãng truyền thông Netscape với cái tên đầu tiên</w:t>
      </w:r>
      <w:r w:rsidRPr="00730493">
        <w:rPr>
          <w:rStyle w:val="apple-converted-space"/>
          <w:rFonts w:asciiTheme="majorHAnsi" w:hAnsiTheme="majorHAnsi" w:cstheme="majorHAnsi"/>
          <w:color w:val="000000"/>
          <w:sz w:val="26"/>
          <w:szCs w:val="26"/>
        </w:rPr>
        <w:t> </w:t>
      </w:r>
      <w:r w:rsidRPr="00730493">
        <w:rPr>
          <w:rFonts w:asciiTheme="majorHAnsi" w:hAnsiTheme="majorHAnsi" w:cstheme="majorHAnsi"/>
          <w:i/>
          <w:iCs/>
          <w:color w:val="000000"/>
          <w:sz w:val="26"/>
          <w:szCs w:val="26"/>
        </w:rPr>
        <w:t>Mocha</w:t>
      </w:r>
      <w:r w:rsidRPr="00730493">
        <w:rPr>
          <w:rFonts w:asciiTheme="majorHAnsi" w:hAnsiTheme="majorHAnsi" w:cstheme="majorHAnsi"/>
          <w:color w:val="000000"/>
          <w:sz w:val="26"/>
          <w:szCs w:val="26"/>
        </w:rPr>
        <w:t>, rồi sau đó đổi tên thành</w:t>
      </w:r>
      <w:r w:rsidRPr="00730493">
        <w:rPr>
          <w:rStyle w:val="apple-converted-space"/>
          <w:rFonts w:asciiTheme="majorHAnsi" w:hAnsiTheme="majorHAnsi" w:cstheme="majorHAnsi"/>
          <w:color w:val="000000"/>
          <w:sz w:val="26"/>
          <w:szCs w:val="26"/>
        </w:rPr>
        <w:t> </w:t>
      </w:r>
      <w:r w:rsidRPr="00730493">
        <w:rPr>
          <w:rFonts w:asciiTheme="majorHAnsi" w:hAnsiTheme="majorHAnsi" w:cstheme="majorHAnsi"/>
          <w:i/>
          <w:iCs/>
          <w:color w:val="000000"/>
          <w:sz w:val="26"/>
          <w:szCs w:val="26"/>
        </w:rPr>
        <w:t>LiveScript</w:t>
      </w:r>
      <w:r w:rsidRPr="00730493">
        <w:rPr>
          <w:rFonts w:asciiTheme="majorHAnsi" w:hAnsiTheme="majorHAnsi" w:cstheme="majorHAnsi"/>
          <w:color w:val="000000"/>
          <w:sz w:val="26"/>
          <w:szCs w:val="26"/>
        </w:rPr>
        <w:t>, và cuối cùng thành JavaScript. Giống</w:t>
      </w:r>
      <w:r w:rsidRPr="00730493">
        <w:rPr>
          <w:rStyle w:val="apple-converted-space"/>
          <w:rFonts w:asciiTheme="majorHAnsi" w:hAnsiTheme="majorHAnsi" w:cstheme="majorHAnsi"/>
          <w:color w:val="000000"/>
          <w:sz w:val="26"/>
          <w:szCs w:val="26"/>
        </w:rPr>
        <w:t> </w:t>
      </w:r>
      <w:r w:rsidRPr="00730493">
        <w:rPr>
          <w:rFonts w:asciiTheme="majorHAnsi" w:hAnsiTheme="majorHAnsi" w:cstheme="majorHAnsi"/>
          <w:color w:val="000000"/>
          <w:sz w:val="26"/>
          <w:szCs w:val="26"/>
        </w:rPr>
        <w:t>Java, JavaScript có</w:t>
      </w:r>
      <w:r w:rsidRPr="00730493">
        <w:rPr>
          <w:rStyle w:val="apple-converted-space"/>
          <w:rFonts w:asciiTheme="majorHAnsi" w:hAnsiTheme="majorHAnsi" w:cstheme="majorHAnsi"/>
          <w:color w:val="000000"/>
          <w:sz w:val="26"/>
          <w:szCs w:val="26"/>
        </w:rPr>
        <w:t> </w:t>
      </w:r>
      <w:r w:rsidRPr="00730493">
        <w:rPr>
          <w:rFonts w:asciiTheme="majorHAnsi" w:hAnsiTheme="majorHAnsi" w:cstheme="majorHAnsi"/>
          <w:color w:val="000000"/>
          <w:sz w:val="26"/>
          <w:szCs w:val="26"/>
        </w:rPr>
        <w:t>cú pháp</w:t>
      </w:r>
      <w:r w:rsidRPr="00730493">
        <w:rPr>
          <w:rStyle w:val="apple-converted-space"/>
          <w:rFonts w:asciiTheme="majorHAnsi" w:hAnsiTheme="majorHAnsi" w:cstheme="majorHAnsi"/>
          <w:color w:val="000000"/>
          <w:sz w:val="26"/>
          <w:szCs w:val="26"/>
        </w:rPr>
        <w:t> </w:t>
      </w:r>
      <w:r w:rsidRPr="00730493">
        <w:rPr>
          <w:rFonts w:asciiTheme="majorHAnsi" w:hAnsiTheme="majorHAnsi" w:cstheme="majorHAnsi"/>
          <w:color w:val="000000"/>
          <w:sz w:val="26"/>
          <w:szCs w:val="26"/>
        </w:rPr>
        <w:t>tương tự</w:t>
      </w:r>
      <w:r w:rsidRPr="00730493">
        <w:rPr>
          <w:rStyle w:val="apple-converted-space"/>
          <w:rFonts w:asciiTheme="majorHAnsi" w:hAnsiTheme="majorHAnsi" w:cstheme="majorHAnsi"/>
          <w:color w:val="000000"/>
          <w:sz w:val="26"/>
          <w:szCs w:val="26"/>
        </w:rPr>
        <w:t> </w:t>
      </w:r>
      <w:r w:rsidRPr="00730493">
        <w:rPr>
          <w:rFonts w:asciiTheme="majorHAnsi" w:hAnsiTheme="majorHAnsi" w:cstheme="majorHAnsi"/>
          <w:color w:val="000000"/>
          <w:sz w:val="26"/>
          <w:szCs w:val="26"/>
        </w:rPr>
        <w:t>C, nhưng nó gần với</w:t>
      </w:r>
      <w:r w:rsidRPr="00730493">
        <w:rPr>
          <w:rStyle w:val="apple-converted-space"/>
          <w:rFonts w:asciiTheme="majorHAnsi" w:hAnsiTheme="majorHAnsi" w:cstheme="majorHAnsi"/>
          <w:color w:val="000000"/>
          <w:sz w:val="26"/>
          <w:szCs w:val="26"/>
        </w:rPr>
        <w:t> </w:t>
      </w:r>
      <w:r w:rsidRPr="00730493">
        <w:rPr>
          <w:rFonts w:asciiTheme="majorHAnsi" w:hAnsiTheme="majorHAnsi" w:cstheme="majorHAnsi"/>
          <w:color w:val="000000"/>
          <w:sz w:val="26"/>
          <w:szCs w:val="26"/>
        </w:rPr>
        <w:t>Self</w:t>
      </w:r>
      <w:r w:rsidRPr="00730493">
        <w:rPr>
          <w:rStyle w:val="apple-converted-space"/>
          <w:rFonts w:asciiTheme="majorHAnsi" w:hAnsiTheme="majorHAnsi" w:cstheme="majorHAnsi"/>
          <w:color w:val="000000"/>
          <w:sz w:val="26"/>
          <w:szCs w:val="26"/>
        </w:rPr>
        <w:t> </w:t>
      </w:r>
      <w:r w:rsidRPr="00730493">
        <w:rPr>
          <w:rFonts w:asciiTheme="majorHAnsi" w:hAnsiTheme="majorHAnsi" w:cstheme="majorHAnsi"/>
          <w:color w:val="000000"/>
          <w:sz w:val="26"/>
          <w:szCs w:val="26"/>
        </w:rPr>
        <w:t>hơn Java.</w:t>
      </w:r>
      <w:r w:rsidRPr="00730493">
        <w:rPr>
          <w:rStyle w:val="apple-converted-space"/>
          <w:rFonts w:asciiTheme="majorHAnsi" w:hAnsiTheme="majorHAnsi" w:cstheme="majorHAnsi"/>
          <w:color w:val="000000"/>
          <w:sz w:val="26"/>
          <w:szCs w:val="26"/>
        </w:rPr>
        <w:t> </w:t>
      </w:r>
      <w:r w:rsidRPr="00730493">
        <w:rPr>
          <w:rFonts w:asciiTheme="majorHAnsi" w:hAnsiTheme="majorHAnsi" w:cstheme="majorHAnsi"/>
          <w:b/>
          <w:bCs/>
          <w:color w:val="000000"/>
          <w:sz w:val="26"/>
          <w:szCs w:val="26"/>
        </w:rPr>
        <w:t>.js</w:t>
      </w:r>
      <w:r w:rsidRPr="00730493">
        <w:rPr>
          <w:rStyle w:val="apple-converted-space"/>
          <w:rFonts w:asciiTheme="majorHAnsi" w:hAnsiTheme="majorHAnsi" w:cstheme="majorHAnsi"/>
          <w:color w:val="000000"/>
          <w:sz w:val="26"/>
          <w:szCs w:val="26"/>
        </w:rPr>
        <w:t> </w:t>
      </w:r>
      <w:r w:rsidRPr="00730493">
        <w:rPr>
          <w:rFonts w:asciiTheme="majorHAnsi" w:hAnsiTheme="majorHAnsi" w:cstheme="majorHAnsi"/>
          <w:color w:val="000000"/>
          <w:sz w:val="26"/>
          <w:szCs w:val="26"/>
        </w:rPr>
        <w:t>là</w:t>
      </w:r>
      <w:r w:rsidRPr="00730493">
        <w:rPr>
          <w:rStyle w:val="apple-converted-space"/>
          <w:rFonts w:asciiTheme="majorHAnsi" w:hAnsiTheme="majorHAnsi" w:cstheme="majorHAnsi"/>
          <w:color w:val="000000"/>
          <w:sz w:val="26"/>
          <w:szCs w:val="26"/>
        </w:rPr>
        <w:t xml:space="preserve"> phần mở rộng </w:t>
      </w:r>
      <w:r w:rsidRPr="00730493">
        <w:rPr>
          <w:rFonts w:asciiTheme="majorHAnsi" w:hAnsiTheme="majorHAnsi" w:cstheme="majorHAnsi"/>
          <w:color w:val="000000"/>
          <w:sz w:val="26"/>
          <w:szCs w:val="26"/>
        </w:rPr>
        <w:t>thường được dùng cho</w:t>
      </w:r>
      <w:r w:rsidRPr="00730493">
        <w:rPr>
          <w:rStyle w:val="apple-converted-space"/>
          <w:rFonts w:asciiTheme="majorHAnsi" w:hAnsiTheme="majorHAnsi" w:cstheme="majorHAnsi"/>
          <w:color w:val="000000"/>
          <w:sz w:val="26"/>
          <w:szCs w:val="26"/>
        </w:rPr>
        <w:t> </w:t>
      </w:r>
      <w:r w:rsidRPr="00730493">
        <w:rPr>
          <w:rFonts w:asciiTheme="majorHAnsi" w:hAnsiTheme="majorHAnsi" w:cstheme="majorHAnsi"/>
          <w:color w:val="000000"/>
          <w:sz w:val="26"/>
          <w:szCs w:val="26"/>
        </w:rPr>
        <w:t>tập tin mã nguồn</w:t>
      </w:r>
      <w:r w:rsidRPr="00730493">
        <w:rPr>
          <w:rStyle w:val="apple-converted-space"/>
          <w:rFonts w:asciiTheme="majorHAnsi" w:hAnsiTheme="majorHAnsi" w:cstheme="majorHAnsi"/>
          <w:color w:val="000000"/>
          <w:sz w:val="26"/>
          <w:szCs w:val="26"/>
        </w:rPr>
        <w:t> </w:t>
      </w:r>
      <w:r w:rsidRPr="00730493">
        <w:rPr>
          <w:rFonts w:asciiTheme="majorHAnsi" w:hAnsiTheme="majorHAnsi" w:cstheme="majorHAnsi"/>
          <w:color w:val="000000"/>
          <w:sz w:val="26"/>
          <w:szCs w:val="26"/>
        </w:rPr>
        <w:t>JavaScript.</w:t>
      </w:r>
    </w:p>
    <w:p w:rsidR="008079D0" w:rsidRPr="00EC77ED" w:rsidRDefault="008079D0" w:rsidP="009C7408">
      <w:pPr>
        <w:pStyle w:val="NormalWeb"/>
        <w:shd w:val="clear" w:color="auto" w:fill="FFFFFF"/>
        <w:spacing w:before="96" w:beforeAutospacing="0" w:after="120" w:afterAutospacing="0" w:line="360" w:lineRule="auto"/>
        <w:ind w:firstLine="720"/>
        <w:jc w:val="both"/>
        <w:rPr>
          <w:rFonts w:asciiTheme="majorHAnsi" w:hAnsiTheme="majorHAnsi" w:cstheme="majorHAnsi"/>
          <w:color w:val="000000"/>
          <w:sz w:val="26"/>
          <w:szCs w:val="26"/>
        </w:rPr>
      </w:pPr>
      <w:r w:rsidRPr="00730493">
        <w:rPr>
          <w:rFonts w:asciiTheme="majorHAnsi" w:hAnsiTheme="majorHAnsi" w:cstheme="majorHAnsi"/>
          <w:color w:val="000000"/>
          <w:sz w:val="26"/>
          <w:szCs w:val="26"/>
        </w:rPr>
        <w:t>Phiên bản mới nhất của JavaScript là phiên bản 1.5, tương ứng với ECMA-262 bản 3.</w:t>
      </w:r>
      <w:r w:rsidRPr="00730493">
        <w:rPr>
          <w:rStyle w:val="apple-converted-space"/>
          <w:rFonts w:asciiTheme="majorHAnsi" w:hAnsiTheme="majorHAnsi" w:cstheme="majorHAnsi"/>
          <w:color w:val="000000"/>
          <w:sz w:val="26"/>
          <w:szCs w:val="26"/>
        </w:rPr>
        <w:t> </w:t>
      </w:r>
      <w:r w:rsidRPr="00730493">
        <w:rPr>
          <w:rFonts w:asciiTheme="majorHAnsi" w:hAnsiTheme="majorHAnsi" w:cstheme="majorHAnsi"/>
          <w:color w:val="000000"/>
          <w:sz w:val="26"/>
          <w:szCs w:val="26"/>
        </w:rPr>
        <w:t>ECMAScript</w:t>
      </w:r>
      <w:r w:rsidRPr="00730493">
        <w:rPr>
          <w:rStyle w:val="apple-converted-space"/>
          <w:rFonts w:asciiTheme="majorHAnsi" w:hAnsiTheme="majorHAnsi" w:cstheme="majorHAnsi"/>
          <w:color w:val="000000"/>
          <w:sz w:val="26"/>
          <w:szCs w:val="26"/>
        </w:rPr>
        <w:t> </w:t>
      </w:r>
      <w:r w:rsidRPr="00730493">
        <w:rPr>
          <w:rFonts w:asciiTheme="majorHAnsi" w:hAnsiTheme="majorHAnsi" w:cstheme="majorHAnsi"/>
          <w:color w:val="000000"/>
          <w:sz w:val="26"/>
          <w:szCs w:val="26"/>
        </w:rPr>
        <w:t>là phiên bản chuẩn hóa của JavaScript. Trình duyệt</w:t>
      </w:r>
      <w:r w:rsidRPr="00730493">
        <w:rPr>
          <w:rStyle w:val="apple-converted-space"/>
          <w:rFonts w:asciiTheme="majorHAnsi" w:hAnsiTheme="majorHAnsi" w:cstheme="majorHAnsi"/>
          <w:color w:val="000000"/>
          <w:sz w:val="26"/>
          <w:szCs w:val="26"/>
        </w:rPr>
        <w:t> </w:t>
      </w:r>
      <w:r w:rsidRPr="00730493">
        <w:rPr>
          <w:rFonts w:asciiTheme="majorHAnsi" w:hAnsiTheme="majorHAnsi" w:cstheme="majorHAnsi"/>
          <w:color w:val="000000"/>
          <w:sz w:val="26"/>
          <w:szCs w:val="26"/>
        </w:rPr>
        <w:t>Mozilla</w:t>
      </w:r>
      <w:r w:rsidRPr="00730493">
        <w:rPr>
          <w:rStyle w:val="apple-converted-space"/>
          <w:rFonts w:asciiTheme="majorHAnsi" w:hAnsiTheme="majorHAnsi" w:cstheme="majorHAnsi"/>
          <w:color w:val="000000"/>
          <w:sz w:val="26"/>
          <w:szCs w:val="26"/>
        </w:rPr>
        <w:t> </w:t>
      </w:r>
      <w:r w:rsidRPr="00730493">
        <w:rPr>
          <w:rFonts w:asciiTheme="majorHAnsi" w:hAnsiTheme="majorHAnsi" w:cstheme="majorHAnsi"/>
          <w:color w:val="000000"/>
          <w:sz w:val="26"/>
          <w:szCs w:val="26"/>
        </w:rPr>
        <w:t>phiên bản 1.8</w:t>
      </w:r>
      <w:r w:rsidRPr="00730493">
        <w:rPr>
          <w:rStyle w:val="apple-converted-space"/>
          <w:rFonts w:asciiTheme="majorHAnsi" w:hAnsiTheme="majorHAnsi" w:cstheme="majorHAnsi"/>
          <w:color w:val="000000"/>
          <w:sz w:val="26"/>
          <w:szCs w:val="26"/>
        </w:rPr>
        <w:t> </w:t>
      </w:r>
      <w:r w:rsidRPr="00730493">
        <w:rPr>
          <w:rFonts w:asciiTheme="majorHAnsi" w:hAnsiTheme="majorHAnsi" w:cstheme="majorHAnsi"/>
          <w:color w:val="000000"/>
          <w:sz w:val="26"/>
          <w:szCs w:val="26"/>
        </w:rPr>
        <w:t>beta</w:t>
      </w:r>
      <w:r w:rsidRPr="00730493">
        <w:rPr>
          <w:rStyle w:val="apple-converted-space"/>
          <w:rFonts w:asciiTheme="majorHAnsi" w:hAnsiTheme="majorHAnsi" w:cstheme="majorHAnsi"/>
          <w:color w:val="000000"/>
          <w:sz w:val="26"/>
          <w:szCs w:val="26"/>
        </w:rPr>
        <w:t> </w:t>
      </w:r>
      <w:r w:rsidRPr="00730493">
        <w:rPr>
          <w:rFonts w:asciiTheme="majorHAnsi" w:hAnsiTheme="majorHAnsi" w:cstheme="majorHAnsi"/>
          <w:color w:val="000000"/>
          <w:sz w:val="26"/>
          <w:szCs w:val="26"/>
        </w:rPr>
        <w:t>1 có hỗ trợ không đầy đủ cho</w:t>
      </w:r>
      <w:r w:rsidRPr="00730493">
        <w:rPr>
          <w:rStyle w:val="apple-converted-space"/>
          <w:rFonts w:asciiTheme="majorHAnsi" w:hAnsiTheme="majorHAnsi" w:cstheme="majorHAnsi"/>
          <w:color w:val="000000"/>
          <w:sz w:val="26"/>
          <w:szCs w:val="26"/>
        </w:rPr>
        <w:t> </w:t>
      </w:r>
      <w:r w:rsidRPr="00730493">
        <w:rPr>
          <w:rFonts w:asciiTheme="majorHAnsi" w:hAnsiTheme="majorHAnsi" w:cstheme="majorHAnsi"/>
          <w:color w:val="000000"/>
          <w:sz w:val="26"/>
          <w:szCs w:val="26"/>
        </w:rPr>
        <w:t>E4X</w:t>
      </w:r>
      <w:r w:rsidRPr="00730493">
        <w:rPr>
          <w:rStyle w:val="apple-converted-space"/>
          <w:rFonts w:asciiTheme="majorHAnsi" w:hAnsiTheme="majorHAnsi" w:cstheme="majorHAnsi"/>
          <w:color w:val="000000"/>
          <w:sz w:val="26"/>
          <w:szCs w:val="26"/>
        </w:rPr>
        <w:t> </w:t>
      </w:r>
      <w:r w:rsidRPr="00730493">
        <w:rPr>
          <w:rFonts w:asciiTheme="majorHAnsi" w:hAnsiTheme="majorHAnsi" w:cstheme="majorHAnsi"/>
          <w:color w:val="000000"/>
          <w:sz w:val="26"/>
          <w:szCs w:val="26"/>
        </w:rPr>
        <w:t>- phần mở rộng cho JavaScript hỗ trợ làm việc với</w:t>
      </w:r>
      <w:r w:rsidRPr="00730493">
        <w:rPr>
          <w:rStyle w:val="apple-converted-space"/>
          <w:rFonts w:asciiTheme="majorHAnsi" w:hAnsiTheme="majorHAnsi" w:cstheme="majorHAnsi"/>
          <w:color w:val="000000"/>
          <w:sz w:val="26"/>
          <w:szCs w:val="26"/>
        </w:rPr>
        <w:t> </w:t>
      </w:r>
      <w:r w:rsidRPr="00730493">
        <w:rPr>
          <w:rFonts w:asciiTheme="majorHAnsi" w:hAnsiTheme="majorHAnsi" w:cstheme="majorHAnsi"/>
          <w:color w:val="000000"/>
          <w:sz w:val="26"/>
          <w:szCs w:val="26"/>
        </w:rPr>
        <w:t>XML, được chuẩn hóa trong ECMA-357.</w:t>
      </w:r>
    </w:p>
    <w:p w:rsidR="003E1734" w:rsidRPr="003E1734" w:rsidRDefault="003E1734" w:rsidP="003E1734">
      <w:pPr>
        <w:pStyle w:val="NormalWeb"/>
        <w:shd w:val="clear" w:color="auto" w:fill="FFFFFF"/>
        <w:spacing w:before="96" w:beforeAutospacing="0" w:after="120" w:afterAutospacing="0" w:line="360" w:lineRule="auto"/>
        <w:jc w:val="both"/>
        <w:rPr>
          <w:rFonts w:asciiTheme="majorHAnsi" w:hAnsiTheme="majorHAnsi" w:cstheme="majorHAnsi"/>
          <w:color w:val="000000"/>
          <w:sz w:val="26"/>
          <w:szCs w:val="26"/>
          <w:lang w:val="en-US"/>
        </w:rPr>
      </w:pPr>
      <w:r>
        <w:rPr>
          <w:rFonts w:asciiTheme="majorHAnsi" w:hAnsiTheme="majorHAnsi" w:cstheme="majorHAnsi"/>
          <w:color w:val="000000"/>
          <w:sz w:val="26"/>
          <w:szCs w:val="26"/>
          <w:lang w:val="en-US"/>
        </w:rPr>
        <w:t>M</w:t>
      </w:r>
      <w:r w:rsidRPr="003E1734">
        <w:rPr>
          <w:rFonts w:asciiTheme="majorHAnsi" w:hAnsiTheme="majorHAnsi" w:cstheme="majorHAnsi"/>
          <w:color w:val="000000"/>
          <w:sz w:val="26"/>
          <w:szCs w:val="26"/>
          <w:lang w:val="en-US"/>
        </w:rPr>
        <w:t>ột</w:t>
      </w:r>
      <w:r>
        <w:rPr>
          <w:rFonts w:asciiTheme="majorHAnsi" w:hAnsiTheme="majorHAnsi" w:cstheme="majorHAnsi"/>
          <w:color w:val="000000"/>
          <w:sz w:val="26"/>
          <w:szCs w:val="26"/>
          <w:lang w:val="en-US"/>
        </w:rPr>
        <w:t xml:space="preserve"> file javascript:</w:t>
      </w:r>
    </w:p>
    <w:p w:rsidR="003E1734" w:rsidRDefault="003E1734" w:rsidP="00EC77ED">
      <w:pPr>
        <w:pStyle w:val="NormalWeb"/>
        <w:shd w:val="clear" w:color="auto" w:fill="FFFFFF"/>
        <w:spacing w:before="96" w:beforeAutospacing="0" w:after="120" w:afterAutospacing="0" w:line="360" w:lineRule="auto"/>
        <w:jc w:val="center"/>
        <w:rPr>
          <w:rFonts w:asciiTheme="majorHAnsi" w:hAnsiTheme="majorHAnsi" w:cstheme="majorHAnsi"/>
          <w:color w:val="000000"/>
          <w:sz w:val="26"/>
          <w:szCs w:val="26"/>
          <w:lang w:val="en-US"/>
        </w:rPr>
      </w:pPr>
      <w:r>
        <w:rPr>
          <w:rFonts w:cstheme="majorHAnsi"/>
          <w:noProof/>
          <w:color w:val="000000"/>
          <w:szCs w:val="26"/>
          <w:lang w:val="en-US" w:eastAsia="en-US"/>
        </w:rPr>
        <w:drawing>
          <wp:inline distT="0" distB="0" distL="0" distR="0">
            <wp:extent cx="3914595" cy="2663894"/>
            <wp:effectExtent l="19050" t="0" r="0" b="0"/>
            <wp:docPr id="6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srcRect/>
                    <a:stretch>
                      <a:fillRect/>
                    </a:stretch>
                  </pic:blipFill>
                  <pic:spPr bwMode="auto">
                    <a:xfrm>
                      <a:off x="0" y="0"/>
                      <a:ext cx="3914180" cy="2663611"/>
                    </a:xfrm>
                    <a:prstGeom prst="rect">
                      <a:avLst/>
                    </a:prstGeom>
                    <a:noFill/>
                    <a:ln w="9525">
                      <a:noFill/>
                      <a:miter lim="800000"/>
                      <a:headEnd/>
                      <a:tailEnd/>
                    </a:ln>
                  </pic:spPr>
                </pic:pic>
              </a:graphicData>
            </a:graphic>
          </wp:inline>
        </w:drawing>
      </w:r>
    </w:p>
    <w:p w:rsidR="00EC77ED" w:rsidRPr="00EC77ED" w:rsidRDefault="00EC77ED" w:rsidP="00EC77ED">
      <w:pPr>
        <w:pStyle w:val="Caption"/>
        <w:rPr>
          <w:rFonts w:cstheme="majorHAnsi"/>
          <w:color w:val="000000"/>
          <w:szCs w:val="26"/>
          <w:lang w:val="fr-FR"/>
        </w:rPr>
      </w:pPr>
      <w:r w:rsidRPr="00EC77ED">
        <w:rPr>
          <w:rFonts w:cstheme="majorHAnsi"/>
          <w:color w:val="000000"/>
          <w:szCs w:val="26"/>
          <w:lang w:val="fr-FR"/>
        </w:rPr>
        <w:t xml:space="preserve">Hình </w:t>
      </w:r>
      <w:r>
        <w:rPr>
          <w:rFonts w:cstheme="majorHAnsi"/>
          <w:color w:val="000000"/>
          <w:szCs w:val="26"/>
          <w:lang w:val="en-US"/>
        </w:rPr>
        <w:fldChar w:fldCharType="begin"/>
      </w:r>
      <w:r w:rsidRPr="00EC77ED">
        <w:rPr>
          <w:rFonts w:cstheme="majorHAnsi"/>
          <w:color w:val="000000"/>
          <w:szCs w:val="26"/>
          <w:lang w:val="fr-FR"/>
        </w:rPr>
        <w:instrText xml:space="preserve"> STYLEREF 1 \s </w:instrText>
      </w:r>
      <w:r>
        <w:rPr>
          <w:rFonts w:cstheme="majorHAnsi"/>
          <w:color w:val="000000"/>
          <w:szCs w:val="26"/>
          <w:lang w:val="en-US"/>
        </w:rPr>
        <w:fldChar w:fldCharType="separate"/>
      </w:r>
      <w:r w:rsidR="000D7FA9">
        <w:rPr>
          <w:rFonts w:cstheme="majorHAnsi"/>
          <w:noProof/>
          <w:color w:val="000000"/>
          <w:szCs w:val="26"/>
          <w:lang w:val="fr-FR"/>
        </w:rPr>
        <w:t>2</w:t>
      </w:r>
      <w:r>
        <w:rPr>
          <w:rFonts w:cstheme="majorHAnsi"/>
          <w:color w:val="000000"/>
          <w:szCs w:val="26"/>
          <w:lang w:val="en-US"/>
        </w:rPr>
        <w:fldChar w:fldCharType="end"/>
      </w:r>
      <w:r w:rsidRPr="00EC77ED">
        <w:rPr>
          <w:rFonts w:cstheme="majorHAnsi"/>
          <w:color w:val="000000"/>
          <w:szCs w:val="26"/>
          <w:lang w:val="fr-FR"/>
        </w:rPr>
        <w:t>.</w:t>
      </w:r>
      <w:r>
        <w:rPr>
          <w:rFonts w:cstheme="majorHAnsi"/>
          <w:color w:val="000000"/>
          <w:szCs w:val="26"/>
          <w:lang w:val="en-US"/>
        </w:rPr>
        <w:fldChar w:fldCharType="begin"/>
      </w:r>
      <w:r w:rsidRPr="00EC77ED">
        <w:rPr>
          <w:rFonts w:cstheme="majorHAnsi"/>
          <w:color w:val="000000"/>
          <w:szCs w:val="26"/>
          <w:lang w:val="fr-FR"/>
        </w:rPr>
        <w:instrText xml:space="preserve"> SEQ Hình \* ARABIC \s 1 </w:instrText>
      </w:r>
      <w:r>
        <w:rPr>
          <w:rFonts w:cstheme="majorHAnsi"/>
          <w:color w:val="000000"/>
          <w:szCs w:val="26"/>
          <w:lang w:val="en-US"/>
        </w:rPr>
        <w:fldChar w:fldCharType="separate"/>
      </w:r>
      <w:r w:rsidR="000D7FA9">
        <w:rPr>
          <w:rFonts w:cstheme="majorHAnsi"/>
          <w:noProof/>
          <w:color w:val="000000"/>
          <w:szCs w:val="26"/>
          <w:lang w:val="fr-FR"/>
        </w:rPr>
        <w:t>4</w:t>
      </w:r>
      <w:r>
        <w:rPr>
          <w:rFonts w:cstheme="majorHAnsi"/>
          <w:color w:val="000000"/>
          <w:szCs w:val="26"/>
          <w:lang w:val="en-US"/>
        </w:rPr>
        <w:fldChar w:fldCharType="end"/>
      </w:r>
      <w:r w:rsidRPr="00EC77ED">
        <w:rPr>
          <w:rFonts w:cstheme="majorHAnsi"/>
          <w:color w:val="000000"/>
          <w:szCs w:val="26"/>
          <w:lang w:val="fr-FR"/>
        </w:rPr>
        <w:t>. Ví dụ</w:t>
      </w:r>
      <w:r>
        <w:rPr>
          <w:rFonts w:cstheme="majorHAnsi"/>
          <w:color w:val="000000"/>
          <w:szCs w:val="26"/>
          <w:lang w:val="fr-FR"/>
        </w:rPr>
        <w:t xml:space="preserve"> m</w:t>
      </w:r>
      <w:r w:rsidRPr="00EC77ED">
        <w:rPr>
          <w:rFonts w:cstheme="majorHAnsi"/>
          <w:color w:val="000000"/>
          <w:szCs w:val="26"/>
          <w:lang w:val="fr-FR"/>
        </w:rPr>
        <w:t>ột</w:t>
      </w:r>
      <w:r>
        <w:rPr>
          <w:rFonts w:cstheme="majorHAnsi"/>
          <w:color w:val="000000"/>
          <w:szCs w:val="26"/>
          <w:lang w:val="fr-FR"/>
        </w:rPr>
        <w:t xml:space="preserve"> file javascript</w:t>
      </w:r>
    </w:p>
    <w:p w:rsidR="00AC1359" w:rsidRPr="00EC77ED" w:rsidRDefault="00AC1359" w:rsidP="00AC1359">
      <w:pPr>
        <w:jc w:val="both"/>
        <w:rPr>
          <w:rFonts w:cstheme="majorHAnsi"/>
          <w:szCs w:val="26"/>
          <w:lang w:val="fr-FR"/>
        </w:rPr>
      </w:pPr>
      <w:r w:rsidRPr="00EC77ED">
        <w:rPr>
          <w:rFonts w:cstheme="majorHAnsi"/>
          <w:szCs w:val="26"/>
          <w:lang w:val="fr-FR"/>
        </w:rPr>
        <w:tab/>
        <w:t xml:space="preserve">Khai báo file javascript đó trong </w:t>
      </w:r>
      <w:r w:rsidR="00404B70" w:rsidRPr="00EC77ED">
        <w:rPr>
          <w:rFonts w:cstheme="majorHAnsi"/>
          <w:szCs w:val="26"/>
          <w:lang w:val="fr-FR"/>
        </w:rPr>
        <w:t>HTML</w:t>
      </w:r>
      <w:r w:rsidRPr="00EC77ED">
        <w:rPr>
          <w:rFonts w:cstheme="majorHAnsi"/>
          <w:szCs w:val="26"/>
          <w:lang w:val="fr-FR"/>
        </w:rPr>
        <w:t> :</w:t>
      </w:r>
    </w:p>
    <w:p w:rsidR="00AC1359" w:rsidRDefault="00AC1359" w:rsidP="00AC1359">
      <w:pPr>
        <w:jc w:val="both"/>
        <w:rPr>
          <w:rFonts w:cstheme="majorHAnsi"/>
          <w:b/>
          <w:szCs w:val="26"/>
          <w:lang w:val="en-US"/>
        </w:rPr>
      </w:pPr>
      <w:r>
        <w:rPr>
          <w:rFonts w:cstheme="majorHAnsi"/>
          <w:b/>
          <w:noProof/>
          <w:szCs w:val="26"/>
          <w:lang w:val="en-US"/>
        </w:rPr>
        <w:lastRenderedPageBreak/>
        <w:drawing>
          <wp:inline distT="0" distB="0" distL="0" distR="0">
            <wp:extent cx="4779010" cy="241300"/>
            <wp:effectExtent l="19050" t="0" r="2540" b="0"/>
            <wp:docPr id="6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srcRect/>
                    <a:stretch>
                      <a:fillRect/>
                    </a:stretch>
                  </pic:blipFill>
                  <pic:spPr bwMode="auto">
                    <a:xfrm>
                      <a:off x="0" y="0"/>
                      <a:ext cx="4779010" cy="241300"/>
                    </a:xfrm>
                    <a:prstGeom prst="rect">
                      <a:avLst/>
                    </a:prstGeom>
                    <a:noFill/>
                    <a:ln w="9525">
                      <a:noFill/>
                      <a:miter lim="800000"/>
                      <a:headEnd/>
                      <a:tailEnd/>
                    </a:ln>
                  </pic:spPr>
                </pic:pic>
              </a:graphicData>
            </a:graphic>
          </wp:inline>
        </w:drawing>
      </w:r>
    </w:p>
    <w:p w:rsidR="0086531B" w:rsidRPr="005B3A78" w:rsidRDefault="008A5E32" w:rsidP="009C7408">
      <w:pPr>
        <w:ind w:firstLine="720"/>
        <w:jc w:val="both"/>
        <w:rPr>
          <w:rFonts w:cstheme="majorHAnsi"/>
          <w:szCs w:val="26"/>
        </w:rPr>
      </w:pPr>
      <w:r w:rsidRPr="008A5E32">
        <w:rPr>
          <w:rFonts w:cstheme="majorHAnsi"/>
          <w:b/>
          <w:szCs w:val="26"/>
        </w:rPr>
        <w:t>j</w:t>
      </w:r>
      <w:r w:rsidR="0086531B" w:rsidRPr="008A5E32">
        <w:rPr>
          <w:rFonts w:cstheme="majorHAnsi"/>
          <w:b/>
          <w:szCs w:val="26"/>
        </w:rPr>
        <w:t>Query</w:t>
      </w:r>
      <w:r w:rsidR="00E446F5">
        <w:rPr>
          <w:rStyle w:val="FootnoteReference"/>
          <w:rFonts w:cstheme="majorHAnsi"/>
          <w:b/>
          <w:szCs w:val="26"/>
        </w:rPr>
        <w:footnoteReference w:id="10"/>
      </w:r>
      <w:r w:rsidR="0086531B" w:rsidRPr="005B3A78">
        <w:rPr>
          <w:rFonts w:cstheme="majorHAnsi"/>
          <w:szCs w:val="26"/>
        </w:rPr>
        <w:t xml:space="preserve"> </w:t>
      </w:r>
      <w:r w:rsidR="0086531B">
        <w:rPr>
          <w:rFonts w:cstheme="majorHAnsi"/>
          <w:szCs w:val="26"/>
        </w:rPr>
        <w:t>l</w:t>
      </w:r>
      <w:r w:rsidR="0086531B" w:rsidRPr="00922AAE">
        <w:rPr>
          <w:rFonts w:cstheme="majorHAnsi"/>
          <w:szCs w:val="26"/>
        </w:rPr>
        <w:t>à</w:t>
      </w:r>
      <w:r w:rsidR="0086531B">
        <w:rPr>
          <w:rFonts w:cstheme="majorHAnsi"/>
          <w:szCs w:val="26"/>
        </w:rPr>
        <w:t xml:space="preserve"> </w:t>
      </w:r>
      <w:r w:rsidR="0086531B" w:rsidRPr="005B3A78">
        <w:rPr>
          <w:rFonts w:cstheme="majorHAnsi"/>
          <w:szCs w:val="26"/>
        </w:rPr>
        <w:t>thư viện JavaScript đa trình duyệt được thiết kế để đơn giản hóa lập trình phía máy người dùng củ</w:t>
      </w:r>
      <w:r w:rsidR="0086531B">
        <w:rPr>
          <w:rFonts w:cstheme="majorHAnsi"/>
          <w:szCs w:val="26"/>
        </w:rPr>
        <w:t>a HTML.</w:t>
      </w:r>
      <w:r w:rsidR="0086531B" w:rsidRPr="005B3A78">
        <w:rPr>
          <w:rFonts w:cstheme="majorHAnsi"/>
          <w:szCs w:val="26"/>
        </w:rPr>
        <w:t xml:space="preserve"> Đó là phát hành vào tháng 1 năm 2006 tại BarCamp NYC bởi John Resig. Được sử dụng bởi hơn 52% trong 10.000 truy cập nhiều nhất các trang web, jQuery là phổ biến nhất của thư viện JavaScript trong sử dụ</w:t>
      </w:r>
      <w:r w:rsidR="0086531B">
        <w:rPr>
          <w:rFonts w:cstheme="majorHAnsi"/>
          <w:szCs w:val="26"/>
        </w:rPr>
        <w:t>ng ngày nay.</w:t>
      </w:r>
    </w:p>
    <w:p w:rsidR="0086531B" w:rsidRPr="005B3A78" w:rsidRDefault="0086531B" w:rsidP="009C7408">
      <w:pPr>
        <w:ind w:firstLine="720"/>
        <w:jc w:val="both"/>
        <w:rPr>
          <w:rFonts w:cstheme="majorHAnsi"/>
          <w:szCs w:val="26"/>
        </w:rPr>
      </w:pPr>
      <w:r w:rsidRPr="008A5E32">
        <w:rPr>
          <w:rFonts w:cstheme="majorHAnsi"/>
          <w:szCs w:val="26"/>
        </w:rPr>
        <w:t>jQuery</w:t>
      </w:r>
      <w:r w:rsidRPr="005B3A78">
        <w:rPr>
          <w:rFonts w:cstheme="majorHAnsi"/>
          <w:szCs w:val="26"/>
        </w:rPr>
        <w:t xml:space="preserve"> là miễn phí, mã nguồn mở phần mềm, kép cấp phép theo MIT Giấy phép GNU General Public License, phiên bả</w:t>
      </w:r>
      <w:r>
        <w:rPr>
          <w:rFonts w:cstheme="majorHAnsi"/>
          <w:szCs w:val="26"/>
        </w:rPr>
        <w:t>n 2</w:t>
      </w:r>
      <w:r w:rsidRPr="005B3A78">
        <w:rPr>
          <w:rFonts w:cstheme="majorHAnsi"/>
          <w:szCs w:val="26"/>
        </w:rPr>
        <w:t xml:space="preserve"> jQuery của được để làm cho nó dễ dàng hơn để di chuyển một tài liệu, chọn DOM các yếu tố, tạo ra hoạt hình s, xử lý Sự kiện, và phát triển Ajax ứng dụng. jQuery cũng cung cấp khả năng cho các nhà phát triển để tạ</w:t>
      </w:r>
      <w:r w:rsidR="00D82D6E">
        <w:rPr>
          <w:rFonts w:cstheme="majorHAnsi"/>
          <w:szCs w:val="26"/>
        </w:rPr>
        <w:t>o ra plug-in</w:t>
      </w:r>
      <w:r w:rsidRPr="005B3A78">
        <w:rPr>
          <w:rFonts w:cstheme="majorHAnsi"/>
          <w:szCs w:val="26"/>
        </w:rPr>
        <w:t xml:space="preserve"> trên đầu trang của thư viện JavaScript. Điều này cho phép các nhà phát triển để tạo ra trừu tượng hóa ở mức độ thấp tương tác và hình ảnh động, hiệu ứng tiên tiến và vật dụng cao cấp, chủ đề có thể. Cách tiếp cận mô-đun để thư viện jQuery cho phép tạo ra các công cụ mạnh mẽ và năng động web và các ứng dụng web.</w:t>
      </w:r>
    </w:p>
    <w:p w:rsidR="008079D0" w:rsidRPr="002573B3" w:rsidRDefault="0086531B" w:rsidP="009C7408">
      <w:pPr>
        <w:ind w:firstLine="567"/>
        <w:jc w:val="both"/>
        <w:rPr>
          <w:rFonts w:cstheme="majorHAnsi"/>
          <w:szCs w:val="26"/>
        </w:rPr>
      </w:pPr>
      <w:r w:rsidRPr="005B3A78">
        <w:rPr>
          <w:rFonts w:cstheme="majorHAnsi"/>
          <w:szCs w:val="26"/>
        </w:rPr>
        <w:t>Microsoft và Nokia đã công bố kế hoạch bó jQuery trên nền tảng của họ</w:t>
      </w:r>
      <w:r>
        <w:rPr>
          <w:rFonts w:cstheme="majorHAnsi"/>
          <w:szCs w:val="26"/>
        </w:rPr>
        <w:t>,</w:t>
      </w:r>
      <w:r w:rsidRPr="005B3A78">
        <w:rPr>
          <w:rFonts w:cstheme="majorHAnsi"/>
          <w:szCs w:val="26"/>
        </w:rPr>
        <w:t xml:space="preserve"> Microsoft đang áp dụng ban đầ</w:t>
      </w:r>
      <w:r>
        <w:rPr>
          <w:rFonts w:cstheme="majorHAnsi"/>
          <w:szCs w:val="26"/>
        </w:rPr>
        <w:t>u trong vòng Visual Studio</w:t>
      </w:r>
      <w:r w:rsidRPr="005B3A78">
        <w:rPr>
          <w:rFonts w:cstheme="majorHAnsi"/>
          <w:szCs w:val="26"/>
        </w:rPr>
        <w:t xml:space="preserve"> cho sử dụng trong Microsoft của ASP.NET AJAX khuôn khổ và ASP.NET MVC Framework trong khi Nokia đã tích hợp nó vào nền tảng Web Run-Time phát triển widget của họ</w:t>
      </w:r>
      <w:r>
        <w:rPr>
          <w:rFonts w:cstheme="majorHAnsi"/>
          <w:szCs w:val="26"/>
        </w:rPr>
        <w:t>.</w:t>
      </w:r>
    </w:p>
    <w:p w:rsidR="003A18C3" w:rsidRDefault="003A18C3" w:rsidP="009C7408">
      <w:pPr>
        <w:pStyle w:val="Heading2"/>
        <w:jc w:val="both"/>
        <w:rPr>
          <w:lang w:val="en-US"/>
        </w:rPr>
      </w:pPr>
      <w:bookmarkStart w:id="13" w:name="_Toc380362802"/>
      <w:r>
        <w:rPr>
          <w:lang w:val="en-US"/>
        </w:rPr>
        <w:t>Kh</w:t>
      </w:r>
      <w:r w:rsidRPr="003A18C3">
        <w:rPr>
          <w:lang w:val="en-US"/>
        </w:rPr>
        <w:t>ảo</w:t>
      </w:r>
      <w:r>
        <w:rPr>
          <w:lang w:val="en-US"/>
        </w:rPr>
        <w:t xml:space="preserve"> s</w:t>
      </w:r>
      <w:r w:rsidRPr="003A18C3">
        <w:rPr>
          <w:lang w:val="en-US"/>
        </w:rPr>
        <w:t>át</w:t>
      </w:r>
      <w:bookmarkEnd w:id="13"/>
    </w:p>
    <w:p w:rsidR="00447D81" w:rsidRDefault="00EA6F2D" w:rsidP="009C7408">
      <w:pPr>
        <w:ind w:firstLine="567"/>
        <w:rPr>
          <w:lang w:val="en-US"/>
        </w:rPr>
      </w:pPr>
      <w:r>
        <w:rPr>
          <w:lang w:val="en-US"/>
        </w:rPr>
        <w:t>Theo b</w:t>
      </w:r>
      <w:r w:rsidR="00511FE6" w:rsidRPr="00511FE6">
        <w:rPr>
          <w:lang w:val="en-US"/>
        </w:rPr>
        <w:t>à</w:t>
      </w:r>
      <w:r w:rsidR="00511FE6">
        <w:rPr>
          <w:lang w:val="en-US"/>
        </w:rPr>
        <w:t>i b</w:t>
      </w:r>
      <w:r w:rsidR="00511FE6" w:rsidRPr="00511FE6">
        <w:rPr>
          <w:lang w:val="en-US"/>
        </w:rPr>
        <w:t>áo</w:t>
      </w:r>
      <w:r w:rsidR="00511FE6">
        <w:rPr>
          <w:lang w:val="en-US"/>
        </w:rPr>
        <w:t xml:space="preserve"> c</w:t>
      </w:r>
      <w:r w:rsidR="00511FE6" w:rsidRPr="00511FE6">
        <w:rPr>
          <w:lang w:val="en-US"/>
        </w:rPr>
        <w:t>áo</w:t>
      </w:r>
      <w:r w:rsidR="00511FE6">
        <w:rPr>
          <w:lang w:val="en-US"/>
        </w:rPr>
        <w:t xml:space="preserve"> “C</w:t>
      </w:r>
      <w:r w:rsidR="00511FE6" w:rsidRPr="00511FE6">
        <w:rPr>
          <w:lang w:val="en-US"/>
        </w:rPr>
        <w:t>ẢI</w:t>
      </w:r>
      <w:r w:rsidR="00511FE6">
        <w:rPr>
          <w:lang w:val="en-US"/>
        </w:rPr>
        <w:t xml:space="preserve"> THI</w:t>
      </w:r>
      <w:r w:rsidR="00511FE6" w:rsidRPr="00511FE6">
        <w:rPr>
          <w:lang w:val="en-US"/>
        </w:rPr>
        <w:t>ỆN</w:t>
      </w:r>
      <w:r w:rsidR="00511FE6">
        <w:rPr>
          <w:lang w:val="en-US"/>
        </w:rPr>
        <w:t xml:space="preserve"> HI</w:t>
      </w:r>
      <w:r w:rsidR="00511FE6" w:rsidRPr="00511FE6">
        <w:rPr>
          <w:lang w:val="en-US"/>
        </w:rPr>
        <w:t>ỆU</w:t>
      </w:r>
      <w:r w:rsidR="00511FE6">
        <w:rPr>
          <w:lang w:val="en-US"/>
        </w:rPr>
        <w:t xml:space="preserve"> QU</w:t>
      </w:r>
      <w:r w:rsidR="00511FE6" w:rsidRPr="00511FE6">
        <w:rPr>
          <w:lang w:val="en-US"/>
        </w:rPr>
        <w:t>Ả</w:t>
      </w:r>
      <w:r w:rsidR="00511FE6">
        <w:rPr>
          <w:lang w:val="en-US"/>
        </w:rPr>
        <w:t xml:space="preserve"> S</w:t>
      </w:r>
      <w:r w:rsidR="00511FE6" w:rsidRPr="00511FE6">
        <w:rPr>
          <w:lang w:val="en-US"/>
        </w:rPr>
        <w:t>Ử</w:t>
      </w:r>
      <w:r w:rsidR="00511FE6">
        <w:rPr>
          <w:lang w:val="en-US"/>
        </w:rPr>
        <w:t xml:space="preserve"> D</w:t>
      </w:r>
      <w:r w:rsidR="00511FE6" w:rsidRPr="00511FE6">
        <w:rPr>
          <w:lang w:val="en-US"/>
        </w:rPr>
        <w:t>ỤNG</w:t>
      </w:r>
      <w:r w:rsidR="00511FE6">
        <w:rPr>
          <w:lang w:val="en-US"/>
        </w:rPr>
        <w:t xml:space="preserve"> THI</w:t>
      </w:r>
      <w:r w:rsidR="00511FE6" w:rsidRPr="00511FE6">
        <w:rPr>
          <w:lang w:val="en-US"/>
        </w:rPr>
        <w:t>ẾT</w:t>
      </w:r>
      <w:r w:rsidR="00511FE6">
        <w:rPr>
          <w:lang w:val="en-US"/>
        </w:rPr>
        <w:t xml:space="preserve"> B</w:t>
      </w:r>
      <w:r w:rsidR="00511FE6" w:rsidRPr="00511FE6">
        <w:rPr>
          <w:lang w:val="en-US"/>
        </w:rPr>
        <w:t>Ị</w:t>
      </w:r>
      <w:r w:rsidR="00511FE6">
        <w:rPr>
          <w:lang w:val="en-US"/>
        </w:rPr>
        <w:t xml:space="preserve"> TO</w:t>
      </w:r>
      <w:r w:rsidR="00511FE6" w:rsidRPr="00511FE6">
        <w:rPr>
          <w:lang w:val="en-US"/>
        </w:rPr>
        <w:t>ÀN</w:t>
      </w:r>
      <w:r w:rsidR="00511FE6">
        <w:rPr>
          <w:lang w:val="en-US"/>
        </w:rPr>
        <w:t xml:space="preserve"> B</w:t>
      </w:r>
      <w:r w:rsidR="00511FE6" w:rsidRPr="00511FE6">
        <w:rPr>
          <w:lang w:val="en-US"/>
        </w:rPr>
        <w:t>Ộ</w:t>
      </w:r>
      <w:r w:rsidR="00511FE6">
        <w:rPr>
          <w:lang w:val="en-US"/>
        </w:rPr>
        <w:t xml:space="preserve"> (OEE) V</w:t>
      </w:r>
      <w:r w:rsidR="00511FE6" w:rsidRPr="00511FE6">
        <w:rPr>
          <w:lang w:val="en-US"/>
        </w:rPr>
        <w:t>ỚI</w:t>
      </w:r>
      <w:r w:rsidR="00511FE6">
        <w:rPr>
          <w:lang w:val="en-US"/>
        </w:rPr>
        <w:t xml:space="preserve"> GI</w:t>
      </w:r>
      <w:r w:rsidR="00511FE6" w:rsidRPr="00511FE6">
        <w:rPr>
          <w:lang w:val="en-US"/>
        </w:rPr>
        <w:t>ẢI</w:t>
      </w:r>
      <w:r w:rsidR="00511FE6">
        <w:rPr>
          <w:lang w:val="en-US"/>
        </w:rPr>
        <w:t xml:space="preserve"> PH</w:t>
      </w:r>
      <w:r w:rsidR="00511FE6" w:rsidRPr="00511FE6">
        <w:rPr>
          <w:lang w:val="en-US"/>
        </w:rPr>
        <w:t>ÁP</w:t>
      </w:r>
      <w:r w:rsidR="00511FE6">
        <w:rPr>
          <w:lang w:val="en-US"/>
        </w:rPr>
        <w:t xml:space="preserve"> T</w:t>
      </w:r>
      <w:r w:rsidR="00511FE6" w:rsidRPr="00511FE6">
        <w:rPr>
          <w:lang w:val="en-US"/>
        </w:rPr>
        <w:t>Ư</w:t>
      </w:r>
      <w:r w:rsidR="00511FE6">
        <w:rPr>
          <w:lang w:val="en-US"/>
        </w:rPr>
        <w:t xml:space="preserve"> V</w:t>
      </w:r>
      <w:r w:rsidR="00511FE6" w:rsidRPr="00511FE6">
        <w:rPr>
          <w:lang w:val="en-US"/>
        </w:rPr>
        <w:t>ẤN</w:t>
      </w:r>
      <w:r w:rsidR="00511FE6">
        <w:rPr>
          <w:lang w:val="en-US"/>
        </w:rPr>
        <w:t xml:space="preserve"> V</w:t>
      </w:r>
      <w:r w:rsidR="00511FE6" w:rsidRPr="00511FE6">
        <w:rPr>
          <w:lang w:val="en-US"/>
        </w:rPr>
        <w:t>À</w:t>
      </w:r>
      <w:r w:rsidR="00511FE6">
        <w:rPr>
          <w:lang w:val="en-US"/>
        </w:rPr>
        <w:t xml:space="preserve"> PH</w:t>
      </w:r>
      <w:r w:rsidR="00511FE6" w:rsidRPr="00511FE6">
        <w:rPr>
          <w:lang w:val="en-US"/>
        </w:rPr>
        <w:t>ẦN</w:t>
      </w:r>
      <w:r w:rsidR="00511FE6">
        <w:rPr>
          <w:lang w:val="en-US"/>
        </w:rPr>
        <w:t xml:space="preserve"> M</w:t>
      </w:r>
      <w:r w:rsidR="00511FE6" w:rsidRPr="00511FE6">
        <w:rPr>
          <w:lang w:val="en-US"/>
        </w:rPr>
        <w:t>ỀM</w:t>
      </w:r>
      <w:r w:rsidR="00511FE6">
        <w:rPr>
          <w:lang w:val="en-US"/>
        </w:rPr>
        <w:t xml:space="preserve"> ECOMAINT” c</w:t>
      </w:r>
      <w:r w:rsidR="00511FE6" w:rsidRPr="00511FE6">
        <w:rPr>
          <w:lang w:val="en-US"/>
        </w:rPr>
        <w:t>ủa</w:t>
      </w:r>
      <w:r w:rsidR="00511FE6">
        <w:rPr>
          <w:lang w:val="en-US"/>
        </w:rPr>
        <w:t xml:space="preserve"> PGS.TS. Ph</w:t>
      </w:r>
      <w:r w:rsidR="00511FE6" w:rsidRPr="00511FE6">
        <w:rPr>
          <w:lang w:val="en-US"/>
        </w:rPr>
        <w:t>ạm</w:t>
      </w:r>
      <w:r w:rsidR="00511FE6">
        <w:rPr>
          <w:lang w:val="en-US"/>
        </w:rPr>
        <w:t xml:space="preserve"> Ng</w:t>
      </w:r>
      <w:r w:rsidR="00511FE6" w:rsidRPr="00511FE6">
        <w:rPr>
          <w:lang w:val="en-US"/>
        </w:rPr>
        <w:t>ọc</w:t>
      </w:r>
      <w:r w:rsidR="00511FE6">
        <w:rPr>
          <w:lang w:val="en-US"/>
        </w:rPr>
        <w:t xml:space="preserve"> Tu</w:t>
      </w:r>
      <w:r w:rsidR="00511FE6" w:rsidRPr="00511FE6">
        <w:rPr>
          <w:lang w:val="en-US"/>
        </w:rPr>
        <w:t>ấn</w:t>
      </w:r>
      <w:r w:rsidR="00447D81">
        <w:rPr>
          <w:lang w:val="en-US"/>
        </w:rPr>
        <w:t>, ta c</w:t>
      </w:r>
      <w:r w:rsidR="00447D81" w:rsidRPr="00447D81">
        <w:rPr>
          <w:lang w:val="en-US"/>
        </w:rPr>
        <w:t>ó</w:t>
      </w:r>
      <w:r w:rsidR="00447D81">
        <w:rPr>
          <w:lang w:val="en-US"/>
        </w:rPr>
        <w:t xml:space="preserve"> m</w:t>
      </w:r>
      <w:r w:rsidR="00447D81" w:rsidRPr="00447D81">
        <w:rPr>
          <w:lang w:val="en-US"/>
        </w:rPr>
        <w:t>ột</w:t>
      </w:r>
      <w:r w:rsidR="00447D81">
        <w:rPr>
          <w:lang w:val="en-US"/>
        </w:rPr>
        <w:t xml:space="preserve"> v</w:t>
      </w:r>
      <w:r w:rsidR="00447D81" w:rsidRPr="00447D81">
        <w:rPr>
          <w:lang w:val="en-US"/>
        </w:rPr>
        <w:t>à</w:t>
      </w:r>
      <w:r w:rsidR="00447D81">
        <w:rPr>
          <w:lang w:val="en-US"/>
        </w:rPr>
        <w:t>i s</w:t>
      </w:r>
      <w:r w:rsidR="00447D81" w:rsidRPr="00447D81">
        <w:rPr>
          <w:lang w:val="en-US"/>
        </w:rPr>
        <w:t>ố</w:t>
      </w:r>
      <w:r w:rsidR="00447D81">
        <w:rPr>
          <w:lang w:val="en-US"/>
        </w:rPr>
        <w:t xml:space="preserve"> li</w:t>
      </w:r>
      <w:r w:rsidR="00447D81" w:rsidRPr="00447D81">
        <w:rPr>
          <w:lang w:val="en-US"/>
        </w:rPr>
        <w:t>ệu</w:t>
      </w:r>
      <w:r w:rsidR="00447D81">
        <w:rPr>
          <w:lang w:val="en-US"/>
        </w:rPr>
        <w:t xml:space="preserve"> v</w:t>
      </w:r>
      <w:r w:rsidR="00447D81" w:rsidRPr="00447D81">
        <w:rPr>
          <w:lang w:val="en-US"/>
        </w:rPr>
        <w:t>ề</w:t>
      </w:r>
      <w:r w:rsidR="00447D81">
        <w:rPr>
          <w:lang w:val="en-US"/>
        </w:rPr>
        <w:t xml:space="preserve"> b</w:t>
      </w:r>
      <w:r w:rsidR="00447D81" w:rsidRPr="00447D81">
        <w:rPr>
          <w:lang w:val="en-US"/>
        </w:rPr>
        <w:t>ảo</w:t>
      </w:r>
      <w:r w:rsidR="00447D81">
        <w:rPr>
          <w:lang w:val="en-US"/>
        </w:rPr>
        <w:t xml:space="preserve"> tr</w:t>
      </w:r>
      <w:r w:rsidR="00447D81" w:rsidRPr="00447D81">
        <w:rPr>
          <w:lang w:val="en-US"/>
        </w:rPr>
        <w:t>ì</w:t>
      </w:r>
      <w:r w:rsidR="00447D81">
        <w:rPr>
          <w:lang w:val="en-US"/>
        </w:rPr>
        <w:t>, b</w:t>
      </w:r>
      <w:r w:rsidR="00447D81" w:rsidRPr="00447D81">
        <w:rPr>
          <w:lang w:val="en-US"/>
        </w:rPr>
        <w:t>ảo</w:t>
      </w:r>
      <w:r w:rsidR="00447D81">
        <w:rPr>
          <w:lang w:val="en-US"/>
        </w:rPr>
        <w:t xml:space="preserve"> dư</w:t>
      </w:r>
      <w:r w:rsidR="00447D81" w:rsidRPr="00447D81">
        <w:rPr>
          <w:lang w:val="en-US"/>
        </w:rPr>
        <w:t>ỡng</w:t>
      </w:r>
      <w:r w:rsidR="00447D81">
        <w:rPr>
          <w:lang w:val="en-US"/>
        </w:rPr>
        <w:t xml:space="preserve"> thi</w:t>
      </w:r>
      <w:r w:rsidR="00447D81" w:rsidRPr="00447D81">
        <w:rPr>
          <w:lang w:val="en-US"/>
        </w:rPr>
        <w:t>ết</w:t>
      </w:r>
      <w:r w:rsidR="00447D81">
        <w:rPr>
          <w:lang w:val="en-US"/>
        </w:rPr>
        <w:t xml:space="preserve"> b</w:t>
      </w:r>
      <w:r w:rsidR="00447D81" w:rsidRPr="00447D81">
        <w:rPr>
          <w:lang w:val="en-US"/>
        </w:rPr>
        <w:t>ị</w:t>
      </w:r>
      <w:r w:rsidR="00447D81">
        <w:rPr>
          <w:lang w:val="en-US"/>
        </w:rPr>
        <w:t xml:space="preserve"> </w:t>
      </w:r>
      <w:r w:rsidR="00467D0E">
        <w:rPr>
          <w:lang w:val="en-US"/>
        </w:rPr>
        <w:t>n</w:t>
      </w:r>
      <w:r w:rsidR="00467D0E" w:rsidRPr="00467D0E">
        <w:rPr>
          <w:lang w:val="en-US"/>
        </w:rPr>
        <w:t>ó</w:t>
      </w:r>
      <w:r w:rsidR="00467D0E">
        <w:rPr>
          <w:lang w:val="en-US"/>
        </w:rPr>
        <w:t>i l</w:t>
      </w:r>
      <w:r w:rsidR="00467D0E" w:rsidRPr="00467D0E">
        <w:rPr>
          <w:lang w:val="en-US"/>
        </w:rPr>
        <w:t>ên</w:t>
      </w:r>
      <w:r w:rsidR="00467D0E">
        <w:rPr>
          <w:lang w:val="en-US"/>
        </w:rPr>
        <w:t xml:space="preserve"> t</w:t>
      </w:r>
      <w:r w:rsidR="00467D0E" w:rsidRPr="00467D0E">
        <w:rPr>
          <w:lang w:val="en-US"/>
        </w:rPr>
        <w:t>ầm</w:t>
      </w:r>
      <w:r w:rsidR="00467D0E">
        <w:rPr>
          <w:lang w:val="en-US"/>
        </w:rPr>
        <w:t xml:space="preserve"> </w:t>
      </w:r>
      <w:r w:rsidR="00467D0E" w:rsidRPr="00467D0E">
        <w:rPr>
          <w:lang w:val="en-US"/>
        </w:rPr>
        <w:t>ản</w:t>
      </w:r>
      <w:r w:rsidR="00467D0E">
        <w:rPr>
          <w:lang w:val="en-US"/>
        </w:rPr>
        <w:t>h hư</w:t>
      </w:r>
      <w:r w:rsidR="00467D0E" w:rsidRPr="00467D0E">
        <w:rPr>
          <w:lang w:val="en-US"/>
        </w:rPr>
        <w:t>ởng</w:t>
      </w:r>
      <w:r w:rsidR="00467D0E">
        <w:rPr>
          <w:lang w:val="en-US"/>
        </w:rPr>
        <w:t xml:space="preserve"> c</w:t>
      </w:r>
      <w:r w:rsidR="00467D0E" w:rsidRPr="00467D0E">
        <w:rPr>
          <w:lang w:val="en-US"/>
        </w:rPr>
        <w:t>ũng</w:t>
      </w:r>
      <w:r w:rsidR="00467D0E">
        <w:rPr>
          <w:lang w:val="en-US"/>
        </w:rPr>
        <w:t xml:space="preserve"> nh</w:t>
      </w:r>
      <w:r w:rsidR="00467D0E" w:rsidRPr="00467D0E">
        <w:rPr>
          <w:lang w:val="en-US"/>
        </w:rPr>
        <w:t>ư</w:t>
      </w:r>
      <w:r w:rsidR="00467D0E">
        <w:rPr>
          <w:lang w:val="en-US"/>
        </w:rPr>
        <w:t xml:space="preserve"> l</w:t>
      </w:r>
      <w:r w:rsidR="00467D0E" w:rsidRPr="00467D0E">
        <w:rPr>
          <w:lang w:val="en-US"/>
        </w:rPr>
        <w:t>ợi</w:t>
      </w:r>
      <w:r w:rsidR="00467D0E">
        <w:rPr>
          <w:lang w:val="en-US"/>
        </w:rPr>
        <w:t xml:space="preserve"> </w:t>
      </w:r>
      <w:r w:rsidR="00467D0E" w:rsidRPr="00467D0E">
        <w:rPr>
          <w:lang w:val="en-US"/>
        </w:rPr>
        <w:t>ích</w:t>
      </w:r>
      <w:r w:rsidR="00467D0E">
        <w:rPr>
          <w:lang w:val="en-US"/>
        </w:rPr>
        <w:t xml:space="preserve"> n</w:t>
      </w:r>
      <w:r w:rsidR="00467D0E" w:rsidRPr="00467D0E">
        <w:rPr>
          <w:lang w:val="en-US"/>
        </w:rPr>
        <w:t>ếu</w:t>
      </w:r>
      <w:r w:rsidR="00467D0E">
        <w:rPr>
          <w:lang w:val="en-US"/>
        </w:rPr>
        <w:t xml:space="preserve"> c</w:t>
      </w:r>
      <w:r w:rsidR="00467D0E" w:rsidRPr="00467D0E">
        <w:rPr>
          <w:lang w:val="en-US"/>
        </w:rPr>
        <w:t>ó</w:t>
      </w:r>
      <w:r w:rsidR="00467D0E">
        <w:rPr>
          <w:lang w:val="en-US"/>
        </w:rPr>
        <w:t xml:space="preserve"> k</w:t>
      </w:r>
      <w:r w:rsidR="00467D0E" w:rsidRPr="00467D0E">
        <w:rPr>
          <w:lang w:val="en-US"/>
        </w:rPr>
        <w:t>ế</w:t>
      </w:r>
      <w:r w:rsidR="00467D0E">
        <w:rPr>
          <w:lang w:val="en-US"/>
        </w:rPr>
        <w:t xml:space="preserve"> ho</w:t>
      </w:r>
      <w:r w:rsidR="00467D0E" w:rsidRPr="00467D0E">
        <w:rPr>
          <w:lang w:val="en-US"/>
        </w:rPr>
        <w:t>ạch</w:t>
      </w:r>
      <w:r w:rsidR="00467D0E">
        <w:rPr>
          <w:lang w:val="en-US"/>
        </w:rPr>
        <w:t xml:space="preserve"> b</w:t>
      </w:r>
      <w:r w:rsidR="00467D0E" w:rsidRPr="00467D0E">
        <w:rPr>
          <w:lang w:val="en-US"/>
        </w:rPr>
        <w:t>ảo</w:t>
      </w:r>
      <w:r w:rsidR="00467D0E">
        <w:rPr>
          <w:lang w:val="en-US"/>
        </w:rPr>
        <w:t xml:space="preserve"> tr</w:t>
      </w:r>
      <w:r w:rsidR="00467D0E" w:rsidRPr="00467D0E">
        <w:rPr>
          <w:lang w:val="en-US"/>
        </w:rPr>
        <w:t>ì</w:t>
      </w:r>
      <w:r w:rsidR="00467D0E">
        <w:rPr>
          <w:lang w:val="en-US"/>
        </w:rPr>
        <w:t>, b</w:t>
      </w:r>
      <w:r w:rsidR="00467D0E" w:rsidRPr="00467D0E">
        <w:rPr>
          <w:lang w:val="en-US"/>
        </w:rPr>
        <w:t>ảo</w:t>
      </w:r>
      <w:r w:rsidR="00467D0E">
        <w:rPr>
          <w:lang w:val="en-US"/>
        </w:rPr>
        <w:t xml:space="preserve"> dư</w:t>
      </w:r>
      <w:r w:rsidR="00467D0E" w:rsidRPr="00467D0E">
        <w:rPr>
          <w:lang w:val="en-US"/>
        </w:rPr>
        <w:t>ỡng</w:t>
      </w:r>
      <w:r w:rsidR="00467D0E">
        <w:rPr>
          <w:lang w:val="en-US"/>
        </w:rPr>
        <w:t xml:space="preserve"> h</w:t>
      </w:r>
      <w:r w:rsidR="00467D0E" w:rsidRPr="00467D0E">
        <w:rPr>
          <w:lang w:val="en-US"/>
        </w:rPr>
        <w:t>ợp</w:t>
      </w:r>
      <w:r w:rsidR="00467D0E">
        <w:rPr>
          <w:lang w:val="en-US"/>
        </w:rPr>
        <w:t xml:space="preserve"> l</w:t>
      </w:r>
      <w:r w:rsidR="00467D0E" w:rsidRPr="00467D0E">
        <w:rPr>
          <w:lang w:val="en-US"/>
        </w:rPr>
        <w:t>ý</w:t>
      </w:r>
      <w:r w:rsidR="00467D0E">
        <w:rPr>
          <w:lang w:val="en-US"/>
        </w:rPr>
        <w:t xml:space="preserve"> </w:t>
      </w:r>
      <w:r w:rsidR="00447D81">
        <w:rPr>
          <w:lang w:val="en-US"/>
        </w:rPr>
        <w:t>nh</w:t>
      </w:r>
      <w:r w:rsidR="00447D81" w:rsidRPr="00447D81">
        <w:rPr>
          <w:lang w:val="en-US"/>
        </w:rPr>
        <w:t>ư</w:t>
      </w:r>
      <w:r w:rsidR="00447D81">
        <w:rPr>
          <w:lang w:val="en-US"/>
        </w:rPr>
        <w:t xml:space="preserve"> sau:</w:t>
      </w:r>
    </w:p>
    <w:p w:rsidR="00AD13DD" w:rsidRPr="00AD13DD" w:rsidRDefault="00AD13DD" w:rsidP="009C7408">
      <w:pPr>
        <w:ind w:firstLine="567"/>
        <w:rPr>
          <w:b/>
          <w:lang w:val="en-US"/>
        </w:rPr>
      </w:pPr>
      <w:r w:rsidRPr="00AD13DD">
        <w:rPr>
          <w:b/>
          <w:lang w:val="en-US"/>
        </w:rPr>
        <w:t xml:space="preserve">Vụ </w:t>
      </w:r>
      <w:proofErr w:type="gramStart"/>
      <w:r w:rsidRPr="00AD13DD">
        <w:rPr>
          <w:b/>
          <w:lang w:val="en-US"/>
        </w:rPr>
        <w:t>tai</w:t>
      </w:r>
      <w:proofErr w:type="gramEnd"/>
      <w:r w:rsidRPr="00AD13DD">
        <w:rPr>
          <w:b/>
          <w:lang w:val="en-US"/>
        </w:rPr>
        <w:t xml:space="preserve"> nạn tại Nhà máy điện nguyên tử Chernobyl </w:t>
      </w:r>
    </w:p>
    <w:p w:rsidR="00AD13DD" w:rsidRPr="00AD13DD" w:rsidRDefault="00AD13DD" w:rsidP="009C7408">
      <w:pPr>
        <w:ind w:firstLine="567"/>
        <w:rPr>
          <w:lang w:val="en-US"/>
        </w:rPr>
      </w:pPr>
      <w:r w:rsidRPr="00AD13DD">
        <w:rPr>
          <w:lang w:val="en-US"/>
        </w:rPr>
        <w:lastRenderedPageBreak/>
        <w:t xml:space="preserve">- Ngày 26/4/1986, thế giới chứng kiến </w:t>
      </w:r>
      <w:proofErr w:type="gramStart"/>
      <w:r w:rsidRPr="00AD13DD">
        <w:rPr>
          <w:lang w:val="en-US"/>
        </w:rPr>
        <w:t>tai</w:t>
      </w:r>
      <w:proofErr w:type="gramEnd"/>
      <w:r w:rsidRPr="00AD13DD">
        <w:rPr>
          <w:lang w:val="en-US"/>
        </w:rPr>
        <w:t xml:space="preserve"> nạn đắt giá nhất trong lịch sử.</w:t>
      </w:r>
    </w:p>
    <w:p w:rsidR="00AD13DD" w:rsidRPr="00AD13DD" w:rsidRDefault="00AD13DD" w:rsidP="009C7408">
      <w:pPr>
        <w:ind w:firstLine="567"/>
        <w:rPr>
          <w:lang w:val="en-US"/>
        </w:rPr>
      </w:pPr>
      <w:r w:rsidRPr="00AD13DD">
        <w:rPr>
          <w:lang w:val="en-US"/>
        </w:rPr>
        <w:t>- 50% lãnh thổ nước Ukraine bị nhiễm phóng xạ.</w:t>
      </w:r>
    </w:p>
    <w:p w:rsidR="00AD13DD" w:rsidRPr="00AD13DD" w:rsidRDefault="00AD13DD" w:rsidP="009C7408">
      <w:pPr>
        <w:ind w:firstLine="567"/>
        <w:rPr>
          <w:lang w:val="en-US"/>
        </w:rPr>
      </w:pPr>
      <w:r w:rsidRPr="00AD13DD">
        <w:rPr>
          <w:lang w:val="en-US"/>
        </w:rPr>
        <w:t>- 1</w:t>
      </w:r>
      <w:proofErr w:type="gramStart"/>
      <w:r w:rsidRPr="00AD13DD">
        <w:rPr>
          <w:lang w:val="en-US"/>
        </w:rPr>
        <w:t>,7</w:t>
      </w:r>
      <w:proofErr w:type="gramEnd"/>
      <w:r w:rsidRPr="00AD13DD">
        <w:rPr>
          <w:lang w:val="en-US"/>
        </w:rPr>
        <w:t xml:space="preserve"> triệu người bị ảnh hưởng trực tiếp bởi phóng xạ.</w:t>
      </w:r>
    </w:p>
    <w:p w:rsidR="00AD13DD" w:rsidRPr="00AD13DD" w:rsidRDefault="00AD13DD" w:rsidP="009C7408">
      <w:pPr>
        <w:ind w:firstLine="567"/>
        <w:rPr>
          <w:lang w:val="en-US"/>
        </w:rPr>
      </w:pPr>
      <w:r w:rsidRPr="00AD13DD">
        <w:rPr>
          <w:lang w:val="en-US"/>
        </w:rPr>
        <w:t>- 125.000 người chết ngay lúc đó và một vài năm sau.</w:t>
      </w:r>
    </w:p>
    <w:p w:rsidR="00EA6F2D" w:rsidRDefault="00AD13DD" w:rsidP="009C7408">
      <w:pPr>
        <w:ind w:firstLine="567"/>
        <w:rPr>
          <w:lang w:val="en-US"/>
        </w:rPr>
      </w:pPr>
      <w:r w:rsidRPr="00AD13DD">
        <w:rPr>
          <w:lang w:val="en-US"/>
        </w:rPr>
        <w:t>- Tổng chi phí làm sạch môi trường, định cư người dân và bồi thường nạn nhân ước tính khoảng 200 tỉ USD</w:t>
      </w:r>
      <w:r w:rsidR="00511FE6">
        <w:rPr>
          <w:lang w:val="en-US"/>
        </w:rPr>
        <w:t xml:space="preserve"> </w:t>
      </w:r>
      <w:r w:rsidR="00EA6F2D" w:rsidRPr="00EA6F2D">
        <w:t xml:space="preserve"> </w:t>
      </w:r>
    </w:p>
    <w:p w:rsidR="00087408" w:rsidRPr="00087408" w:rsidRDefault="00087408" w:rsidP="009C7408">
      <w:pPr>
        <w:ind w:firstLine="567"/>
        <w:rPr>
          <w:lang w:val="en-US"/>
        </w:rPr>
      </w:pPr>
      <w:r w:rsidRPr="00087408">
        <w:rPr>
          <w:lang w:val="en-US"/>
        </w:rPr>
        <w:t xml:space="preserve">Sự việc bắt đầu bằng một vụ nổ hơi lớn ở lò phản ứng số 4 gây ra cháy rồi kéo </w:t>
      </w:r>
      <w:proofErr w:type="gramStart"/>
      <w:r w:rsidRPr="00087408">
        <w:rPr>
          <w:lang w:val="en-US"/>
        </w:rPr>
        <w:t>theo</w:t>
      </w:r>
      <w:proofErr w:type="gramEnd"/>
      <w:r w:rsidRPr="00087408">
        <w:rPr>
          <w:lang w:val="en-US"/>
        </w:rPr>
        <w:t xml:space="preserve"> một loạt các vụ nổ liên tiếp sau đó khiến cho lõi lò phản ứng hạt nhân bị tan chảy.</w:t>
      </w:r>
    </w:p>
    <w:p w:rsidR="00087408" w:rsidRPr="00087408" w:rsidRDefault="00087408" w:rsidP="009C7408">
      <w:pPr>
        <w:ind w:firstLine="567"/>
        <w:rPr>
          <w:lang w:val="en-US"/>
        </w:rPr>
      </w:pPr>
      <w:r w:rsidRPr="00087408">
        <w:rPr>
          <w:lang w:val="en-US"/>
        </w:rPr>
        <w:t xml:space="preserve">Do không có tường chắn, đám mây bụi phóng xạ </w:t>
      </w:r>
      <w:proofErr w:type="gramStart"/>
      <w:r w:rsidRPr="00087408">
        <w:rPr>
          <w:lang w:val="en-US"/>
        </w:rPr>
        <w:t>tung</w:t>
      </w:r>
      <w:proofErr w:type="gramEnd"/>
      <w:r w:rsidRPr="00087408">
        <w:rPr>
          <w:lang w:val="en-US"/>
        </w:rPr>
        <w:t xml:space="preserve"> lên từ</w:t>
      </w:r>
      <w:r>
        <w:rPr>
          <w:lang w:val="en-US"/>
        </w:rPr>
        <w:t xml:space="preserve"> </w:t>
      </w:r>
      <w:r w:rsidRPr="00087408">
        <w:rPr>
          <w:lang w:val="en-US"/>
        </w:rPr>
        <w:t xml:space="preserve">nhà máy lan rộng ra một vùng rộng lớn, ảnh hướng đến nhiều quốc gia khác nhau. </w:t>
      </w:r>
    </w:p>
    <w:p w:rsidR="00087408" w:rsidRPr="00087408" w:rsidRDefault="00087408" w:rsidP="009C7408">
      <w:pPr>
        <w:ind w:firstLine="567"/>
        <w:rPr>
          <w:lang w:val="en-US"/>
        </w:rPr>
      </w:pPr>
      <w:r w:rsidRPr="00087408">
        <w:rPr>
          <w:lang w:val="en-US"/>
        </w:rPr>
        <w:t xml:space="preserve">Nhiều khu vực thuộc Ukraine, Belarus và Nga bị ô nhiễm trầm trọng. </w:t>
      </w:r>
    </w:p>
    <w:p w:rsidR="00087408" w:rsidRDefault="00087408" w:rsidP="009C7408">
      <w:pPr>
        <w:ind w:firstLine="567"/>
        <w:rPr>
          <w:lang w:val="en-US"/>
        </w:rPr>
      </w:pPr>
      <w:r w:rsidRPr="00087408">
        <w:rPr>
          <w:lang w:val="en-US"/>
        </w:rPr>
        <w:t>Thảm hoạ này phát ra lượng phóng xạ lớn gấp 400 lần so với quả bom nguyên tử được ném xuống Hiroshima.</w:t>
      </w:r>
    </w:p>
    <w:p w:rsidR="00F7231E" w:rsidRDefault="00F7231E" w:rsidP="009C7408">
      <w:pPr>
        <w:ind w:firstLine="567"/>
        <w:rPr>
          <w:b/>
          <w:lang w:val="en-US"/>
        </w:rPr>
      </w:pPr>
      <w:r w:rsidRPr="00F7231E">
        <w:rPr>
          <w:b/>
          <w:lang w:val="en-US"/>
        </w:rPr>
        <w:t>Vụ dàn khoan Deepwater Horizon cháy nổ và gây tràn dầu</w:t>
      </w:r>
    </w:p>
    <w:p w:rsidR="00D15C3D" w:rsidRPr="00D15C3D" w:rsidRDefault="00D15C3D" w:rsidP="009C7408">
      <w:pPr>
        <w:ind w:firstLine="567"/>
        <w:rPr>
          <w:lang w:val="en-US"/>
        </w:rPr>
      </w:pPr>
      <w:r w:rsidRPr="00D15C3D">
        <w:rPr>
          <w:lang w:val="en-US"/>
        </w:rPr>
        <w:t>- Ngày 20/4/2010, dàn khoan Deepwater Horizon ở</w:t>
      </w:r>
      <w:r w:rsidR="00A74F5E">
        <w:rPr>
          <w:lang w:val="en-US"/>
        </w:rPr>
        <w:t xml:space="preserve"> </w:t>
      </w:r>
      <w:r w:rsidRPr="00D15C3D">
        <w:rPr>
          <w:lang w:val="en-US"/>
        </w:rPr>
        <w:t>ngoài khơi Louisiana (Mỹ) trong Vịnh Mexico cháy nổ và gây tràn dầu khoảng 9,5 triệu lít/ ngày.</w:t>
      </w:r>
    </w:p>
    <w:p w:rsidR="00D15C3D" w:rsidRPr="00D15C3D" w:rsidRDefault="00D15C3D" w:rsidP="009C7408">
      <w:pPr>
        <w:ind w:firstLine="567"/>
        <w:rPr>
          <w:lang w:val="en-US"/>
        </w:rPr>
      </w:pPr>
      <w:r w:rsidRPr="00D15C3D">
        <w:rPr>
          <w:lang w:val="en-US"/>
        </w:rPr>
        <w:t>- 11 công nhân thiệt mạng.</w:t>
      </w:r>
    </w:p>
    <w:p w:rsidR="00D15C3D" w:rsidRPr="00D15C3D" w:rsidRDefault="00D15C3D" w:rsidP="009C7408">
      <w:pPr>
        <w:ind w:firstLine="567"/>
        <w:rPr>
          <w:lang w:val="en-US"/>
        </w:rPr>
      </w:pPr>
      <w:r w:rsidRPr="00D15C3D">
        <w:rPr>
          <w:lang w:val="en-US"/>
        </w:rPr>
        <w:t>- Thâm hụt ngân sách liên bang của nước Mỹ tăng tới hàng trăm tỷ USD, bởi Chính phủ phải dùng đến khoản quỹ ứng biến khẩn cấp để xử lý dầu tràn. Bi kịch này khiến khả năng suy thoái kép của nền kinh tế Mỹ càng lớ</w:t>
      </w:r>
      <w:r>
        <w:rPr>
          <w:lang w:val="en-US"/>
        </w:rPr>
        <w:t>n hơn.</w:t>
      </w:r>
    </w:p>
    <w:p w:rsidR="00D15C3D" w:rsidRPr="00D15C3D" w:rsidRDefault="00D15C3D" w:rsidP="009C7408">
      <w:pPr>
        <w:ind w:firstLine="567"/>
        <w:rPr>
          <w:lang w:val="en-US"/>
        </w:rPr>
      </w:pPr>
      <w:r w:rsidRPr="00D15C3D">
        <w:rPr>
          <w:lang w:val="en-US"/>
        </w:rPr>
        <w:t>- Ước tính thiệt hại về môi trường và kinh tế trong khoảng 40 tỉ - 100 tỉ USD.</w:t>
      </w:r>
    </w:p>
    <w:p w:rsidR="00D15C3D" w:rsidRPr="00D15C3D" w:rsidRDefault="00B14C12" w:rsidP="009C7408">
      <w:pPr>
        <w:ind w:firstLine="567"/>
        <w:rPr>
          <w:lang w:val="en-US"/>
        </w:rPr>
      </w:pPr>
      <w:r>
        <w:rPr>
          <w:lang w:val="en-US"/>
        </w:rPr>
        <w:t>- T</w:t>
      </w:r>
      <w:r w:rsidRPr="00B14C12">
        <w:rPr>
          <w:lang w:val="en-US"/>
        </w:rPr>
        <w:t>ổng</w:t>
      </w:r>
      <w:r>
        <w:rPr>
          <w:lang w:val="en-US"/>
        </w:rPr>
        <w:t xml:space="preserve"> th</w:t>
      </w:r>
      <w:r w:rsidRPr="00B14C12">
        <w:rPr>
          <w:lang w:val="en-US"/>
        </w:rPr>
        <w:t>ống</w:t>
      </w:r>
      <w:r w:rsidR="00D15C3D" w:rsidRPr="00D15C3D">
        <w:rPr>
          <w:lang w:val="en-US"/>
        </w:rPr>
        <w:t xml:space="preserve"> Obama đánh giá vụ tràn dầu, được xem là thảm họa môi trường lớn nhất lịch sử Mỹ, sẽ tiếp tục ảnh hưởng đến nước này trong nhiều thập kỷ tới, tương tự sự kiện khủng bố 11-9-2001. </w:t>
      </w:r>
    </w:p>
    <w:p w:rsidR="00D15C3D" w:rsidRPr="00D15C3D" w:rsidRDefault="007B2017" w:rsidP="009C7408">
      <w:pPr>
        <w:ind w:firstLine="567"/>
        <w:rPr>
          <w:lang w:val="en-US"/>
        </w:rPr>
      </w:pPr>
      <w:r>
        <w:rPr>
          <w:lang w:val="en-US"/>
        </w:rPr>
        <w:lastRenderedPageBreak/>
        <w:t xml:space="preserve">- </w:t>
      </w:r>
      <w:r w:rsidR="00D15C3D" w:rsidRPr="00D15C3D">
        <w:rPr>
          <w:lang w:val="en-US"/>
        </w:rPr>
        <w:t>Vụ tràn dầu đã khiến giá cổ phiếu của Công ty BP rơi từ 60 xuống chỉ còn 30 USD, tương đương với tổng giá trị thị</w:t>
      </w:r>
      <w:r>
        <w:rPr>
          <w:lang w:val="en-US"/>
        </w:rPr>
        <w:t xml:space="preserve"> </w:t>
      </w:r>
      <w:r w:rsidR="00D15C3D" w:rsidRPr="00D15C3D">
        <w:rPr>
          <w:lang w:val="en-US"/>
        </w:rPr>
        <w:t>trường giảm tới 90 tỷ USD.</w:t>
      </w:r>
    </w:p>
    <w:p w:rsidR="00D15C3D" w:rsidRDefault="00D15C3D" w:rsidP="009C7408">
      <w:pPr>
        <w:ind w:firstLine="567"/>
        <w:rPr>
          <w:lang w:val="en-US"/>
        </w:rPr>
      </w:pPr>
      <w:r w:rsidRPr="00D15C3D">
        <w:rPr>
          <w:lang w:val="en-US"/>
        </w:rPr>
        <w:t>- BP phải trả chi phí dọn sạch môi trường có thể lên tới 23 tỷ USD và phải chịu thêm 14 tỷ USD bồi thường cho hai ngành du lịch và thủy hải sản của vùng Vịnh Mexico.</w:t>
      </w:r>
    </w:p>
    <w:p w:rsidR="000E430A" w:rsidRDefault="000E430A" w:rsidP="009C7408">
      <w:pPr>
        <w:ind w:firstLine="567"/>
        <w:rPr>
          <w:b/>
          <w:lang w:val="en-US"/>
        </w:rPr>
      </w:pPr>
      <w:r w:rsidRPr="000E430A">
        <w:rPr>
          <w:b/>
          <w:lang w:val="en-US"/>
        </w:rPr>
        <w:t xml:space="preserve">Vụ lỗi tăng tốc ngoài kiểm soát của </w:t>
      </w:r>
      <w:proofErr w:type="gramStart"/>
      <w:r w:rsidRPr="000E430A">
        <w:rPr>
          <w:b/>
          <w:lang w:val="en-US"/>
        </w:rPr>
        <w:t>xe</w:t>
      </w:r>
      <w:proofErr w:type="gramEnd"/>
      <w:r w:rsidRPr="000E430A">
        <w:rPr>
          <w:b/>
          <w:lang w:val="en-US"/>
        </w:rPr>
        <w:t xml:space="preserve"> Toyota</w:t>
      </w:r>
    </w:p>
    <w:p w:rsidR="00815EE8" w:rsidRPr="00815EE8" w:rsidRDefault="00815EE8" w:rsidP="009C7408">
      <w:pPr>
        <w:ind w:firstLine="567"/>
        <w:rPr>
          <w:lang w:val="en-US"/>
        </w:rPr>
      </w:pPr>
      <w:r w:rsidRPr="00815EE8">
        <w:rPr>
          <w:lang w:val="en-US"/>
        </w:rPr>
        <w:t>-</w:t>
      </w:r>
      <w:r>
        <w:rPr>
          <w:lang w:val="en-US"/>
        </w:rPr>
        <w:t xml:space="preserve"> </w:t>
      </w:r>
      <w:r w:rsidRPr="00815EE8">
        <w:rPr>
          <w:lang w:val="en-US"/>
        </w:rPr>
        <w:t xml:space="preserve">Cơ quan An toàn giao thông đường bộ Mỹ (NHTSA) cho biết, từ năm 2000 cho tới giữa tháng 5/2010, đã có 89 người thiệt mạng, 57 người bị thương do lỗi tăng tốc ngoài kiểm soát của xe Toyota. Lỗi này do thảm lót </w:t>
      </w:r>
      <w:proofErr w:type="gramStart"/>
      <w:r w:rsidRPr="00815EE8">
        <w:rPr>
          <w:lang w:val="en-US"/>
        </w:rPr>
        <w:t>xe</w:t>
      </w:r>
      <w:proofErr w:type="gramEnd"/>
      <w:r w:rsidRPr="00815EE8">
        <w:rPr>
          <w:lang w:val="en-US"/>
        </w:rPr>
        <w:t xml:space="preserve"> làm chân ga bị kẹt.</w:t>
      </w:r>
    </w:p>
    <w:p w:rsidR="00815EE8" w:rsidRPr="00815EE8" w:rsidRDefault="00815EE8" w:rsidP="009C7408">
      <w:pPr>
        <w:ind w:firstLine="567"/>
        <w:rPr>
          <w:lang w:val="en-US"/>
        </w:rPr>
      </w:pPr>
      <w:r w:rsidRPr="00815EE8">
        <w:rPr>
          <w:lang w:val="en-US"/>
        </w:rPr>
        <w:t>-</w:t>
      </w:r>
      <w:r>
        <w:rPr>
          <w:lang w:val="en-US"/>
        </w:rPr>
        <w:t xml:space="preserve"> </w:t>
      </w:r>
      <w:r w:rsidRPr="00815EE8">
        <w:rPr>
          <w:lang w:val="en-US"/>
        </w:rPr>
        <w:t xml:space="preserve">Hơn 14 triệu </w:t>
      </w:r>
      <w:proofErr w:type="gramStart"/>
      <w:r w:rsidRPr="00815EE8">
        <w:rPr>
          <w:lang w:val="en-US"/>
        </w:rPr>
        <w:t>xe</w:t>
      </w:r>
      <w:proofErr w:type="gramEnd"/>
      <w:r w:rsidRPr="00815EE8">
        <w:rPr>
          <w:lang w:val="en-US"/>
        </w:rPr>
        <w:t xml:space="preserve"> Toyota các loại bị thu hồi.</w:t>
      </w:r>
    </w:p>
    <w:p w:rsidR="00815EE8" w:rsidRPr="00815EE8" w:rsidRDefault="00815EE8" w:rsidP="009C7408">
      <w:pPr>
        <w:ind w:firstLine="567"/>
        <w:rPr>
          <w:lang w:val="en-US"/>
        </w:rPr>
      </w:pPr>
      <w:r w:rsidRPr="00815EE8">
        <w:rPr>
          <w:lang w:val="en-US"/>
        </w:rPr>
        <w:t>- Toyota bồi thường người tiêu dùng hơn 7</w:t>
      </w:r>
      <w:proofErr w:type="gramStart"/>
      <w:r w:rsidRPr="00815EE8">
        <w:rPr>
          <w:lang w:val="en-US"/>
        </w:rPr>
        <w:t>,35</w:t>
      </w:r>
      <w:proofErr w:type="gramEnd"/>
      <w:r w:rsidRPr="00815EE8">
        <w:rPr>
          <w:lang w:val="en-US"/>
        </w:rPr>
        <w:t xml:space="preserve"> tỷ USD.</w:t>
      </w:r>
    </w:p>
    <w:p w:rsidR="00815EE8" w:rsidRPr="00815EE8" w:rsidRDefault="00815EE8" w:rsidP="009C7408">
      <w:pPr>
        <w:ind w:firstLine="567"/>
        <w:rPr>
          <w:lang w:val="en-US"/>
        </w:rPr>
      </w:pPr>
      <w:r w:rsidRPr="00815EE8">
        <w:rPr>
          <w:lang w:val="en-US"/>
        </w:rPr>
        <w:t xml:space="preserve">- Khách hàng của Toyota cảm thấy sợ hãi, thất vọng, hoang mang và tức giận. </w:t>
      </w:r>
    </w:p>
    <w:p w:rsidR="00815EE8" w:rsidRPr="00815EE8" w:rsidRDefault="00815EE8" w:rsidP="009C7408">
      <w:pPr>
        <w:ind w:firstLine="567"/>
        <w:rPr>
          <w:lang w:val="en-US"/>
        </w:rPr>
      </w:pPr>
      <w:r w:rsidRPr="00815EE8">
        <w:rPr>
          <w:lang w:val="en-US"/>
        </w:rPr>
        <w:t>- Giá  cổ phiếu Toyota trên sàn giao dịch Tokyo đã tụt hơn 22% kể từ ngày 21/1/2010 đến nay, hiện chỉ còn khoảng 35 USD/cổ phiếu, khiến giá trị thị trường của hãng mất gần 30 tỉ USD.</w:t>
      </w:r>
    </w:p>
    <w:p w:rsidR="00815EE8" w:rsidRDefault="00815EE8" w:rsidP="009C7408">
      <w:pPr>
        <w:ind w:firstLine="567"/>
        <w:rPr>
          <w:lang w:val="en-US"/>
        </w:rPr>
      </w:pPr>
      <w:r w:rsidRPr="00815EE8">
        <w:rPr>
          <w:lang w:val="en-US"/>
        </w:rPr>
        <w:t>- Hình ảnh không tì vết của Toyota vốn được tạo dựng qua nhiều thập niên, bởi chất lượng, hiệu quả</w:t>
      </w:r>
      <w:r w:rsidR="008F46F2">
        <w:rPr>
          <w:lang w:val="en-US"/>
        </w:rPr>
        <w:t xml:space="preserve"> </w:t>
      </w:r>
      <w:r w:rsidRPr="00815EE8">
        <w:rPr>
          <w:lang w:val="en-US"/>
        </w:rPr>
        <w:t>và tin cậy, giờ đây đã bị hoen ố nặng nề.</w:t>
      </w:r>
    </w:p>
    <w:p w:rsidR="0041033E" w:rsidRPr="0041033E" w:rsidRDefault="0041033E" w:rsidP="009C7408">
      <w:pPr>
        <w:ind w:firstLine="567"/>
        <w:rPr>
          <w:lang w:val="en-US"/>
        </w:rPr>
      </w:pPr>
      <w:r w:rsidRPr="0041033E">
        <w:rPr>
          <w:b/>
          <w:lang w:val="en-US"/>
        </w:rPr>
        <w:t>Theo thống kê tại Mỹ, một cường quốc về bảo trì</w:t>
      </w:r>
      <w:r w:rsidRPr="0041033E">
        <w:rPr>
          <w:lang w:val="en-US"/>
        </w:rPr>
        <w:t>:</w:t>
      </w:r>
    </w:p>
    <w:p w:rsidR="0041033E" w:rsidRPr="0041033E" w:rsidRDefault="0041033E" w:rsidP="009C7408">
      <w:pPr>
        <w:ind w:firstLine="567"/>
        <w:rPr>
          <w:lang w:val="en-US"/>
        </w:rPr>
      </w:pPr>
      <w:r>
        <w:rPr>
          <w:lang w:val="en-US"/>
        </w:rPr>
        <w:t>-</w:t>
      </w:r>
      <w:r w:rsidRPr="0041033E">
        <w:rPr>
          <w:lang w:val="en-US"/>
        </w:rPr>
        <w:t xml:space="preserve"> Trong vài thập niên qua, thiệt hại do ngừng máy luôn là một khoản khổng lồ và tăng lên</w:t>
      </w:r>
      <w:r>
        <w:rPr>
          <w:lang w:val="en-US"/>
        </w:rPr>
        <w:t xml:space="preserve"> </w:t>
      </w:r>
      <w:r w:rsidRPr="0041033E">
        <w:rPr>
          <w:lang w:val="en-US"/>
        </w:rPr>
        <w:t>hàng năm.</w:t>
      </w:r>
    </w:p>
    <w:p w:rsidR="0041033E" w:rsidRPr="0041033E" w:rsidRDefault="0041033E" w:rsidP="009C7408">
      <w:pPr>
        <w:ind w:firstLine="567"/>
        <w:rPr>
          <w:lang w:val="en-US"/>
        </w:rPr>
      </w:pPr>
      <w:r>
        <w:rPr>
          <w:lang w:val="en-US"/>
        </w:rPr>
        <w:t xml:space="preserve">- </w:t>
      </w:r>
      <w:r w:rsidRPr="0041033E">
        <w:rPr>
          <w:lang w:val="en-US"/>
        </w:rPr>
        <w:t>Năm 1981: ngừng máy gây thiệt hại cho các công ty Mỹ khoảng 300 tỷ USD.</w:t>
      </w:r>
    </w:p>
    <w:p w:rsidR="0041033E" w:rsidRPr="0041033E" w:rsidRDefault="0041033E" w:rsidP="009C7408">
      <w:pPr>
        <w:ind w:firstLine="567"/>
        <w:rPr>
          <w:lang w:val="en-US"/>
        </w:rPr>
      </w:pPr>
      <w:r>
        <w:rPr>
          <w:lang w:val="en-US"/>
        </w:rPr>
        <w:t xml:space="preserve">- </w:t>
      </w:r>
      <w:r w:rsidRPr="0041033E">
        <w:rPr>
          <w:lang w:val="en-US"/>
        </w:rPr>
        <w:t>Năm 1991: ngừng máy gây thiệt hại cho các công ty Mỹ khoảng 400 tỷ USD.</w:t>
      </w:r>
    </w:p>
    <w:p w:rsidR="0041033E" w:rsidRPr="0041033E" w:rsidRDefault="0041033E" w:rsidP="009C7408">
      <w:pPr>
        <w:ind w:firstLine="567"/>
        <w:rPr>
          <w:lang w:val="en-US"/>
        </w:rPr>
      </w:pPr>
      <w:r>
        <w:rPr>
          <w:lang w:val="en-US"/>
        </w:rPr>
        <w:t xml:space="preserve">- </w:t>
      </w:r>
      <w:r w:rsidRPr="0041033E">
        <w:rPr>
          <w:lang w:val="en-US"/>
        </w:rPr>
        <w:t>Năm 2000: ngừng máy gây thiệt hạ</w:t>
      </w:r>
      <w:r>
        <w:rPr>
          <w:lang w:val="en-US"/>
        </w:rPr>
        <w:t xml:space="preserve">i cho các </w:t>
      </w:r>
      <w:r w:rsidRPr="0041033E">
        <w:rPr>
          <w:lang w:val="en-US"/>
        </w:rPr>
        <w:t>công ty Mỹ khoảng 600 tỷ USD.</w:t>
      </w:r>
    </w:p>
    <w:p w:rsidR="0041033E" w:rsidRDefault="0041033E" w:rsidP="009C7408">
      <w:pPr>
        <w:ind w:firstLine="567"/>
        <w:rPr>
          <w:lang w:val="en-US"/>
        </w:rPr>
      </w:pPr>
      <w:r>
        <w:rPr>
          <w:lang w:val="en-US"/>
        </w:rPr>
        <w:lastRenderedPageBreak/>
        <w:t xml:space="preserve">- </w:t>
      </w:r>
      <w:r w:rsidRPr="0041033E">
        <w:rPr>
          <w:lang w:val="en-US"/>
        </w:rPr>
        <w:t>Năm 2010: ngừng máy gây thiệt hại cho các</w:t>
      </w:r>
      <w:r>
        <w:rPr>
          <w:lang w:val="en-US"/>
        </w:rPr>
        <w:t xml:space="preserve"> </w:t>
      </w:r>
      <w:r w:rsidRPr="0041033E">
        <w:rPr>
          <w:lang w:val="en-US"/>
        </w:rPr>
        <w:t>công ty Mỹ khoảng 800 tỷ USD.</w:t>
      </w:r>
    </w:p>
    <w:p w:rsidR="0041033E" w:rsidRDefault="0041033E" w:rsidP="009C7408">
      <w:pPr>
        <w:ind w:firstLine="567"/>
        <w:rPr>
          <w:b/>
          <w:lang w:val="en-US"/>
        </w:rPr>
      </w:pPr>
      <w:r w:rsidRPr="0041033E">
        <w:rPr>
          <w:b/>
          <w:lang w:val="en-US"/>
        </w:rPr>
        <w:t xml:space="preserve"> Tại Việt Nam:</w:t>
      </w:r>
    </w:p>
    <w:p w:rsidR="0041033E" w:rsidRDefault="0041033E" w:rsidP="009C7408">
      <w:pPr>
        <w:ind w:firstLine="567"/>
        <w:rPr>
          <w:b/>
          <w:lang w:val="en-US"/>
        </w:rPr>
      </w:pPr>
      <w:r w:rsidRPr="0041033E">
        <w:rPr>
          <w:lang w:val="en-US"/>
        </w:rPr>
        <w:t>- Thiệt hại do ngừng máy trong cả nước ước tính bằng khoảng 5% GDP, khoảng 5 tỷ USD (năm</w:t>
      </w:r>
      <w:r>
        <w:rPr>
          <w:lang w:val="en-US"/>
        </w:rPr>
        <w:t xml:space="preserve"> </w:t>
      </w:r>
      <w:r w:rsidRPr="0041033E">
        <w:rPr>
          <w:lang w:val="en-US"/>
        </w:rPr>
        <w:t>2010).</w:t>
      </w:r>
    </w:p>
    <w:p w:rsidR="005C6CBC" w:rsidRDefault="0041033E" w:rsidP="009C7408">
      <w:pPr>
        <w:ind w:firstLine="720"/>
        <w:rPr>
          <w:lang w:val="en-US"/>
        </w:rPr>
      </w:pPr>
      <w:r w:rsidRPr="0041033E">
        <w:rPr>
          <w:lang w:val="en-US"/>
        </w:rPr>
        <w:t xml:space="preserve">- Thiệt hại do ngừng máy trong mỗi doanh nghiệp có thể vào khoảng 5 – 10% doanh </w:t>
      </w:r>
      <w:proofErr w:type="gramStart"/>
      <w:r w:rsidRPr="0041033E">
        <w:rPr>
          <w:lang w:val="en-US"/>
        </w:rPr>
        <w:t>thu</w:t>
      </w:r>
      <w:proofErr w:type="gramEnd"/>
      <w:r w:rsidRPr="0041033E">
        <w:rPr>
          <w:lang w:val="en-US"/>
        </w:rPr>
        <w:t>, tùy loại thiết bị và hiệu quả của hệ thống bảo trì.</w:t>
      </w:r>
    </w:p>
    <w:p w:rsidR="00DD2F53" w:rsidRPr="00DD2F53" w:rsidRDefault="00DD2F53" w:rsidP="009C7408">
      <w:pPr>
        <w:ind w:firstLine="720"/>
        <w:rPr>
          <w:b/>
          <w:lang w:val="en-US"/>
        </w:rPr>
      </w:pPr>
      <w:r w:rsidRPr="00DD2F53">
        <w:rPr>
          <w:b/>
          <w:lang w:val="en-US"/>
        </w:rPr>
        <w:t>Hiện trạng bảo trì các doanh nghiệp sản xuất công</w:t>
      </w:r>
      <w:r>
        <w:rPr>
          <w:b/>
          <w:lang w:val="en-US"/>
        </w:rPr>
        <w:t xml:space="preserve"> </w:t>
      </w:r>
      <w:r w:rsidRPr="00DD2F53">
        <w:rPr>
          <w:b/>
          <w:lang w:val="en-US"/>
        </w:rPr>
        <w:t>nghiệp ở Việt Nam:</w:t>
      </w:r>
    </w:p>
    <w:p w:rsidR="00DD2F53" w:rsidRPr="00667AEE" w:rsidRDefault="00DD2F53" w:rsidP="009C7408">
      <w:pPr>
        <w:ind w:firstLine="720"/>
        <w:rPr>
          <w:lang w:val="en-US"/>
        </w:rPr>
      </w:pPr>
      <w:r w:rsidRPr="00667AEE">
        <w:rPr>
          <w:lang w:val="en-US"/>
        </w:rPr>
        <w:t>- Đa số thực hiện chiến lược “Vận hành cho</w:t>
      </w:r>
      <w:r w:rsidR="00667AEE" w:rsidRPr="00667AEE">
        <w:rPr>
          <w:lang w:val="en-US"/>
        </w:rPr>
        <w:t xml:space="preserve"> </w:t>
      </w:r>
      <w:r w:rsidRPr="00667AEE">
        <w:rPr>
          <w:lang w:val="en-US"/>
        </w:rPr>
        <w:t>đến khi hư hỏng</w:t>
      </w:r>
      <w:r w:rsidR="00667AEE" w:rsidRPr="00667AEE">
        <w:rPr>
          <w:lang w:val="en-US"/>
        </w:rPr>
        <w:t>”</w:t>
      </w:r>
      <w:r w:rsidRPr="00667AEE">
        <w:rPr>
          <w:lang w:val="en-US"/>
        </w:rPr>
        <w:t>.</w:t>
      </w:r>
    </w:p>
    <w:p w:rsidR="00DD2F53" w:rsidRPr="00667AEE" w:rsidRDefault="00DD2F53" w:rsidP="009C7408">
      <w:pPr>
        <w:ind w:firstLine="720"/>
        <w:rPr>
          <w:lang w:val="en-US"/>
        </w:rPr>
      </w:pPr>
      <w:r w:rsidRPr="00667AEE">
        <w:rPr>
          <w:lang w:val="en-US"/>
        </w:rPr>
        <w:t>- Một số (10%) thực hiện nghiêm túc chiến</w:t>
      </w:r>
      <w:r w:rsidR="00667AEE" w:rsidRPr="00667AEE">
        <w:rPr>
          <w:lang w:val="en-US"/>
        </w:rPr>
        <w:t xml:space="preserve"> </w:t>
      </w:r>
      <w:r w:rsidRPr="00667AEE">
        <w:rPr>
          <w:lang w:val="en-US"/>
        </w:rPr>
        <w:t>lược “Bảo trì phòng ngừa trực tiếp.</w:t>
      </w:r>
    </w:p>
    <w:p w:rsidR="00DD2F53" w:rsidRPr="00667AEE" w:rsidRDefault="00DD2F53" w:rsidP="009C7408">
      <w:pPr>
        <w:ind w:firstLine="720"/>
        <w:rPr>
          <w:lang w:val="en-US"/>
        </w:rPr>
      </w:pPr>
      <w:r w:rsidRPr="00667AEE">
        <w:rPr>
          <w:lang w:val="en-US"/>
        </w:rPr>
        <w:t>- Đa số chưa biết đến chiến lược “Bảo trì</w:t>
      </w:r>
      <w:r w:rsidR="00667AEE" w:rsidRPr="00667AEE">
        <w:rPr>
          <w:lang w:val="en-US"/>
        </w:rPr>
        <w:t xml:space="preserve"> </w:t>
      </w:r>
      <w:r w:rsidRPr="00667AEE">
        <w:rPr>
          <w:lang w:val="en-US"/>
        </w:rPr>
        <w:t>phòng ngừa gián tiếp/ Bảo trì trên cơ sở tình</w:t>
      </w:r>
      <w:r w:rsidR="00667AEE" w:rsidRPr="00667AEE">
        <w:rPr>
          <w:lang w:val="en-US"/>
        </w:rPr>
        <w:t xml:space="preserve"> </w:t>
      </w:r>
      <w:r w:rsidRPr="00667AEE">
        <w:rPr>
          <w:lang w:val="en-US"/>
        </w:rPr>
        <w:t>trạng.</w:t>
      </w:r>
    </w:p>
    <w:p w:rsidR="00DD2F53" w:rsidRPr="00DD2F53" w:rsidRDefault="00DD2F53" w:rsidP="009C7408">
      <w:pPr>
        <w:ind w:firstLine="720"/>
        <w:rPr>
          <w:b/>
          <w:lang w:val="en-US"/>
        </w:rPr>
      </w:pPr>
      <w:r w:rsidRPr="00DD2F53">
        <w:rPr>
          <w:b/>
          <w:lang w:val="en-US"/>
        </w:rPr>
        <w:t>Kinh nghiệm của thế giới cho thấy, nếu đầu tư</w:t>
      </w:r>
      <w:r>
        <w:rPr>
          <w:b/>
          <w:lang w:val="en-US"/>
        </w:rPr>
        <w:t xml:space="preserve"> </w:t>
      </w:r>
      <w:r w:rsidRPr="00DD2F53">
        <w:rPr>
          <w:b/>
          <w:lang w:val="en-US"/>
        </w:rPr>
        <w:t>đúng mức để làm tốt công tác bảo trì thì có thể</w:t>
      </w:r>
      <w:r>
        <w:rPr>
          <w:b/>
          <w:lang w:val="en-US"/>
        </w:rPr>
        <w:t xml:space="preserve"> </w:t>
      </w:r>
      <w:r w:rsidRPr="00DD2F53">
        <w:rPr>
          <w:b/>
          <w:lang w:val="en-US"/>
        </w:rPr>
        <w:t>mang lại những lợi ích như sau:</w:t>
      </w:r>
    </w:p>
    <w:p w:rsidR="00DD2F53" w:rsidRPr="00DD2F53" w:rsidRDefault="00DD2F53" w:rsidP="009C7408">
      <w:pPr>
        <w:ind w:firstLine="720"/>
        <w:rPr>
          <w:lang w:val="en-US"/>
        </w:rPr>
      </w:pPr>
      <w:r w:rsidRPr="00DD2F53">
        <w:rPr>
          <w:lang w:val="en-US"/>
        </w:rPr>
        <w:t xml:space="preserve">- Tăng 15 đến 25% thời gian chạy máy, năng suất sản xuất và doanh </w:t>
      </w:r>
      <w:proofErr w:type="gramStart"/>
      <w:r w:rsidRPr="00DD2F53">
        <w:rPr>
          <w:lang w:val="en-US"/>
        </w:rPr>
        <w:t>thu</w:t>
      </w:r>
      <w:proofErr w:type="gramEnd"/>
      <w:r w:rsidRPr="00DD2F53">
        <w:rPr>
          <w:lang w:val="en-US"/>
        </w:rPr>
        <w:t>.</w:t>
      </w:r>
    </w:p>
    <w:p w:rsidR="00DD2F53" w:rsidRPr="00DD2F53" w:rsidRDefault="00DD2F53" w:rsidP="009C7408">
      <w:pPr>
        <w:ind w:firstLine="720"/>
        <w:rPr>
          <w:lang w:val="en-US"/>
        </w:rPr>
      </w:pPr>
      <w:r w:rsidRPr="00DD2F53">
        <w:rPr>
          <w:lang w:val="en-US"/>
        </w:rPr>
        <w:t xml:space="preserve">- Tăng 20 đến 30% năng suất của đội </w:t>
      </w:r>
      <w:proofErr w:type="gramStart"/>
      <w:r w:rsidRPr="00DD2F53">
        <w:rPr>
          <w:lang w:val="en-US"/>
        </w:rPr>
        <w:t>ngũ</w:t>
      </w:r>
      <w:proofErr w:type="gramEnd"/>
      <w:r w:rsidRPr="00DD2F53">
        <w:rPr>
          <w:lang w:val="en-US"/>
        </w:rPr>
        <w:t xml:space="preserve"> bảo trì.</w:t>
      </w:r>
    </w:p>
    <w:p w:rsidR="00DD2F53" w:rsidRPr="00DD2F53" w:rsidRDefault="00DD2F53" w:rsidP="009C7408">
      <w:pPr>
        <w:ind w:firstLine="720"/>
        <w:rPr>
          <w:lang w:val="en-US"/>
        </w:rPr>
      </w:pPr>
      <w:r w:rsidRPr="00DD2F53">
        <w:rPr>
          <w:lang w:val="en-US"/>
        </w:rPr>
        <w:t>- Tăng 25 đến 30% các công việc bảo trì có kế hoạch.</w:t>
      </w:r>
    </w:p>
    <w:p w:rsidR="00DD2F53" w:rsidRPr="00DD2F53" w:rsidRDefault="00DD2F53" w:rsidP="009C7408">
      <w:pPr>
        <w:ind w:firstLine="720"/>
        <w:rPr>
          <w:lang w:val="en-US"/>
        </w:rPr>
      </w:pPr>
      <w:r w:rsidRPr="00DD2F53">
        <w:rPr>
          <w:lang w:val="en-US"/>
        </w:rPr>
        <w:t>- Giảm 10 đến 25% sửa chữa khẩn cấp.</w:t>
      </w:r>
    </w:p>
    <w:p w:rsidR="00DD2F53" w:rsidRPr="00DD2F53" w:rsidRDefault="00DD2F53" w:rsidP="009C7408">
      <w:pPr>
        <w:ind w:firstLine="720"/>
        <w:rPr>
          <w:lang w:val="en-US"/>
        </w:rPr>
      </w:pPr>
      <w:r w:rsidRPr="00DD2F53">
        <w:rPr>
          <w:lang w:val="en-US"/>
        </w:rPr>
        <w:t>- Giảm 20 đến 30% lượng tồn kho phụ tùng.</w:t>
      </w:r>
    </w:p>
    <w:p w:rsidR="00DD2F53" w:rsidRPr="00DD2F53" w:rsidRDefault="00DD2F53" w:rsidP="009C7408">
      <w:pPr>
        <w:ind w:firstLine="720"/>
        <w:rPr>
          <w:lang w:val="en-US"/>
        </w:rPr>
      </w:pPr>
      <w:r w:rsidRPr="00DD2F53">
        <w:rPr>
          <w:lang w:val="en-US"/>
        </w:rPr>
        <w:t>- Giảm 10 đến 20% chi phí bảo trì.</w:t>
      </w:r>
    </w:p>
    <w:p w:rsidR="00DD2F53" w:rsidRPr="00DD2F53" w:rsidRDefault="00DD2F53" w:rsidP="009C7408">
      <w:pPr>
        <w:ind w:firstLine="720"/>
        <w:rPr>
          <w:lang w:val="en-US"/>
        </w:rPr>
      </w:pPr>
      <w:r w:rsidRPr="00DD2F53">
        <w:rPr>
          <w:lang w:val="en-US"/>
        </w:rPr>
        <w:t>- Giảm 10 đến 20% năng lượng tiêu thụ.</w:t>
      </w:r>
    </w:p>
    <w:p w:rsidR="00DD2F53" w:rsidRPr="00DD2F53" w:rsidRDefault="00DD2F53" w:rsidP="009C7408">
      <w:pPr>
        <w:ind w:firstLine="720"/>
        <w:rPr>
          <w:lang w:val="en-US"/>
        </w:rPr>
      </w:pPr>
      <w:r w:rsidRPr="00DD2F53">
        <w:rPr>
          <w:lang w:val="en-US"/>
        </w:rPr>
        <w:t>- Cải thiện chất lượng sản phẩm.</w:t>
      </w:r>
    </w:p>
    <w:p w:rsidR="00DD2F53" w:rsidRPr="00DD2F53" w:rsidRDefault="00DD2F53" w:rsidP="009C7408">
      <w:pPr>
        <w:ind w:firstLine="720"/>
        <w:rPr>
          <w:lang w:val="en-US"/>
        </w:rPr>
      </w:pPr>
      <w:r w:rsidRPr="00DD2F53">
        <w:rPr>
          <w:lang w:val="en-US"/>
        </w:rPr>
        <w:t>- Cải thiện hiệu quả sử dụng thiết bị toàn bộ.</w:t>
      </w:r>
    </w:p>
    <w:p w:rsidR="00DD2F53" w:rsidRPr="00DD2F53" w:rsidRDefault="00DD2F53" w:rsidP="009C7408">
      <w:pPr>
        <w:ind w:firstLine="720"/>
        <w:rPr>
          <w:lang w:val="en-US"/>
        </w:rPr>
      </w:pPr>
      <w:r w:rsidRPr="00DD2F53">
        <w:rPr>
          <w:lang w:val="en-US"/>
        </w:rPr>
        <w:lastRenderedPageBreak/>
        <w:t xml:space="preserve">- Cải thiện chi phí </w:t>
      </w:r>
      <w:proofErr w:type="gramStart"/>
      <w:r w:rsidRPr="00DD2F53">
        <w:rPr>
          <w:lang w:val="en-US"/>
        </w:rPr>
        <w:t>chu</w:t>
      </w:r>
      <w:proofErr w:type="gramEnd"/>
      <w:r w:rsidRPr="00DD2F53">
        <w:rPr>
          <w:lang w:val="en-US"/>
        </w:rPr>
        <w:t xml:space="preserve"> kỳ sống của thiết bị.</w:t>
      </w:r>
    </w:p>
    <w:p w:rsidR="00DD2F53" w:rsidRPr="00DD2F53" w:rsidRDefault="00DD2F53" w:rsidP="009C7408">
      <w:pPr>
        <w:ind w:firstLine="720"/>
        <w:rPr>
          <w:lang w:val="en-US"/>
        </w:rPr>
      </w:pPr>
      <w:r w:rsidRPr="00DD2F53">
        <w:rPr>
          <w:lang w:val="en-US"/>
        </w:rPr>
        <w:t xml:space="preserve">- Cải thiện </w:t>
      </w:r>
      <w:proofErr w:type="gramStart"/>
      <w:r w:rsidRPr="00DD2F53">
        <w:rPr>
          <w:lang w:val="en-US"/>
        </w:rPr>
        <w:t>an</w:t>
      </w:r>
      <w:proofErr w:type="gramEnd"/>
      <w:r w:rsidRPr="00DD2F53">
        <w:rPr>
          <w:lang w:val="en-US"/>
        </w:rPr>
        <w:t xml:space="preserve"> toàn và môi trường.</w:t>
      </w:r>
    </w:p>
    <w:p w:rsidR="00DD2F53" w:rsidRPr="00DD2F53" w:rsidRDefault="00DD2F53" w:rsidP="009C7408">
      <w:pPr>
        <w:ind w:firstLine="720"/>
        <w:rPr>
          <w:lang w:val="en-US"/>
        </w:rPr>
      </w:pPr>
      <w:r w:rsidRPr="00DD2F53">
        <w:rPr>
          <w:lang w:val="en-US"/>
        </w:rPr>
        <w:t>- Thỏa mãn khách hàng nhiều hơn.</w:t>
      </w:r>
    </w:p>
    <w:p w:rsidR="00DD2F53" w:rsidRPr="00DD2F53" w:rsidRDefault="00DD2F53" w:rsidP="009C7408">
      <w:pPr>
        <w:ind w:firstLine="720"/>
        <w:rPr>
          <w:lang w:val="en-US"/>
        </w:rPr>
      </w:pPr>
      <w:r w:rsidRPr="00DD2F53">
        <w:rPr>
          <w:lang w:val="en-US"/>
        </w:rPr>
        <w:t>- Tăng đáng kể lợi nhuận.</w:t>
      </w:r>
    </w:p>
    <w:p w:rsidR="003A18C3" w:rsidRDefault="003A18C3" w:rsidP="009C7408">
      <w:pPr>
        <w:pStyle w:val="Heading2"/>
        <w:jc w:val="both"/>
        <w:rPr>
          <w:lang w:val="en-US"/>
        </w:rPr>
      </w:pPr>
      <w:bookmarkStart w:id="14" w:name="_Toc380362803"/>
      <w:r>
        <w:rPr>
          <w:lang w:val="en-US"/>
        </w:rPr>
        <w:t>T</w:t>
      </w:r>
      <w:r w:rsidRPr="003A18C3">
        <w:rPr>
          <w:lang w:val="en-US"/>
        </w:rPr>
        <w:t>ổng</w:t>
      </w:r>
      <w:r>
        <w:rPr>
          <w:lang w:val="en-US"/>
        </w:rPr>
        <w:t xml:space="preserve"> k</w:t>
      </w:r>
      <w:r w:rsidRPr="003A18C3">
        <w:rPr>
          <w:lang w:val="en-US"/>
        </w:rPr>
        <w:t>ết</w:t>
      </w:r>
      <w:r>
        <w:rPr>
          <w:lang w:val="en-US"/>
        </w:rPr>
        <w:t xml:space="preserve"> ch</w:t>
      </w:r>
      <w:r w:rsidRPr="003A18C3">
        <w:rPr>
          <w:lang w:val="en-US"/>
        </w:rPr>
        <w:t>ươn</w:t>
      </w:r>
      <w:r>
        <w:rPr>
          <w:lang w:val="en-US"/>
        </w:rPr>
        <w:t>g</w:t>
      </w:r>
      <w:bookmarkEnd w:id="14"/>
    </w:p>
    <w:p w:rsidR="007F4B40" w:rsidRDefault="008262AC" w:rsidP="009C7408">
      <w:pPr>
        <w:ind w:firstLine="360"/>
        <w:rPr>
          <w:lang w:val="en-US"/>
        </w:rPr>
      </w:pPr>
      <w:r>
        <w:rPr>
          <w:lang w:val="en-US"/>
        </w:rPr>
        <w:t>T</w:t>
      </w:r>
      <w:r w:rsidRPr="008262AC">
        <w:rPr>
          <w:lang w:val="en-US"/>
        </w:rPr>
        <w:t>ừ</w:t>
      </w:r>
      <w:r>
        <w:rPr>
          <w:lang w:val="en-US"/>
        </w:rPr>
        <w:t xml:space="preserve"> nh</w:t>
      </w:r>
      <w:r w:rsidRPr="008262AC">
        <w:rPr>
          <w:lang w:val="en-US"/>
        </w:rPr>
        <w:t>ững</w:t>
      </w:r>
      <w:r>
        <w:rPr>
          <w:lang w:val="en-US"/>
        </w:rPr>
        <w:t xml:space="preserve"> s</w:t>
      </w:r>
      <w:r w:rsidRPr="008262AC">
        <w:rPr>
          <w:lang w:val="en-US"/>
        </w:rPr>
        <w:t>ố</w:t>
      </w:r>
      <w:r>
        <w:rPr>
          <w:lang w:val="en-US"/>
        </w:rPr>
        <w:t xml:space="preserve"> li</w:t>
      </w:r>
      <w:r w:rsidRPr="008262AC">
        <w:rPr>
          <w:lang w:val="en-US"/>
        </w:rPr>
        <w:t>ệu</w:t>
      </w:r>
      <w:r>
        <w:rPr>
          <w:lang w:val="en-US"/>
        </w:rPr>
        <w:t xml:space="preserve"> đ</w:t>
      </w:r>
      <w:r w:rsidRPr="008262AC">
        <w:rPr>
          <w:lang w:val="en-US"/>
        </w:rPr>
        <w:t>ã</w:t>
      </w:r>
      <w:r>
        <w:rPr>
          <w:lang w:val="en-US"/>
        </w:rPr>
        <w:t xml:space="preserve"> đư</w:t>
      </w:r>
      <w:r w:rsidRPr="008262AC">
        <w:rPr>
          <w:lang w:val="en-US"/>
        </w:rPr>
        <w:t>ợc</w:t>
      </w:r>
      <w:r>
        <w:rPr>
          <w:lang w:val="en-US"/>
        </w:rPr>
        <w:t xml:space="preserve"> li</w:t>
      </w:r>
      <w:r w:rsidRPr="008262AC">
        <w:rPr>
          <w:lang w:val="en-US"/>
        </w:rPr>
        <w:t>ệt</w:t>
      </w:r>
      <w:r>
        <w:rPr>
          <w:lang w:val="en-US"/>
        </w:rPr>
        <w:t xml:space="preserve"> k</w:t>
      </w:r>
      <w:r w:rsidRPr="008262AC">
        <w:rPr>
          <w:lang w:val="en-US"/>
        </w:rPr>
        <w:t>ê</w:t>
      </w:r>
      <w:r>
        <w:rPr>
          <w:lang w:val="en-US"/>
        </w:rPr>
        <w:t xml:space="preserve"> trong m</w:t>
      </w:r>
      <w:r w:rsidRPr="008262AC">
        <w:rPr>
          <w:lang w:val="en-US"/>
        </w:rPr>
        <w:t>ục</w:t>
      </w:r>
      <w:r>
        <w:rPr>
          <w:lang w:val="en-US"/>
        </w:rPr>
        <w:t xml:space="preserve"> 2.1 t</w:t>
      </w:r>
      <w:r w:rsidRPr="008262AC">
        <w:rPr>
          <w:lang w:val="en-US"/>
        </w:rPr>
        <w:t>ừ</w:t>
      </w:r>
      <w:r>
        <w:rPr>
          <w:lang w:val="en-US"/>
        </w:rPr>
        <w:t xml:space="preserve"> b</w:t>
      </w:r>
      <w:r w:rsidRPr="008262AC">
        <w:rPr>
          <w:lang w:val="en-US"/>
        </w:rPr>
        <w:t>à</w:t>
      </w:r>
      <w:r>
        <w:rPr>
          <w:lang w:val="en-US"/>
        </w:rPr>
        <w:t>i b</w:t>
      </w:r>
      <w:r w:rsidRPr="008262AC">
        <w:rPr>
          <w:lang w:val="en-US"/>
        </w:rPr>
        <w:t>áo</w:t>
      </w:r>
      <w:r>
        <w:rPr>
          <w:lang w:val="en-US"/>
        </w:rPr>
        <w:t xml:space="preserve"> c</w:t>
      </w:r>
      <w:r w:rsidRPr="008262AC">
        <w:rPr>
          <w:lang w:val="en-US"/>
        </w:rPr>
        <w:t>á</w:t>
      </w:r>
      <w:r>
        <w:rPr>
          <w:lang w:val="en-US"/>
        </w:rPr>
        <w:t>o c</w:t>
      </w:r>
      <w:r w:rsidRPr="00511FE6">
        <w:rPr>
          <w:lang w:val="en-US"/>
        </w:rPr>
        <w:t>ủa</w:t>
      </w:r>
      <w:r>
        <w:rPr>
          <w:lang w:val="en-US"/>
        </w:rPr>
        <w:t xml:space="preserve"> PGS.TS. Ph</w:t>
      </w:r>
      <w:r w:rsidRPr="00511FE6">
        <w:rPr>
          <w:lang w:val="en-US"/>
        </w:rPr>
        <w:t>ạm</w:t>
      </w:r>
      <w:r>
        <w:rPr>
          <w:lang w:val="en-US"/>
        </w:rPr>
        <w:t xml:space="preserve"> Ng</w:t>
      </w:r>
      <w:r w:rsidRPr="00511FE6">
        <w:rPr>
          <w:lang w:val="en-US"/>
        </w:rPr>
        <w:t>ọc</w:t>
      </w:r>
      <w:r>
        <w:rPr>
          <w:lang w:val="en-US"/>
        </w:rPr>
        <w:t xml:space="preserve"> Tu</w:t>
      </w:r>
      <w:r w:rsidRPr="00511FE6">
        <w:rPr>
          <w:lang w:val="en-US"/>
        </w:rPr>
        <w:t>ấn</w:t>
      </w:r>
      <w:r>
        <w:rPr>
          <w:lang w:val="en-US"/>
        </w:rPr>
        <w:t xml:space="preserve">, </w:t>
      </w:r>
      <w:r w:rsidR="00594526">
        <w:rPr>
          <w:lang w:val="en-US"/>
        </w:rPr>
        <w:t>chúng em</w:t>
      </w:r>
      <w:r>
        <w:rPr>
          <w:lang w:val="en-US"/>
        </w:rPr>
        <w:t xml:space="preserve"> nh</w:t>
      </w:r>
      <w:r w:rsidRPr="008262AC">
        <w:rPr>
          <w:lang w:val="en-US"/>
        </w:rPr>
        <w:t>ận</w:t>
      </w:r>
      <w:r>
        <w:rPr>
          <w:lang w:val="en-US"/>
        </w:rPr>
        <w:t xml:space="preserve"> ra đư</w:t>
      </w:r>
      <w:r w:rsidRPr="008262AC">
        <w:rPr>
          <w:lang w:val="en-US"/>
        </w:rPr>
        <w:t>ợc</w:t>
      </w:r>
      <w:r>
        <w:rPr>
          <w:lang w:val="en-US"/>
        </w:rPr>
        <w:t xml:space="preserve"> v</w:t>
      </w:r>
      <w:r w:rsidRPr="008262AC">
        <w:rPr>
          <w:lang w:val="en-US"/>
        </w:rPr>
        <w:t>ài</w:t>
      </w:r>
      <w:r>
        <w:rPr>
          <w:lang w:val="en-US"/>
        </w:rPr>
        <w:t xml:space="preserve"> </w:t>
      </w:r>
      <w:r w:rsidRPr="008262AC">
        <w:rPr>
          <w:lang w:val="en-US"/>
        </w:rPr>
        <w:t>đ</w:t>
      </w:r>
      <w:r>
        <w:rPr>
          <w:lang w:val="en-US"/>
        </w:rPr>
        <w:t>i</w:t>
      </w:r>
      <w:r w:rsidRPr="008262AC">
        <w:rPr>
          <w:lang w:val="en-US"/>
        </w:rPr>
        <w:t>ều</w:t>
      </w:r>
      <w:r>
        <w:rPr>
          <w:lang w:val="en-US"/>
        </w:rPr>
        <w:t xml:space="preserve"> nh</w:t>
      </w:r>
      <w:r w:rsidRPr="008262AC">
        <w:rPr>
          <w:lang w:val="en-US"/>
        </w:rPr>
        <w:t>ư</w:t>
      </w:r>
      <w:r>
        <w:rPr>
          <w:lang w:val="en-US"/>
        </w:rPr>
        <w:t xml:space="preserve"> sau:</w:t>
      </w:r>
    </w:p>
    <w:p w:rsidR="008262AC" w:rsidRDefault="008262AC" w:rsidP="009F6F2C">
      <w:pPr>
        <w:pStyle w:val="ListParagraph"/>
        <w:numPr>
          <w:ilvl w:val="0"/>
          <w:numId w:val="3"/>
        </w:numPr>
        <w:spacing w:line="360" w:lineRule="auto"/>
      </w:pPr>
      <w:r>
        <w:t>B</w:t>
      </w:r>
      <w:r w:rsidRPr="008262AC">
        <w:t>ảo</w:t>
      </w:r>
      <w:r>
        <w:t xml:space="preserve"> tr</w:t>
      </w:r>
      <w:r w:rsidRPr="008262AC">
        <w:t>ì</w:t>
      </w:r>
      <w:r>
        <w:t>, b</w:t>
      </w:r>
      <w:r w:rsidRPr="008262AC">
        <w:t>ảo</w:t>
      </w:r>
      <w:r>
        <w:t xml:space="preserve"> dư</w:t>
      </w:r>
      <w:r w:rsidRPr="008262AC">
        <w:t>ỡng</w:t>
      </w:r>
      <w:r>
        <w:t xml:space="preserve"> thi</w:t>
      </w:r>
      <w:r w:rsidRPr="008262AC">
        <w:t>ết</w:t>
      </w:r>
      <w:r>
        <w:t xml:space="preserve"> b</w:t>
      </w:r>
      <w:r w:rsidRPr="008262AC">
        <w:t>ị</w:t>
      </w:r>
      <w:r>
        <w:t xml:space="preserve"> m</w:t>
      </w:r>
      <w:r w:rsidRPr="008262AC">
        <w:t>ột</w:t>
      </w:r>
      <w:r>
        <w:t xml:space="preserve"> c</w:t>
      </w:r>
      <w:r w:rsidRPr="008262AC">
        <w:t>ách</w:t>
      </w:r>
      <w:r>
        <w:t xml:space="preserve"> logic v</w:t>
      </w:r>
      <w:r w:rsidRPr="008262AC">
        <w:t>à</w:t>
      </w:r>
      <w:r>
        <w:t xml:space="preserve"> c</w:t>
      </w:r>
      <w:r w:rsidRPr="008262AC">
        <w:t>ó</w:t>
      </w:r>
      <w:r>
        <w:t xml:space="preserve"> k</w:t>
      </w:r>
      <w:r w:rsidRPr="008262AC">
        <w:t>ế</w:t>
      </w:r>
      <w:r>
        <w:t xml:space="preserve"> ho</w:t>
      </w:r>
      <w:r w:rsidRPr="008262AC">
        <w:t>ạc</w:t>
      </w:r>
      <w:r>
        <w:t>h c</w:t>
      </w:r>
      <w:r w:rsidRPr="008262AC">
        <w:t>ó</w:t>
      </w:r>
      <w:r>
        <w:t xml:space="preserve"> th</w:t>
      </w:r>
      <w:r w:rsidRPr="008262AC">
        <w:t>ể</w:t>
      </w:r>
      <w:r>
        <w:t xml:space="preserve"> l</w:t>
      </w:r>
      <w:r w:rsidRPr="008262AC">
        <w:t>à</w:t>
      </w:r>
      <w:r>
        <w:t>m t</w:t>
      </w:r>
      <w:r w:rsidRPr="008262AC">
        <w:t>ăng</w:t>
      </w:r>
      <w:r>
        <w:t xml:space="preserve"> doanh </w:t>
      </w:r>
      <w:proofErr w:type="gramStart"/>
      <w:r>
        <w:t>thu</w:t>
      </w:r>
      <w:proofErr w:type="gramEnd"/>
      <w:r>
        <w:t xml:space="preserve"> c</w:t>
      </w:r>
      <w:r w:rsidRPr="008262AC">
        <w:t>ủa</w:t>
      </w:r>
      <w:r>
        <w:t xml:space="preserve"> doanh nghi</w:t>
      </w:r>
      <w:r w:rsidRPr="008262AC">
        <w:t>ệp</w:t>
      </w:r>
      <w:r>
        <w:t>, c</w:t>
      </w:r>
      <w:r w:rsidRPr="008262AC">
        <w:t>ông</w:t>
      </w:r>
      <w:r>
        <w:t xml:space="preserve"> ty.</w:t>
      </w:r>
    </w:p>
    <w:p w:rsidR="00C90084" w:rsidRDefault="00FD0716" w:rsidP="009F6F2C">
      <w:pPr>
        <w:pStyle w:val="ListParagraph"/>
        <w:numPr>
          <w:ilvl w:val="0"/>
          <w:numId w:val="3"/>
        </w:numPr>
        <w:spacing w:line="360" w:lineRule="auto"/>
      </w:pPr>
      <w:r>
        <w:t>B</w:t>
      </w:r>
      <w:r w:rsidRPr="008262AC">
        <w:t>ảo</w:t>
      </w:r>
      <w:r>
        <w:t xml:space="preserve"> tr</w:t>
      </w:r>
      <w:r w:rsidRPr="008262AC">
        <w:t>ì</w:t>
      </w:r>
      <w:r>
        <w:t>, b</w:t>
      </w:r>
      <w:r w:rsidRPr="008262AC">
        <w:t>ảo</w:t>
      </w:r>
      <w:r>
        <w:t xml:space="preserve"> dư</w:t>
      </w:r>
      <w:r w:rsidRPr="008262AC">
        <w:t>ỡng</w:t>
      </w:r>
      <w:r>
        <w:t xml:space="preserve"> thi</w:t>
      </w:r>
      <w:r w:rsidRPr="008262AC">
        <w:t>ết</w:t>
      </w:r>
      <w:r>
        <w:t xml:space="preserve"> b</w:t>
      </w:r>
      <w:r w:rsidRPr="008262AC">
        <w:t>ị</w:t>
      </w:r>
      <w:r>
        <w:t xml:space="preserve"> m</w:t>
      </w:r>
      <w:r w:rsidRPr="008262AC">
        <w:t>ột</w:t>
      </w:r>
      <w:r>
        <w:t xml:space="preserve"> c</w:t>
      </w:r>
      <w:r w:rsidRPr="008262AC">
        <w:t>ách</w:t>
      </w:r>
      <w:r>
        <w:t xml:space="preserve"> logic v</w:t>
      </w:r>
      <w:r w:rsidRPr="008262AC">
        <w:t>à</w:t>
      </w:r>
      <w:r>
        <w:t xml:space="preserve"> c</w:t>
      </w:r>
      <w:r w:rsidRPr="008262AC">
        <w:t>ó</w:t>
      </w:r>
      <w:r>
        <w:t xml:space="preserve"> k</w:t>
      </w:r>
      <w:r w:rsidRPr="008262AC">
        <w:t>ế</w:t>
      </w:r>
      <w:r>
        <w:t xml:space="preserve"> ho</w:t>
      </w:r>
      <w:r w:rsidRPr="008262AC">
        <w:t>ạc</w:t>
      </w:r>
      <w:r>
        <w:t>h</w:t>
      </w:r>
      <w:r w:rsidR="00324D71">
        <w:t xml:space="preserve"> </w:t>
      </w:r>
      <w:r w:rsidR="00884150">
        <w:t>kh</w:t>
      </w:r>
      <w:r w:rsidR="00884150" w:rsidRPr="00884150">
        <w:t>ông</w:t>
      </w:r>
      <w:r w:rsidR="00884150">
        <w:t xml:space="preserve"> ph</w:t>
      </w:r>
      <w:r w:rsidR="00884150" w:rsidRPr="00884150">
        <w:t>ả</w:t>
      </w:r>
      <w:r w:rsidR="00884150">
        <w:t>i ch</w:t>
      </w:r>
      <w:r w:rsidR="00884150" w:rsidRPr="00884150">
        <w:t>ỉ</w:t>
      </w:r>
      <w:r w:rsidR="00884150">
        <w:t xml:space="preserve"> l</w:t>
      </w:r>
      <w:r w:rsidR="00884150" w:rsidRPr="00884150">
        <w:t>à</w:t>
      </w:r>
      <w:r w:rsidR="00884150">
        <w:t xml:space="preserve"> t</w:t>
      </w:r>
      <w:r w:rsidR="00884150" w:rsidRPr="00884150">
        <w:t>ốn</w:t>
      </w:r>
      <w:r w:rsidR="00884150">
        <w:t xml:space="preserve"> ti</w:t>
      </w:r>
      <w:r w:rsidR="00884150" w:rsidRPr="00884150">
        <w:t>ền</w:t>
      </w:r>
      <w:r w:rsidR="00884150">
        <w:t xml:space="preserve"> đ</w:t>
      </w:r>
      <w:r w:rsidR="00884150" w:rsidRPr="00884150">
        <w:t>ể</w:t>
      </w:r>
      <w:r w:rsidR="00884150">
        <w:t xml:space="preserve"> gi</w:t>
      </w:r>
      <w:r w:rsidR="00884150" w:rsidRPr="00884150">
        <w:t>ú</w:t>
      </w:r>
      <w:r w:rsidR="00884150">
        <w:t>p thi</w:t>
      </w:r>
      <w:r w:rsidR="00884150" w:rsidRPr="00884150">
        <w:t>ết</w:t>
      </w:r>
      <w:r w:rsidR="00884150">
        <w:t xml:space="preserve"> b</w:t>
      </w:r>
      <w:r w:rsidR="00884150" w:rsidRPr="00884150">
        <w:t>ị</w:t>
      </w:r>
      <w:r w:rsidR="00884150">
        <w:t xml:space="preserve"> ho</w:t>
      </w:r>
      <w:r w:rsidR="00884150" w:rsidRPr="00884150">
        <w:t>ạt</w:t>
      </w:r>
      <w:r w:rsidR="00884150">
        <w:t xml:space="preserve"> đ</w:t>
      </w:r>
      <w:r w:rsidR="00884150" w:rsidRPr="00884150">
        <w:t>ộng</w:t>
      </w:r>
      <w:r w:rsidR="00884150">
        <w:t xml:space="preserve"> t</w:t>
      </w:r>
      <w:r w:rsidR="00884150" w:rsidRPr="00884150">
        <w:t>ốt</w:t>
      </w:r>
      <w:r w:rsidR="00884150">
        <w:t xml:space="preserve"> h</w:t>
      </w:r>
      <w:r w:rsidR="00884150" w:rsidRPr="00884150">
        <w:t>ơn</w:t>
      </w:r>
      <w:r w:rsidR="00884150">
        <w:t xml:space="preserve"> m</w:t>
      </w:r>
      <w:r w:rsidR="00884150" w:rsidRPr="00884150">
        <w:t>à</w:t>
      </w:r>
      <w:r w:rsidR="00884150">
        <w:t xml:space="preserve"> c</w:t>
      </w:r>
      <w:r w:rsidR="00884150" w:rsidRPr="00884150">
        <w:t>òn</w:t>
      </w:r>
      <w:r w:rsidR="00884150">
        <w:t xml:space="preserve"> l</w:t>
      </w:r>
      <w:r w:rsidR="00884150" w:rsidRPr="00884150">
        <w:t>à</w:t>
      </w:r>
      <w:r w:rsidR="00884150">
        <w:t xml:space="preserve"> đ</w:t>
      </w:r>
      <w:r w:rsidR="00884150" w:rsidRPr="00884150">
        <w:t>ầu</w:t>
      </w:r>
      <w:r w:rsidR="00884150">
        <w:t xml:space="preserve"> t</w:t>
      </w:r>
      <w:r w:rsidR="00884150" w:rsidRPr="00884150">
        <w:t>ư</w:t>
      </w:r>
      <w:r w:rsidR="00884150">
        <w:t xml:space="preserve"> do n</w:t>
      </w:r>
      <w:r w:rsidR="00884150" w:rsidRPr="00884150">
        <w:t>ếu</w:t>
      </w:r>
      <w:r w:rsidR="00884150">
        <w:t xml:space="preserve"> thi</w:t>
      </w:r>
      <w:r w:rsidR="00884150" w:rsidRPr="00884150">
        <w:t>ết</w:t>
      </w:r>
      <w:r w:rsidR="00884150">
        <w:t xml:space="preserve"> b</w:t>
      </w:r>
      <w:r w:rsidR="00884150" w:rsidRPr="00884150">
        <w:t>ị</w:t>
      </w:r>
      <w:r w:rsidR="00884150">
        <w:t xml:space="preserve"> ch</w:t>
      </w:r>
      <w:r w:rsidR="00884150" w:rsidRPr="00884150">
        <w:t>ạy</w:t>
      </w:r>
      <w:r w:rsidR="00884150">
        <w:t xml:space="preserve"> </w:t>
      </w:r>
      <w:r w:rsidR="00884150" w:rsidRPr="00884150">
        <w:t>ổn</w:t>
      </w:r>
      <w:r w:rsidR="00884150">
        <w:t xml:space="preserve"> </w:t>
      </w:r>
      <w:r w:rsidR="00884150" w:rsidRPr="00884150">
        <w:t>định</w:t>
      </w:r>
      <w:r w:rsidR="00884150">
        <w:t xml:space="preserve"> th</w:t>
      </w:r>
      <w:r w:rsidR="00884150" w:rsidRPr="00884150">
        <w:t>ì</w:t>
      </w:r>
      <w:r w:rsidR="00884150">
        <w:t xml:space="preserve"> s</w:t>
      </w:r>
      <w:r w:rsidR="00884150" w:rsidRPr="00884150">
        <w:t>ẽ</w:t>
      </w:r>
      <w:r w:rsidR="00884150">
        <w:t xml:space="preserve"> gi</w:t>
      </w:r>
      <w:r w:rsidR="00884150" w:rsidRPr="00884150">
        <w:t>ú</w:t>
      </w:r>
      <w:r w:rsidR="00884150">
        <w:t>p uy t</w:t>
      </w:r>
      <w:r w:rsidR="00884150" w:rsidRPr="00884150">
        <w:t>ín</w:t>
      </w:r>
      <w:r w:rsidR="00884150">
        <w:t xml:space="preserve"> c</w:t>
      </w:r>
      <w:r w:rsidR="00884150" w:rsidRPr="00884150">
        <w:t>ông</w:t>
      </w:r>
      <w:r w:rsidR="00884150">
        <w:t xml:space="preserve"> ty t</w:t>
      </w:r>
      <w:r w:rsidR="00884150" w:rsidRPr="00884150">
        <w:t>ăng</w:t>
      </w:r>
      <w:r w:rsidR="00884150">
        <w:t xml:space="preserve"> cao v</w:t>
      </w:r>
      <w:r w:rsidR="00884150" w:rsidRPr="00884150">
        <w:t>à</w:t>
      </w:r>
      <w:r w:rsidR="00884150">
        <w:t xml:space="preserve"> đ</w:t>
      </w:r>
      <w:r w:rsidR="00884150" w:rsidRPr="00884150">
        <w:t>ạt</w:t>
      </w:r>
      <w:r w:rsidR="00884150">
        <w:t xml:space="preserve"> đư</w:t>
      </w:r>
      <w:r w:rsidR="00884150" w:rsidRPr="00884150">
        <w:t>ợc</w:t>
      </w:r>
      <w:r w:rsidR="00884150">
        <w:t xml:space="preserve"> l</w:t>
      </w:r>
      <w:r w:rsidR="00884150" w:rsidRPr="00884150">
        <w:t>ợi</w:t>
      </w:r>
      <w:r w:rsidR="00884150">
        <w:t xml:space="preserve"> </w:t>
      </w:r>
      <w:r w:rsidR="00884150" w:rsidRPr="00884150">
        <w:t>ích</w:t>
      </w:r>
      <w:r w:rsidR="00884150">
        <w:t xml:space="preserve"> v</w:t>
      </w:r>
      <w:r w:rsidR="00884150" w:rsidRPr="00884150">
        <w:t>ề</w:t>
      </w:r>
      <w:r w:rsidR="00884150">
        <w:t xml:space="preserve"> c</w:t>
      </w:r>
      <w:r w:rsidR="00884150" w:rsidRPr="00884150">
        <w:t>ác</w:t>
      </w:r>
      <w:r w:rsidR="00884150">
        <w:t xml:space="preserve"> m</w:t>
      </w:r>
      <w:r w:rsidR="00884150" w:rsidRPr="00884150">
        <w:t>ặt</w:t>
      </w:r>
      <w:r w:rsidR="00884150">
        <w:t xml:space="preserve"> kh</w:t>
      </w:r>
      <w:r w:rsidR="00884150" w:rsidRPr="00884150">
        <w:t>ác</w:t>
      </w:r>
      <w:r w:rsidR="00884150">
        <w:t>.</w:t>
      </w:r>
    </w:p>
    <w:p w:rsidR="006604E9" w:rsidRPr="00C90084" w:rsidRDefault="006604E9" w:rsidP="009C7408">
      <w:pPr>
        <w:ind w:firstLine="360"/>
      </w:pPr>
      <w:r w:rsidRPr="00C90084">
        <w:t xml:space="preserve">Từ đó, nhóm </w:t>
      </w:r>
      <w:r w:rsidR="00594526">
        <w:t>chúng em</w:t>
      </w:r>
      <w:r w:rsidRPr="00C90084">
        <w:t xml:space="preserve"> đã quyết định xây dựng chương trình hỗ trợ quản lý và</w:t>
      </w:r>
      <w:r w:rsidR="00C90084" w:rsidRPr="00C90084">
        <w:t xml:space="preserve"> </w:t>
      </w:r>
      <w:r w:rsidRPr="00C90084">
        <w:t>bảo trì thiết bị</w:t>
      </w:r>
      <w:r w:rsidR="00C90084" w:rsidRPr="00C90084">
        <w:t xml:space="preserve"> MAMA.</w:t>
      </w:r>
      <w:r w:rsidRPr="00C90084">
        <w:t xml:space="preserve"> </w:t>
      </w:r>
    </w:p>
    <w:p w:rsidR="007F4B40" w:rsidRPr="00A5343C" w:rsidRDefault="007F4B40" w:rsidP="009C7408">
      <w:pPr>
        <w:jc w:val="both"/>
        <w:rPr>
          <w:rFonts w:ascii="Times New Roman" w:hAnsi="Times New Roman" w:cs="Times New Roman"/>
          <w:szCs w:val="26"/>
          <w:lang w:val="en-US"/>
        </w:rPr>
      </w:pPr>
    </w:p>
    <w:p w:rsidR="00FB5442" w:rsidRPr="00A5343C" w:rsidRDefault="00FB5442" w:rsidP="009C7408">
      <w:pPr>
        <w:jc w:val="both"/>
        <w:rPr>
          <w:rFonts w:ascii="Times New Roman" w:hAnsi="Times New Roman" w:cs="Times New Roman"/>
          <w:szCs w:val="26"/>
          <w:lang w:val="en-US"/>
        </w:rPr>
        <w:sectPr w:rsidR="00FB5442" w:rsidRPr="00A5343C" w:rsidSect="007F4B40">
          <w:pgSz w:w="11906" w:h="16838"/>
          <w:pgMar w:top="1701" w:right="1134" w:bottom="1985" w:left="1985" w:header="708" w:footer="708" w:gutter="0"/>
          <w:cols w:space="708"/>
          <w:docGrid w:linePitch="360"/>
        </w:sectPr>
      </w:pPr>
    </w:p>
    <w:p w:rsidR="00FB5442" w:rsidRPr="00A5343C" w:rsidRDefault="00EA5A8C" w:rsidP="009C7408">
      <w:pPr>
        <w:pStyle w:val="Heading1"/>
        <w:jc w:val="both"/>
      </w:pPr>
      <w:bookmarkStart w:id="15" w:name="_Toc380362804"/>
      <w:r w:rsidRPr="00EA5A8C">
        <w:lastRenderedPageBreak/>
        <w:t>ỨNG</w:t>
      </w:r>
      <w:r>
        <w:t xml:space="preserve"> D</w:t>
      </w:r>
      <w:r w:rsidRPr="00EA5A8C">
        <w:t>ỤNG</w:t>
      </w:r>
      <w:r>
        <w:t xml:space="preserve"> </w:t>
      </w:r>
      <w:r w:rsidR="00CC01C6">
        <w:t>MAM</w:t>
      </w:r>
      <w:r w:rsidR="006D2204">
        <w:t>A</w:t>
      </w:r>
      <w:bookmarkEnd w:id="15"/>
    </w:p>
    <w:p w:rsidR="00FB5442" w:rsidRPr="00A5343C" w:rsidRDefault="00EA5A8C" w:rsidP="009C7408">
      <w:pPr>
        <w:pStyle w:val="Heading2"/>
        <w:jc w:val="both"/>
        <w:rPr>
          <w:rFonts w:ascii="Times New Roman" w:hAnsi="Times New Roman" w:cs="Times New Roman"/>
          <w:lang w:val="en-US"/>
        </w:rPr>
      </w:pPr>
      <w:bookmarkStart w:id="16" w:name="_Toc380362805"/>
      <w:r>
        <w:rPr>
          <w:rFonts w:ascii="Times New Roman" w:hAnsi="Times New Roman" w:cs="Times New Roman"/>
          <w:lang w:val="en-US"/>
        </w:rPr>
        <w:t>Gi</w:t>
      </w:r>
      <w:r w:rsidRPr="00EA5A8C">
        <w:rPr>
          <w:rFonts w:ascii="Times New Roman" w:hAnsi="Times New Roman" w:cs="Times New Roman"/>
          <w:lang w:val="en-US"/>
        </w:rPr>
        <w:t>ới</w:t>
      </w:r>
      <w:r>
        <w:rPr>
          <w:rFonts w:ascii="Times New Roman" w:hAnsi="Times New Roman" w:cs="Times New Roman"/>
          <w:lang w:val="en-US"/>
        </w:rPr>
        <w:t xml:space="preserve"> thi</w:t>
      </w:r>
      <w:r w:rsidRPr="00EA5A8C">
        <w:rPr>
          <w:rFonts w:ascii="Times New Roman" w:hAnsi="Times New Roman" w:cs="Times New Roman"/>
          <w:lang w:val="en-US"/>
        </w:rPr>
        <w:t>ệu</w:t>
      </w:r>
      <w:r>
        <w:rPr>
          <w:rFonts w:ascii="Times New Roman" w:hAnsi="Times New Roman" w:cs="Times New Roman"/>
          <w:lang w:val="en-US"/>
        </w:rPr>
        <w:t xml:space="preserve"> </w:t>
      </w:r>
      <w:r w:rsidRPr="00EA5A8C">
        <w:rPr>
          <w:rFonts w:ascii="Times New Roman" w:hAnsi="Times New Roman" w:cs="Times New Roman"/>
          <w:lang w:val="en-US"/>
        </w:rPr>
        <w:t>ứng</w:t>
      </w:r>
      <w:r>
        <w:rPr>
          <w:rFonts w:ascii="Times New Roman" w:hAnsi="Times New Roman" w:cs="Times New Roman"/>
          <w:lang w:val="en-US"/>
        </w:rPr>
        <w:t xml:space="preserve"> d</w:t>
      </w:r>
      <w:r w:rsidRPr="00EA5A8C">
        <w:rPr>
          <w:rFonts w:ascii="Times New Roman" w:hAnsi="Times New Roman" w:cs="Times New Roman"/>
          <w:lang w:val="en-US"/>
        </w:rPr>
        <w:t>ụng</w:t>
      </w:r>
      <w:bookmarkEnd w:id="16"/>
    </w:p>
    <w:p w:rsidR="006C1384" w:rsidRPr="000C0B68" w:rsidRDefault="006C1384" w:rsidP="009C7408">
      <w:pPr>
        <w:ind w:firstLine="567"/>
      </w:pPr>
      <w:r>
        <w:rPr>
          <w:rFonts w:ascii="Times New Roman" w:hAnsi="Times New Roman" w:cs="Times New Roman"/>
          <w:lang w:val="en-US"/>
        </w:rPr>
        <w:t>Mục tiêu của ứng dụng là hỗ trợ doanh nghiệp quản lý, bảo trì thiết bị một cách dễ dàng và hiệu quả</w:t>
      </w:r>
    </w:p>
    <w:p w:rsidR="006C1384" w:rsidRPr="000C0B68" w:rsidRDefault="006C1384" w:rsidP="009C7408">
      <w:pPr>
        <w:ind w:firstLine="567"/>
      </w:pPr>
      <w:r w:rsidRPr="000C0B68">
        <w:rPr>
          <w:rFonts w:ascii="Times New Roman" w:hAnsi="Times New Roman" w:cs="Times New Roman"/>
        </w:rPr>
        <w:t>Đầu vào của ứng dụng là các thông tin về thiết bị</w:t>
      </w:r>
      <w:r>
        <w:rPr>
          <w:rFonts w:ascii="Times New Roman" w:hAnsi="Times New Roman" w:cs="Times New Roman"/>
        </w:rPr>
        <w:t xml:space="preserve">, </w:t>
      </w:r>
      <w:r w:rsidRPr="000C0B68">
        <w:rPr>
          <w:rFonts w:ascii="Times New Roman" w:hAnsi="Times New Roman" w:cs="Times New Roman"/>
        </w:rPr>
        <w:t>thành phần</w:t>
      </w:r>
      <w:r w:rsidRPr="001257BF">
        <w:rPr>
          <w:rFonts w:ascii="Times New Roman" w:hAnsi="Times New Roman" w:cs="Times New Roman"/>
        </w:rPr>
        <w:t xml:space="preserve"> thiết bị, các kế hoạch bảo trì được hoạch định hàng tháng, từ đó ứng dụng sẽ tự tính toán để lấy được danh sách và thông tin thiết bị cần bảo trì.</w:t>
      </w:r>
    </w:p>
    <w:p w:rsidR="006C1384" w:rsidRPr="000C0B68" w:rsidRDefault="006C1384" w:rsidP="009C7408">
      <w:pPr>
        <w:ind w:firstLine="567"/>
        <w:rPr>
          <w:rFonts w:ascii="Times New Roman" w:hAnsi="Times New Roman" w:cs="Times New Roman"/>
        </w:rPr>
      </w:pPr>
      <w:r w:rsidRPr="000C0B68">
        <w:rPr>
          <w:rFonts w:ascii="Times New Roman" w:hAnsi="Times New Roman" w:cs="Times New Roman"/>
        </w:rPr>
        <w:t xml:space="preserve">Ứng dụng này là một phần mềm </w:t>
      </w:r>
      <w:r w:rsidRPr="001257BF">
        <w:rPr>
          <w:rFonts w:ascii="Times New Roman" w:hAnsi="Times New Roman" w:cs="Times New Roman"/>
        </w:rPr>
        <w:t>được chạy trên các tablet PC, sử dụng PhoneGap framework để có thể hoạt động trên hầu hết các nền tảng hệ điều hành trên thiết bị di động hiện nay như (Android, iOS, Window Phone…).</w:t>
      </w:r>
    </w:p>
    <w:p w:rsidR="00FB5442" w:rsidRDefault="00EA5A8C" w:rsidP="009C7408">
      <w:pPr>
        <w:pStyle w:val="Heading2"/>
        <w:jc w:val="both"/>
        <w:rPr>
          <w:rFonts w:ascii="Times New Roman" w:hAnsi="Times New Roman" w:cs="Times New Roman"/>
          <w:lang w:val="en-US"/>
        </w:rPr>
      </w:pPr>
      <w:bookmarkStart w:id="17" w:name="_Toc380362806"/>
      <w:r>
        <w:rPr>
          <w:rFonts w:ascii="Times New Roman" w:hAnsi="Times New Roman" w:cs="Times New Roman"/>
          <w:lang w:val="en-US"/>
        </w:rPr>
        <w:t>Ch</w:t>
      </w:r>
      <w:r w:rsidRPr="00EA5A8C">
        <w:rPr>
          <w:rFonts w:ascii="Times New Roman" w:hAnsi="Times New Roman" w:cs="Times New Roman"/>
          <w:lang w:val="en-US"/>
        </w:rPr>
        <w:t>ức</w:t>
      </w:r>
      <w:r>
        <w:rPr>
          <w:rFonts w:ascii="Times New Roman" w:hAnsi="Times New Roman" w:cs="Times New Roman"/>
          <w:lang w:val="en-US"/>
        </w:rPr>
        <w:t xml:space="preserve"> n</w:t>
      </w:r>
      <w:r w:rsidRPr="00EA5A8C">
        <w:rPr>
          <w:rFonts w:ascii="Times New Roman" w:hAnsi="Times New Roman" w:cs="Times New Roman"/>
          <w:lang w:val="en-US"/>
        </w:rPr>
        <w:t>ăng</w:t>
      </w:r>
      <w:r>
        <w:rPr>
          <w:rFonts w:ascii="Times New Roman" w:hAnsi="Times New Roman" w:cs="Times New Roman"/>
          <w:lang w:val="en-US"/>
        </w:rPr>
        <w:t xml:space="preserve"> h</w:t>
      </w:r>
      <w:r w:rsidRPr="00EA5A8C">
        <w:rPr>
          <w:rFonts w:ascii="Times New Roman" w:hAnsi="Times New Roman" w:cs="Times New Roman"/>
          <w:lang w:val="en-US"/>
        </w:rPr>
        <w:t>ệ</w:t>
      </w:r>
      <w:r>
        <w:rPr>
          <w:rFonts w:ascii="Times New Roman" w:hAnsi="Times New Roman" w:cs="Times New Roman"/>
          <w:lang w:val="en-US"/>
        </w:rPr>
        <w:t xml:space="preserve"> th</w:t>
      </w:r>
      <w:r w:rsidRPr="00EA5A8C">
        <w:rPr>
          <w:rFonts w:ascii="Times New Roman" w:hAnsi="Times New Roman" w:cs="Times New Roman"/>
          <w:lang w:val="en-US"/>
        </w:rPr>
        <w:t>ống</w:t>
      </w:r>
      <w:bookmarkEnd w:id="17"/>
    </w:p>
    <w:p w:rsidR="00B56D64" w:rsidRDefault="00B56D64" w:rsidP="009C7408">
      <w:pPr>
        <w:rPr>
          <w:rFonts w:ascii="Times New Roman" w:hAnsi="Times New Roman" w:cs="Times New Roman"/>
        </w:rPr>
      </w:pPr>
      <w:r w:rsidRPr="000C0B68">
        <w:rPr>
          <w:rFonts w:ascii="Times New Roman" w:hAnsi="Times New Roman" w:cs="Times New Roman"/>
          <w:highlight w:val="white"/>
        </w:rPr>
        <w:t>Hệ thống sẽ bao gồm các chức năng:</w:t>
      </w:r>
    </w:p>
    <w:p w:rsidR="00B56D64" w:rsidRDefault="00B56D64" w:rsidP="009F6F2C">
      <w:pPr>
        <w:pStyle w:val="ListParagraph"/>
        <w:numPr>
          <w:ilvl w:val="0"/>
          <w:numId w:val="4"/>
        </w:numPr>
        <w:spacing w:line="360" w:lineRule="auto"/>
      </w:pPr>
      <w:r>
        <w:t>Phân quyền:</w:t>
      </w:r>
    </w:p>
    <w:p w:rsidR="00B56D64" w:rsidRPr="00A24F0E" w:rsidRDefault="00B56D64" w:rsidP="009F6F2C">
      <w:pPr>
        <w:pStyle w:val="ListParagraph"/>
        <w:numPr>
          <w:ilvl w:val="1"/>
          <w:numId w:val="4"/>
        </w:numPr>
        <w:spacing w:line="360" w:lineRule="auto"/>
      </w:pPr>
      <w:r>
        <w:rPr>
          <w:highlight w:val="white"/>
        </w:rPr>
        <w:t xml:space="preserve">Đăng nhập: </w:t>
      </w:r>
      <w:r w:rsidRPr="000C0B68">
        <w:rPr>
          <w:highlight w:val="white"/>
          <w:lang w:val="vi-VN"/>
        </w:rPr>
        <w:t>Cho phép người dùng sử dụng tài khoản đã được cung cấp để đăng nhập vào ứng dụng và thực hiện các thao tác phù hợp với quyền hạn củ</w:t>
      </w:r>
      <w:r>
        <w:rPr>
          <w:highlight w:val="white"/>
          <w:lang w:val="vi-VN"/>
        </w:rPr>
        <w:t>a mình</w:t>
      </w:r>
    </w:p>
    <w:p w:rsidR="00B56D64" w:rsidRDefault="00B56D64" w:rsidP="009F6F2C">
      <w:pPr>
        <w:pStyle w:val="ListParagraph"/>
        <w:numPr>
          <w:ilvl w:val="1"/>
          <w:numId w:val="4"/>
        </w:numPr>
        <w:spacing w:line="360" w:lineRule="auto"/>
      </w:pPr>
      <w:r>
        <w:t>Quản lý tài khoản: Tạo tài khoản mới, sửa thông tin, xóa tài khoản, phân quyền sử dụng các chức năng của ứng dụng cho tài khoản.</w:t>
      </w:r>
    </w:p>
    <w:p w:rsidR="00B56D64" w:rsidRDefault="00B56D64" w:rsidP="009F6F2C">
      <w:pPr>
        <w:pStyle w:val="ListParagraph"/>
        <w:numPr>
          <w:ilvl w:val="1"/>
          <w:numId w:val="4"/>
        </w:numPr>
        <w:spacing w:line="360" w:lineRule="auto"/>
      </w:pPr>
      <w:r>
        <w:t>Xem thông tin tài khoản cá nhân, sửa mật khẩu cá nhân.</w:t>
      </w:r>
    </w:p>
    <w:p w:rsidR="00B56D64" w:rsidRPr="00A24F0E" w:rsidRDefault="00B56D64" w:rsidP="009C7408">
      <w:pPr>
        <w:pStyle w:val="ListParagraph"/>
        <w:spacing w:line="360" w:lineRule="auto"/>
        <w:ind w:left="1800"/>
        <w:jc w:val="center"/>
      </w:pPr>
    </w:p>
    <w:p w:rsidR="00B56D64" w:rsidRDefault="00B56D64" w:rsidP="009F6F2C">
      <w:pPr>
        <w:pStyle w:val="ListParagraph"/>
        <w:numPr>
          <w:ilvl w:val="0"/>
          <w:numId w:val="4"/>
        </w:numPr>
        <w:spacing w:line="360" w:lineRule="auto"/>
      </w:pPr>
      <w:r>
        <w:t>Quản lý thiết bị:</w:t>
      </w:r>
    </w:p>
    <w:p w:rsidR="00B56D64" w:rsidRDefault="00B56D64" w:rsidP="009F6F2C">
      <w:pPr>
        <w:pStyle w:val="ListParagraph"/>
        <w:numPr>
          <w:ilvl w:val="1"/>
          <w:numId w:val="4"/>
        </w:numPr>
        <w:spacing w:line="360" w:lineRule="auto"/>
      </w:pPr>
      <w:r>
        <w:t>Thêm, xóa thiết bị, sửa thông tin của thiết bị.</w:t>
      </w:r>
    </w:p>
    <w:p w:rsidR="00B56D64" w:rsidRDefault="00B56D64" w:rsidP="009F6F2C">
      <w:pPr>
        <w:pStyle w:val="ListParagraph"/>
        <w:numPr>
          <w:ilvl w:val="1"/>
          <w:numId w:val="4"/>
        </w:numPr>
        <w:spacing w:line="360" w:lineRule="auto"/>
      </w:pPr>
      <w:r>
        <w:t>Báo hư thiết bị.</w:t>
      </w:r>
    </w:p>
    <w:p w:rsidR="00B56D64" w:rsidRDefault="00B56D64" w:rsidP="009F6F2C">
      <w:pPr>
        <w:pStyle w:val="ListParagraph"/>
        <w:numPr>
          <w:ilvl w:val="1"/>
          <w:numId w:val="4"/>
        </w:numPr>
        <w:spacing w:line="360" w:lineRule="auto"/>
      </w:pPr>
      <w:r>
        <w:t>Quản lý các biên bản sửa chữa thiết bị.</w:t>
      </w:r>
    </w:p>
    <w:p w:rsidR="00B56D64" w:rsidRDefault="00B56D64" w:rsidP="009C7408">
      <w:pPr>
        <w:pStyle w:val="ListParagraph"/>
        <w:spacing w:line="360" w:lineRule="auto"/>
        <w:ind w:left="1800"/>
        <w:jc w:val="center"/>
      </w:pPr>
    </w:p>
    <w:p w:rsidR="00B56D64" w:rsidRDefault="00B56D64" w:rsidP="009F6F2C">
      <w:pPr>
        <w:pStyle w:val="ListParagraph"/>
        <w:numPr>
          <w:ilvl w:val="0"/>
          <w:numId w:val="4"/>
        </w:numPr>
        <w:spacing w:line="360" w:lineRule="auto"/>
      </w:pPr>
      <w:r>
        <w:t>Bảo trì thiết bị:</w:t>
      </w:r>
    </w:p>
    <w:p w:rsidR="00B56D64" w:rsidRDefault="00B56D64" w:rsidP="009F6F2C">
      <w:pPr>
        <w:pStyle w:val="ListParagraph"/>
        <w:numPr>
          <w:ilvl w:val="1"/>
          <w:numId w:val="4"/>
        </w:numPr>
        <w:spacing w:line="360" w:lineRule="auto"/>
      </w:pPr>
      <w:r>
        <w:t>Lập lịch bảo trì cho thiết bị.</w:t>
      </w:r>
    </w:p>
    <w:p w:rsidR="00B56D64" w:rsidRDefault="00B56D64" w:rsidP="009F6F2C">
      <w:pPr>
        <w:pStyle w:val="ListParagraph"/>
        <w:numPr>
          <w:ilvl w:val="1"/>
          <w:numId w:val="4"/>
        </w:numPr>
        <w:spacing w:line="360" w:lineRule="auto"/>
      </w:pPr>
      <w:r>
        <w:lastRenderedPageBreak/>
        <w:t xml:space="preserve">Lấy danh sách bảo trì thiết bị </w:t>
      </w:r>
      <w:proofErr w:type="gramStart"/>
      <w:r>
        <w:t>theo</w:t>
      </w:r>
      <w:proofErr w:type="gramEnd"/>
      <w:r>
        <w:t xml:space="preserve"> lịch đã lập.</w:t>
      </w:r>
    </w:p>
    <w:p w:rsidR="00B56D64" w:rsidRPr="00B56D64" w:rsidRDefault="00B56D64" w:rsidP="009C7408">
      <w:pPr>
        <w:ind w:firstLine="567"/>
        <w:rPr>
          <w:lang w:val="en-US"/>
        </w:rPr>
      </w:pPr>
      <w:r>
        <w:t>Xem báo cáo về các kế hoạch bảo trì, các lần bảo trì thiết bị, các biên bản sửa chữa thiết bị.</w:t>
      </w:r>
    </w:p>
    <w:p w:rsidR="00EA5A8C" w:rsidRDefault="00EA5A8C" w:rsidP="009C7408">
      <w:pPr>
        <w:pStyle w:val="Heading2"/>
        <w:jc w:val="both"/>
        <w:rPr>
          <w:lang w:val="en-US"/>
        </w:rPr>
      </w:pPr>
      <w:bookmarkStart w:id="18" w:name="_Toc380362807"/>
      <w:r>
        <w:rPr>
          <w:lang w:val="en-US"/>
        </w:rPr>
        <w:t>C</w:t>
      </w:r>
      <w:r w:rsidRPr="00EA5A8C">
        <w:rPr>
          <w:lang w:val="en-US"/>
        </w:rPr>
        <w:t>ơ</w:t>
      </w:r>
      <w:r>
        <w:rPr>
          <w:lang w:val="en-US"/>
        </w:rPr>
        <w:t xml:space="preserve"> s</w:t>
      </w:r>
      <w:r w:rsidRPr="00EA5A8C">
        <w:rPr>
          <w:lang w:val="en-US"/>
        </w:rPr>
        <w:t>ở</w:t>
      </w:r>
      <w:r>
        <w:rPr>
          <w:lang w:val="en-US"/>
        </w:rPr>
        <w:t xml:space="preserve"> d</w:t>
      </w:r>
      <w:r w:rsidRPr="00EA5A8C">
        <w:rPr>
          <w:lang w:val="en-US"/>
        </w:rPr>
        <w:t>ữ</w:t>
      </w:r>
      <w:r>
        <w:rPr>
          <w:lang w:val="en-US"/>
        </w:rPr>
        <w:t xml:space="preserve"> li</w:t>
      </w:r>
      <w:r w:rsidRPr="00EA5A8C">
        <w:rPr>
          <w:lang w:val="en-US"/>
        </w:rPr>
        <w:t>ệu</w:t>
      </w:r>
      <w:bookmarkEnd w:id="18"/>
    </w:p>
    <w:p w:rsidR="0031368A" w:rsidRDefault="00C62652" w:rsidP="009C7408">
      <w:pPr>
        <w:ind w:left="567"/>
        <w:rPr>
          <w:lang w:val="en-US"/>
        </w:rPr>
      </w:pPr>
      <w:r>
        <w:rPr>
          <w:lang w:val="en-US"/>
        </w:rPr>
        <w:t>B</w:t>
      </w:r>
      <w:r w:rsidRPr="00C62652">
        <w:rPr>
          <w:lang w:val="en-US"/>
        </w:rPr>
        <w:t>ảng</w:t>
      </w:r>
      <w:r>
        <w:rPr>
          <w:lang w:val="en-US"/>
        </w:rPr>
        <w:t xml:space="preserve"> tableloaithietbi d</w:t>
      </w:r>
      <w:r w:rsidRPr="00C62652">
        <w:rPr>
          <w:lang w:val="en-US"/>
        </w:rPr>
        <w:t>ùng</w:t>
      </w:r>
      <w:r>
        <w:rPr>
          <w:lang w:val="en-US"/>
        </w:rPr>
        <w:t xml:space="preserve"> đ</w:t>
      </w:r>
      <w:r w:rsidRPr="00C62652">
        <w:rPr>
          <w:lang w:val="en-US"/>
        </w:rPr>
        <w:t>ể</w:t>
      </w:r>
      <w:r>
        <w:rPr>
          <w:lang w:val="en-US"/>
        </w:rPr>
        <w:t xml:space="preserve"> ph</w:t>
      </w:r>
      <w:r w:rsidRPr="00C62652">
        <w:rPr>
          <w:lang w:val="en-US"/>
        </w:rPr>
        <w:t>ân</w:t>
      </w:r>
      <w:r>
        <w:rPr>
          <w:lang w:val="en-US"/>
        </w:rPr>
        <w:t xml:space="preserve"> bi</w:t>
      </w:r>
      <w:r w:rsidRPr="00C62652">
        <w:rPr>
          <w:lang w:val="en-US"/>
        </w:rPr>
        <w:t>ệt</w:t>
      </w:r>
      <w:r>
        <w:rPr>
          <w:lang w:val="en-US"/>
        </w:rPr>
        <w:t xml:space="preserve"> nh</w:t>
      </w:r>
      <w:r w:rsidRPr="00C62652">
        <w:rPr>
          <w:lang w:val="en-US"/>
        </w:rPr>
        <w:t>ững</w:t>
      </w:r>
      <w:r>
        <w:rPr>
          <w:lang w:val="en-US"/>
        </w:rPr>
        <w:t xml:space="preserve"> lo</w:t>
      </w:r>
      <w:r w:rsidRPr="00C62652">
        <w:rPr>
          <w:lang w:val="en-US"/>
        </w:rPr>
        <w:t>ại</w:t>
      </w:r>
      <w:r>
        <w:rPr>
          <w:lang w:val="en-US"/>
        </w:rPr>
        <w:t xml:space="preserve"> thi</w:t>
      </w:r>
      <w:r w:rsidRPr="00C62652">
        <w:rPr>
          <w:lang w:val="en-US"/>
        </w:rPr>
        <w:t>ết</w:t>
      </w:r>
      <w:r>
        <w:rPr>
          <w:lang w:val="en-US"/>
        </w:rPr>
        <w:t xml:space="preserve"> b</w:t>
      </w:r>
      <w:r w:rsidRPr="00C62652">
        <w:rPr>
          <w:lang w:val="en-US"/>
        </w:rPr>
        <w:t>ị</w:t>
      </w:r>
      <w:r>
        <w:rPr>
          <w:lang w:val="en-US"/>
        </w:rPr>
        <w:t xml:space="preserve"> kh</w:t>
      </w:r>
      <w:r w:rsidRPr="00C62652">
        <w:rPr>
          <w:lang w:val="en-US"/>
        </w:rPr>
        <w:t>ác</w:t>
      </w:r>
      <w:r>
        <w:rPr>
          <w:lang w:val="en-US"/>
        </w:rPr>
        <w:t xml:space="preserve"> nhau.</w:t>
      </w:r>
    </w:p>
    <w:tbl>
      <w:tblPr>
        <w:tblStyle w:val="TableGrid"/>
        <w:tblW w:w="8221" w:type="dxa"/>
        <w:tblInd w:w="392" w:type="dxa"/>
        <w:tblLook w:val="04A0" w:firstRow="1" w:lastRow="0" w:firstColumn="1" w:lastColumn="0" w:noHBand="0" w:noVBand="1"/>
      </w:tblPr>
      <w:tblGrid>
        <w:gridCol w:w="2284"/>
        <w:gridCol w:w="2109"/>
        <w:gridCol w:w="3828"/>
      </w:tblGrid>
      <w:tr w:rsidR="00266B3D" w:rsidTr="00714482">
        <w:tc>
          <w:tcPr>
            <w:tcW w:w="2284" w:type="dxa"/>
          </w:tcPr>
          <w:p w:rsidR="00266B3D" w:rsidRDefault="00266B3D" w:rsidP="009C7408">
            <w:pPr>
              <w:jc w:val="center"/>
              <w:rPr>
                <w:lang w:val="en-US"/>
              </w:rPr>
            </w:pPr>
            <w:r>
              <w:rPr>
                <w:lang w:val="en-US"/>
              </w:rPr>
              <w:t>T</w:t>
            </w:r>
            <w:r w:rsidRPr="00266B3D">
              <w:rPr>
                <w:lang w:val="en-US"/>
              </w:rPr>
              <w:t>ên</w:t>
            </w:r>
            <w:r>
              <w:rPr>
                <w:lang w:val="en-US"/>
              </w:rPr>
              <w:t xml:space="preserve"> tr</w:t>
            </w:r>
            <w:r w:rsidRPr="00266B3D">
              <w:rPr>
                <w:lang w:val="en-US"/>
              </w:rPr>
              <w:t>ường</w:t>
            </w:r>
          </w:p>
        </w:tc>
        <w:tc>
          <w:tcPr>
            <w:tcW w:w="2109" w:type="dxa"/>
          </w:tcPr>
          <w:p w:rsidR="00266B3D" w:rsidRDefault="00266B3D" w:rsidP="009C7408">
            <w:pPr>
              <w:jc w:val="center"/>
              <w:rPr>
                <w:lang w:val="en-US"/>
              </w:rPr>
            </w:pPr>
            <w:r>
              <w:rPr>
                <w:lang w:val="en-US"/>
              </w:rPr>
              <w:t>Lo</w:t>
            </w:r>
            <w:r w:rsidRPr="00266B3D">
              <w:rPr>
                <w:lang w:val="en-US"/>
              </w:rPr>
              <w:t>ại</w:t>
            </w:r>
            <w:r>
              <w:rPr>
                <w:lang w:val="en-US"/>
              </w:rPr>
              <w:t xml:space="preserve"> d</w:t>
            </w:r>
            <w:r w:rsidRPr="00266B3D">
              <w:rPr>
                <w:lang w:val="en-US"/>
              </w:rPr>
              <w:t>ữ</w:t>
            </w:r>
            <w:r>
              <w:rPr>
                <w:lang w:val="en-US"/>
              </w:rPr>
              <w:t xml:space="preserve"> li</w:t>
            </w:r>
            <w:r w:rsidRPr="00266B3D">
              <w:rPr>
                <w:lang w:val="en-US"/>
              </w:rPr>
              <w:t>ệu</w:t>
            </w:r>
          </w:p>
        </w:tc>
        <w:tc>
          <w:tcPr>
            <w:tcW w:w="3828" w:type="dxa"/>
          </w:tcPr>
          <w:p w:rsidR="00266B3D" w:rsidRDefault="00266B3D" w:rsidP="009C7408">
            <w:pPr>
              <w:jc w:val="center"/>
              <w:rPr>
                <w:lang w:val="en-US"/>
              </w:rPr>
            </w:pPr>
            <w:r>
              <w:rPr>
                <w:lang w:val="en-US"/>
              </w:rPr>
              <w:t>M</w:t>
            </w:r>
            <w:r w:rsidRPr="00266B3D">
              <w:rPr>
                <w:lang w:val="en-US"/>
              </w:rPr>
              <w:t>ô</w:t>
            </w:r>
            <w:r>
              <w:rPr>
                <w:lang w:val="en-US"/>
              </w:rPr>
              <w:t xml:space="preserve"> t</w:t>
            </w:r>
            <w:r w:rsidRPr="00266B3D">
              <w:rPr>
                <w:lang w:val="en-US"/>
              </w:rPr>
              <w:t>ả</w:t>
            </w:r>
          </w:p>
        </w:tc>
      </w:tr>
      <w:tr w:rsidR="00266B3D" w:rsidTr="00714482">
        <w:tc>
          <w:tcPr>
            <w:tcW w:w="2284" w:type="dxa"/>
          </w:tcPr>
          <w:p w:rsidR="00266B3D" w:rsidRDefault="00BF313A" w:rsidP="009C7408">
            <w:pPr>
              <w:rPr>
                <w:lang w:val="en-US"/>
              </w:rPr>
            </w:pPr>
            <w:r>
              <w:rPr>
                <w:lang w:val="en-US"/>
              </w:rPr>
              <w:t>ID</w:t>
            </w:r>
          </w:p>
        </w:tc>
        <w:tc>
          <w:tcPr>
            <w:tcW w:w="2109" w:type="dxa"/>
          </w:tcPr>
          <w:p w:rsidR="00266B3D" w:rsidRDefault="00AC7BF6" w:rsidP="009C7408">
            <w:pPr>
              <w:rPr>
                <w:lang w:val="en-US"/>
              </w:rPr>
            </w:pPr>
            <w:r>
              <w:rPr>
                <w:lang w:val="en-US"/>
              </w:rPr>
              <w:t>mediumi</w:t>
            </w:r>
            <w:r w:rsidR="00BF313A">
              <w:rPr>
                <w:lang w:val="en-US"/>
              </w:rPr>
              <w:t>nt(9)</w:t>
            </w:r>
          </w:p>
        </w:tc>
        <w:tc>
          <w:tcPr>
            <w:tcW w:w="3828" w:type="dxa"/>
          </w:tcPr>
          <w:p w:rsidR="00266B3D" w:rsidRDefault="00BF313A" w:rsidP="009C7408">
            <w:pPr>
              <w:rPr>
                <w:lang w:val="en-US"/>
              </w:rPr>
            </w:pPr>
            <w:r>
              <w:rPr>
                <w:lang w:val="en-US"/>
              </w:rPr>
              <w:t>Primary Key, Auto Increment</w:t>
            </w:r>
          </w:p>
        </w:tc>
      </w:tr>
      <w:tr w:rsidR="00266B3D" w:rsidRPr="008C6C48" w:rsidTr="00714482">
        <w:tc>
          <w:tcPr>
            <w:tcW w:w="2284" w:type="dxa"/>
          </w:tcPr>
          <w:p w:rsidR="00266B3D" w:rsidRDefault="00BF313A" w:rsidP="009C7408">
            <w:pPr>
              <w:rPr>
                <w:lang w:val="en-US"/>
              </w:rPr>
            </w:pPr>
            <w:r>
              <w:rPr>
                <w:lang w:val="en-US"/>
              </w:rPr>
              <w:t>MaSo</w:t>
            </w:r>
          </w:p>
        </w:tc>
        <w:tc>
          <w:tcPr>
            <w:tcW w:w="2109" w:type="dxa"/>
          </w:tcPr>
          <w:p w:rsidR="00266B3D" w:rsidRDefault="00AC7BF6" w:rsidP="009C7408">
            <w:pPr>
              <w:rPr>
                <w:lang w:val="en-US"/>
              </w:rPr>
            </w:pPr>
            <w:r>
              <w:rPr>
                <w:lang w:val="en-US"/>
              </w:rPr>
              <w:t>v</w:t>
            </w:r>
            <w:r w:rsidR="00BF313A">
              <w:rPr>
                <w:lang w:val="en-US"/>
              </w:rPr>
              <w:t>archar(10)</w:t>
            </w:r>
          </w:p>
        </w:tc>
        <w:tc>
          <w:tcPr>
            <w:tcW w:w="3828" w:type="dxa"/>
          </w:tcPr>
          <w:p w:rsidR="00266B3D" w:rsidRPr="008C6C48" w:rsidRDefault="008C6C48" w:rsidP="009C7408">
            <w:pPr>
              <w:rPr>
                <w:lang w:val="en-US"/>
              </w:rPr>
            </w:pPr>
            <w:r w:rsidRPr="008C6C48">
              <w:rPr>
                <w:lang w:val="en-US"/>
              </w:rPr>
              <w:t>Unique, dùng để phân biệt</w:t>
            </w:r>
            <w:r>
              <w:rPr>
                <w:lang w:val="en-US"/>
              </w:rPr>
              <w:t xml:space="preserve"> c</w:t>
            </w:r>
            <w:r w:rsidRPr="008C6C48">
              <w:rPr>
                <w:lang w:val="en-US"/>
              </w:rPr>
              <w:t>ác loại thiết</w:t>
            </w:r>
            <w:r>
              <w:rPr>
                <w:lang w:val="en-US"/>
              </w:rPr>
              <w:t xml:space="preserve"> b</w:t>
            </w:r>
            <w:r w:rsidRPr="008C6C48">
              <w:rPr>
                <w:lang w:val="en-US"/>
              </w:rPr>
              <w:t>ị</w:t>
            </w:r>
            <w:r>
              <w:rPr>
                <w:lang w:val="en-US"/>
              </w:rPr>
              <w:t xml:space="preserve"> kh</w:t>
            </w:r>
            <w:r w:rsidRPr="008C6C48">
              <w:rPr>
                <w:lang w:val="en-US"/>
              </w:rPr>
              <w:t>ác</w:t>
            </w:r>
            <w:r>
              <w:rPr>
                <w:lang w:val="en-US"/>
              </w:rPr>
              <w:t xml:space="preserve"> nhau.</w:t>
            </w:r>
          </w:p>
        </w:tc>
      </w:tr>
      <w:tr w:rsidR="00266B3D" w:rsidTr="00714482">
        <w:tc>
          <w:tcPr>
            <w:tcW w:w="2284" w:type="dxa"/>
          </w:tcPr>
          <w:p w:rsidR="00266B3D" w:rsidRDefault="00BF313A" w:rsidP="009C7408">
            <w:pPr>
              <w:rPr>
                <w:lang w:val="en-US"/>
              </w:rPr>
            </w:pPr>
            <w:r>
              <w:rPr>
                <w:lang w:val="en-US"/>
              </w:rPr>
              <w:t>Ten</w:t>
            </w:r>
          </w:p>
        </w:tc>
        <w:tc>
          <w:tcPr>
            <w:tcW w:w="2109" w:type="dxa"/>
          </w:tcPr>
          <w:p w:rsidR="00266B3D" w:rsidRDefault="00AC7BF6" w:rsidP="009C7408">
            <w:pPr>
              <w:rPr>
                <w:lang w:val="en-US"/>
              </w:rPr>
            </w:pPr>
            <w:r>
              <w:rPr>
                <w:lang w:val="en-US"/>
              </w:rPr>
              <w:t>v</w:t>
            </w:r>
            <w:r w:rsidR="00BF313A">
              <w:rPr>
                <w:lang w:val="en-US"/>
              </w:rPr>
              <w:t>archar(100)</w:t>
            </w:r>
          </w:p>
        </w:tc>
        <w:tc>
          <w:tcPr>
            <w:tcW w:w="3828" w:type="dxa"/>
          </w:tcPr>
          <w:p w:rsidR="00266B3D" w:rsidRDefault="008C6C48" w:rsidP="009C7408">
            <w:pPr>
              <w:rPr>
                <w:lang w:val="en-US"/>
              </w:rPr>
            </w:pPr>
            <w:r>
              <w:rPr>
                <w:lang w:val="en-US"/>
              </w:rPr>
              <w:t>T</w:t>
            </w:r>
            <w:r w:rsidRPr="008C6C48">
              <w:rPr>
                <w:lang w:val="en-US"/>
              </w:rPr>
              <w:t>ên</w:t>
            </w:r>
            <w:r>
              <w:rPr>
                <w:lang w:val="en-US"/>
              </w:rPr>
              <w:t xml:space="preserve"> c</w:t>
            </w:r>
            <w:r w:rsidRPr="008C6C48">
              <w:rPr>
                <w:lang w:val="en-US"/>
              </w:rPr>
              <w:t>ủa</w:t>
            </w:r>
            <w:r>
              <w:rPr>
                <w:lang w:val="en-US"/>
              </w:rPr>
              <w:t xml:space="preserve"> lo</w:t>
            </w:r>
            <w:r w:rsidRPr="008C6C48">
              <w:rPr>
                <w:lang w:val="en-US"/>
              </w:rPr>
              <w:t>ại</w:t>
            </w:r>
            <w:r>
              <w:rPr>
                <w:lang w:val="en-US"/>
              </w:rPr>
              <w:t xml:space="preserve"> thi</w:t>
            </w:r>
            <w:r w:rsidRPr="008C6C48">
              <w:rPr>
                <w:lang w:val="en-US"/>
              </w:rPr>
              <w:t>ết</w:t>
            </w:r>
            <w:r>
              <w:rPr>
                <w:lang w:val="en-US"/>
              </w:rPr>
              <w:t xml:space="preserve"> b</w:t>
            </w:r>
            <w:r w:rsidRPr="008C6C48">
              <w:rPr>
                <w:lang w:val="en-US"/>
              </w:rPr>
              <w:t>ị</w:t>
            </w:r>
          </w:p>
        </w:tc>
      </w:tr>
    </w:tbl>
    <w:p w:rsidR="00266B3D" w:rsidRDefault="00266B3D" w:rsidP="009C7408">
      <w:pPr>
        <w:rPr>
          <w:lang w:val="en-US"/>
        </w:rPr>
      </w:pPr>
    </w:p>
    <w:p w:rsidR="00C62652" w:rsidRDefault="00DC381C" w:rsidP="009C7408">
      <w:pPr>
        <w:pStyle w:val="Caption"/>
        <w:spacing w:line="360" w:lineRule="auto"/>
        <w:ind w:firstLine="720"/>
        <w:rPr>
          <w:lang w:val="en-US"/>
        </w:rPr>
      </w:pPr>
      <w:bookmarkStart w:id="19" w:name="_Toc380362781"/>
      <w:r>
        <w:t xml:space="preserve">Bảng </w:t>
      </w:r>
      <w:fldSimple w:instr=" STYLEREF 1 \s ">
        <w:r w:rsidR="000D7FA9">
          <w:rPr>
            <w:noProof/>
          </w:rPr>
          <w:t>3</w:t>
        </w:r>
      </w:fldSimple>
      <w:r w:rsidR="007057E2">
        <w:t>.</w:t>
      </w:r>
      <w:fldSimple w:instr=" SEQ Bảng \* ARABIC \s 1 ">
        <w:r w:rsidR="000D7FA9">
          <w:rPr>
            <w:noProof/>
          </w:rPr>
          <w:t>1</w:t>
        </w:r>
      </w:fldSimple>
      <w:r>
        <w:rPr>
          <w:lang w:val="en-US"/>
        </w:rPr>
        <w:t>. Th</w:t>
      </w:r>
      <w:r w:rsidRPr="00DC381C">
        <w:rPr>
          <w:lang w:val="en-US"/>
        </w:rPr>
        <w:t>ông</w:t>
      </w:r>
      <w:r>
        <w:rPr>
          <w:lang w:val="en-US"/>
        </w:rPr>
        <w:t xml:space="preserve"> tin v</w:t>
      </w:r>
      <w:r w:rsidRPr="00DC381C">
        <w:rPr>
          <w:lang w:val="en-US"/>
        </w:rPr>
        <w:t>ề</w:t>
      </w:r>
      <w:r>
        <w:rPr>
          <w:lang w:val="en-US"/>
        </w:rPr>
        <w:t xml:space="preserve"> b</w:t>
      </w:r>
      <w:r w:rsidRPr="00DC381C">
        <w:rPr>
          <w:lang w:val="en-US"/>
        </w:rPr>
        <w:t>ảng</w:t>
      </w:r>
      <w:r>
        <w:rPr>
          <w:lang w:val="en-US"/>
        </w:rPr>
        <w:t xml:space="preserve"> tableloaithietbi</w:t>
      </w:r>
      <w:bookmarkEnd w:id="19"/>
    </w:p>
    <w:p w:rsidR="003B1761" w:rsidRDefault="003B1761" w:rsidP="009C7408">
      <w:pPr>
        <w:ind w:firstLine="720"/>
        <w:rPr>
          <w:lang w:val="en-US"/>
        </w:rPr>
      </w:pPr>
      <w:r>
        <w:rPr>
          <w:lang w:val="en-US"/>
        </w:rPr>
        <w:t>B</w:t>
      </w:r>
      <w:r w:rsidRPr="003B1761">
        <w:rPr>
          <w:lang w:val="en-US"/>
        </w:rPr>
        <w:t>ảng</w:t>
      </w:r>
      <w:r>
        <w:rPr>
          <w:lang w:val="en-US"/>
        </w:rPr>
        <w:t xml:space="preserve"> tableloaichitiet d</w:t>
      </w:r>
      <w:r w:rsidRPr="003B1761">
        <w:rPr>
          <w:lang w:val="en-US"/>
        </w:rPr>
        <w:t>ùng</w:t>
      </w:r>
      <w:r>
        <w:rPr>
          <w:lang w:val="en-US"/>
        </w:rPr>
        <w:t xml:space="preserve"> đ</w:t>
      </w:r>
      <w:r w:rsidRPr="003B1761">
        <w:rPr>
          <w:lang w:val="en-US"/>
        </w:rPr>
        <w:t>ể</w:t>
      </w:r>
      <w:r>
        <w:rPr>
          <w:lang w:val="en-US"/>
        </w:rPr>
        <w:t xml:space="preserve"> li</w:t>
      </w:r>
      <w:r w:rsidRPr="003B1761">
        <w:rPr>
          <w:lang w:val="en-US"/>
        </w:rPr>
        <w:t>ệt</w:t>
      </w:r>
      <w:r>
        <w:rPr>
          <w:lang w:val="en-US"/>
        </w:rPr>
        <w:t xml:space="preserve"> k</w:t>
      </w:r>
      <w:r w:rsidRPr="003B1761">
        <w:rPr>
          <w:lang w:val="en-US"/>
        </w:rPr>
        <w:t>ê</w:t>
      </w:r>
      <w:r>
        <w:rPr>
          <w:lang w:val="en-US"/>
        </w:rPr>
        <w:t xml:space="preserve"> nh</w:t>
      </w:r>
      <w:r w:rsidRPr="003B1761">
        <w:rPr>
          <w:lang w:val="en-US"/>
        </w:rPr>
        <w:t>ững</w:t>
      </w:r>
      <w:r>
        <w:rPr>
          <w:lang w:val="en-US"/>
        </w:rPr>
        <w:t xml:space="preserve"> lo</w:t>
      </w:r>
      <w:r w:rsidRPr="003B1761">
        <w:rPr>
          <w:lang w:val="en-US"/>
        </w:rPr>
        <w:t>ại</w:t>
      </w:r>
      <w:r>
        <w:rPr>
          <w:lang w:val="en-US"/>
        </w:rPr>
        <w:t xml:space="preserve"> chi ti</w:t>
      </w:r>
      <w:r w:rsidRPr="003B1761">
        <w:rPr>
          <w:lang w:val="en-US"/>
        </w:rPr>
        <w:t>ết</w:t>
      </w:r>
      <w:r>
        <w:rPr>
          <w:lang w:val="en-US"/>
        </w:rPr>
        <w:t xml:space="preserve"> trong t</w:t>
      </w:r>
      <w:r w:rsidRPr="003B1761">
        <w:rPr>
          <w:lang w:val="en-US"/>
        </w:rPr>
        <w:t>ừng</w:t>
      </w:r>
      <w:r>
        <w:rPr>
          <w:lang w:val="en-US"/>
        </w:rPr>
        <w:t xml:space="preserve"> lo</w:t>
      </w:r>
      <w:r w:rsidRPr="003B1761">
        <w:rPr>
          <w:lang w:val="en-US"/>
        </w:rPr>
        <w:t>ại</w:t>
      </w:r>
      <w:r>
        <w:rPr>
          <w:lang w:val="en-US"/>
        </w:rPr>
        <w:t xml:space="preserve"> thi</w:t>
      </w:r>
      <w:r w:rsidRPr="003B1761">
        <w:rPr>
          <w:lang w:val="en-US"/>
        </w:rPr>
        <w:t>ết</w:t>
      </w:r>
      <w:r>
        <w:rPr>
          <w:lang w:val="en-US"/>
        </w:rPr>
        <w:t xml:space="preserve"> b</w:t>
      </w:r>
      <w:r w:rsidRPr="003B1761">
        <w:rPr>
          <w:lang w:val="en-US"/>
        </w:rPr>
        <w:t>ị</w:t>
      </w:r>
      <w:r>
        <w:rPr>
          <w:lang w:val="en-US"/>
        </w:rPr>
        <w:t>.</w:t>
      </w:r>
    </w:p>
    <w:tbl>
      <w:tblPr>
        <w:tblStyle w:val="TableGrid"/>
        <w:tblW w:w="0" w:type="auto"/>
        <w:tblInd w:w="392" w:type="dxa"/>
        <w:tblLook w:val="04A0" w:firstRow="1" w:lastRow="0" w:firstColumn="1" w:lastColumn="0" w:noHBand="0" w:noVBand="1"/>
      </w:tblPr>
      <w:tblGrid>
        <w:gridCol w:w="1949"/>
        <w:gridCol w:w="2126"/>
        <w:gridCol w:w="4252"/>
      </w:tblGrid>
      <w:tr w:rsidR="00714482" w:rsidTr="00714482">
        <w:tc>
          <w:tcPr>
            <w:tcW w:w="1843" w:type="dxa"/>
          </w:tcPr>
          <w:p w:rsidR="00714482" w:rsidRDefault="00714482" w:rsidP="009C7408">
            <w:pPr>
              <w:jc w:val="center"/>
              <w:rPr>
                <w:lang w:val="en-US"/>
              </w:rPr>
            </w:pPr>
            <w:r>
              <w:rPr>
                <w:lang w:val="en-US"/>
              </w:rPr>
              <w:t>T</w:t>
            </w:r>
            <w:r w:rsidRPr="00714482">
              <w:rPr>
                <w:lang w:val="en-US"/>
              </w:rPr>
              <w:t>ê</w:t>
            </w:r>
            <w:r>
              <w:rPr>
                <w:lang w:val="en-US"/>
              </w:rPr>
              <w:t>n tr</w:t>
            </w:r>
            <w:r w:rsidRPr="00714482">
              <w:rPr>
                <w:lang w:val="en-US"/>
              </w:rPr>
              <w:t>ường</w:t>
            </w:r>
          </w:p>
        </w:tc>
        <w:tc>
          <w:tcPr>
            <w:tcW w:w="2126" w:type="dxa"/>
          </w:tcPr>
          <w:p w:rsidR="00714482" w:rsidRDefault="00714482" w:rsidP="009C7408">
            <w:pPr>
              <w:jc w:val="center"/>
              <w:rPr>
                <w:lang w:val="en-US"/>
              </w:rPr>
            </w:pPr>
            <w:r>
              <w:rPr>
                <w:lang w:val="en-US"/>
              </w:rPr>
              <w:t>Lo</w:t>
            </w:r>
            <w:r w:rsidRPr="00714482">
              <w:rPr>
                <w:lang w:val="en-US"/>
              </w:rPr>
              <w:t>ại</w:t>
            </w:r>
            <w:r>
              <w:rPr>
                <w:lang w:val="en-US"/>
              </w:rPr>
              <w:t xml:space="preserve"> d</w:t>
            </w:r>
            <w:r w:rsidRPr="00714482">
              <w:rPr>
                <w:lang w:val="en-US"/>
              </w:rPr>
              <w:t>ữ</w:t>
            </w:r>
            <w:r>
              <w:rPr>
                <w:lang w:val="en-US"/>
              </w:rPr>
              <w:t xml:space="preserve"> li</w:t>
            </w:r>
            <w:r w:rsidRPr="00714482">
              <w:rPr>
                <w:lang w:val="en-US"/>
              </w:rPr>
              <w:t>ệu</w:t>
            </w:r>
          </w:p>
        </w:tc>
        <w:tc>
          <w:tcPr>
            <w:tcW w:w="4252" w:type="dxa"/>
          </w:tcPr>
          <w:p w:rsidR="00714482" w:rsidRDefault="00714482" w:rsidP="009C7408">
            <w:pPr>
              <w:jc w:val="center"/>
              <w:rPr>
                <w:lang w:val="en-US"/>
              </w:rPr>
            </w:pPr>
            <w:r>
              <w:rPr>
                <w:lang w:val="en-US"/>
              </w:rPr>
              <w:t>M</w:t>
            </w:r>
            <w:r w:rsidRPr="00714482">
              <w:rPr>
                <w:lang w:val="en-US"/>
              </w:rPr>
              <w:t>ô</w:t>
            </w:r>
            <w:r>
              <w:rPr>
                <w:lang w:val="en-US"/>
              </w:rPr>
              <w:t xml:space="preserve"> t</w:t>
            </w:r>
            <w:r w:rsidRPr="00714482">
              <w:rPr>
                <w:lang w:val="en-US"/>
              </w:rPr>
              <w:t>ả</w:t>
            </w:r>
          </w:p>
        </w:tc>
      </w:tr>
      <w:tr w:rsidR="00714482" w:rsidTr="00444016">
        <w:tc>
          <w:tcPr>
            <w:tcW w:w="1843" w:type="dxa"/>
            <w:vAlign w:val="center"/>
          </w:tcPr>
          <w:p w:rsidR="00714482" w:rsidRDefault="00AA6329" w:rsidP="009C7408">
            <w:pPr>
              <w:rPr>
                <w:lang w:val="en-US"/>
              </w:rPr>
            </w:pPr>
            <w:r>
              <w:rPr>
                <w:lang w:val="en-US"/>
              </w:rPr>
              <w:t>ID</w:t>
            </w:r>
          </w:p>
        </w:tc>
        <w:tc>
          <w:tcPr>
            <w:tcW w:w="2126" w:type="dxa"/>
            <w:vAlign w:val="center"/>
          </w:tcPr>
          <w:p w:rsidR="00714482" w:rsidRDefault="00AC7BF6" w:rsidP="009C7408">
            <w:pPr>
              <w:rPr>
                <w:lang w:val="en-US"/>
              </w:rPr>
            </w:pPr>
            <w:r>
              <w:rPr>
                <w:lang w:val="en-US"/>
              </w:rPr>
              <w:t>mediumi</w:t>
            </w:r>
            <w:r w:rsidR="00AA6329">
              <w:rPr>
                <w:lang w:val="en-US"/>
              </w:rPr>
              <w:t>nt(9)</w:t>
            </w:r>
          </w:p>
        </w:tc>
        <w:tc>
          <w:tcPr>
            <w:tcW w:w="4252" w:type="dxa"/>
            <w:vAlign w:val="center"/>
          </w:tcPr>
          <w:p w:rsidR="00714482" w:rsidRDefault="008A4113" w:rsidP="009C7408">
            <w:pPr>
              <w:rPr>
                <w:lang w:val="en-US"/>
              </w:rPr>
            </w:pPr>
            <w:r>
              <w:rPr>
                <w:lang w:val="en-US"/>
              </w:rPr>
              <w:t>Primary Key, Auto Increment</w:t>
            </w:r>
          </w:p>
        </w:tc>
      </w:tr>
      <w:tr w:rsidR="00AA6329" w:rsidTr="00444016">
        <w:tc>
          <w:tcPr>
            <w:tcW w:w="1843" w:type="dxa"/>
            <w:vAlign w:val="center"/>
          </w:tcPr>
          <w:p w:rsidR="00AA6329" w:rsidRDefault="00AA6329" w:rsidP="009C7408">
            <w:pPr>
              <w:rPr>
                <w:lang w:val="en-US"/>
              </w:rPr>
            </w:pPr>
            <w:r>
              <w:rPr>
                <w:lang w:val="en-US"/>
              </w:rPr>
              <w:t>MaSo</w:t>
            </w:r>
          </w:p>
        </w:tc>
        <w:tc>
          <w:tcPr>
            <w:tcW w:w="2126" w:type="dxa"/>
            <w:vAlign w:val="center"/>
          </w:tcPr>
          <w:p w:rsidR="00AA6329" w:rsidRDefault="00AC7BF6" w:rsidP="009C7408">
            <w:pPr>
              <w:rPr>
                <w:lang w:val="en-US"/>
              </w:rPr>
            </w:pPr>
            <w:r>
              <w:rPr>
                <w:lang w:val="en-US"/>
              </w:rPr>
              <w:t>v</w:t>
            </w:r>
            <w:r w:rsidR="008A4113">
              <w:rPr>
                <w:lang w:val="en-US"/>
              </w:rPr>
              <w:t>archar(30)</w:t>
            </w:r>
          </w:p>
        </w:tc>
        <w:tc>
          <w:tcPr>
            <w:tcW w:w="4252" w:type="dxa"/>
            <w:vAlign w:val="center"/>
          </w:tcPr>
          <w:p w:rsidR="00AA6329" w:rsidRDefault="008A4113" w:rsidP="009C7408">
            <w:pPr>
              <w:rPr>
                <w:lang w:val="en-US"/>
              </w:rPr>
            </w:pPr>
            <w:r w:rsidRPr="008C6C48">
              <w:rPr>
                <w:lang w:val="en-US"/>
              </w:rPr>
              <w:t>Unique, dùng để phân biệt</w:t>
            </w:r>
            <w:r>
              <w:rPr>
                <w:lang w:val="en-US"/>
              </w:rPr>
              <w:t xml:space="preserve"> c</w:t>
            </w:r>
            <w:r w:rsidRPr="008C6C48">
              <w:rPr>
                <w:lang w:val="en-US"/>
              </w:rPr>
              <w:t xml:space="preserve">ác loại </w:t>
            </w:r>
            <w:r>
              <w:rPr>
                <w:lang w:val="en-US"/>
              </w:rPr>
              <w:t>chi ti</w:t>
            </w:r>
            <w:r w:rsidRPr="008A4113">
              <w:t>ết</w:t>
            </w:r>
            <w:r>
              <w:rPr>
                <w:lang w:val="en-US"/>
              </w:rPr>
              <w:t xml:space="preserve"> trong </w:t>
            </w:r>
            <w:r w:rsidRPr="008C6C48">
              <w:rPr>
                <w:lang w:val="en-US"/>
              </w:rPr>
              <w:t>thiết</w:t>
            </w:r>
            <w:r>
              <w:rPr>
                <w:lang w:val="en-US"/>
              </w:rPr>
              <w:t xml:space="preserve"> b</w:t>
            </w:r>
            <w:r w:rsidRPr="008C6C48">
              <w:rPr>
                <w:lang w:val="en-US"/>
              </w:rPr>
              <w:t>ị</w:t>
            </w:r>
            <w:r>
              <w:rPr>
                <w:lang w:val="en-US"/>
              </w:rPr>
              <w:t xml:space="preserve"> kh</w:t>
            </w:r>
            <w:r w:rsidRPr="008C6C48">
              <w:rPr>
                <w:lang w:val="en-US"/>
              </w:rPr>
              <w:t>ác</w:t>
            </w:r>
            <w:r>
              <w:rPr>
                <w:lang w:val="en-US"/>
              </w:rPr>
              <w:t xml:space="preserve"> nhau.</w:t>
            </w:r>
          </w:p>
        </w:tc>
      </w:tr>
      <w:tr w:rsidR="00714482" w:rsidTr="00444016">
        <w:tc>
          <w:tcPr>
            <w:tcW w:w="1843" w:type="dxa"/>
            <w:vAlign w:val="center"/>
          </w:tcPr>
          <w:p w:rsidR="00714482" w:rsidRDefault="00AA6329" w:rsidP="009C7408">
            <w:pPr>
              <w:rPr>
                <w:lang w:val="en-US"/>
              </w:rPr>
            </w:pPr>
            <w:r>
              <w:rPr>
                <w:lang w:val="en-US"/>
              </w:rPr>
              <w:t>Ten</w:t>
            </w:r>
          </w:p>
        </w:tc>
        <w:tc>
          <w:tcPr>
            <w:tcW w:w="2126" w:type="dxa"/>
            <w:vAlign w:val="center"/>
          </w:tcPr>
          <w:p w:rsidR="00714482" w:rsidRDefault="00AC7BF6" w:rsidP="009C7408">
            <w:pPr>
              <w:rPr>
                <w:lang w:val="en-US"/>
              </w:rPr>
            </w:pPr>
            <w:r>
              <w:rPr>
                <w:lang w:val="en-US"/>
              </w:rPr>
              <w:t>v</w:t>
            </w:r>
            <w:r w:rsidR="008A4113">
              <w:rPr>
                <w:lang w:val="en-US"/>
              </w:rPr>
              <w:t>archar(100)</w:t>
            </w:r>
          </w:p>
        </w:tc>
        <w:tc>
          <w:tcPr>
            <w:tcW w:w="4252" w:type="dxa"/>
            <w:vAlign w:val="center"/>
          </w:tcPr>
          <w:p w:rsidR="00714482" w:rsidRPr="00807128" w:rsidRDefault="00807128" w:rsidP="009C7408">
            <w:pPr>
              <w:rPr>
                <w:lang w:val="en-US"/>
              </w:rPr>
            </w:pPr>
            <w:r w:rsidRPr="00807128">
              <w:rPr>
                <w:lang w:val="en-US"/>
              </w:rPr>
              <w:t>Tên của loại chi tiết</w:t>
            </w:r>
          </w:p>
        </w:tc>
      </w:tr>
      <w:tr w:rsidR="00714482" w:rsidTr="00444016">
        <w:tc>
          <w:tcPr>
            <w:tcW w:w="1843" w:type="dxa"/>
            <w:vAlign w:val="center"/>
          </w:tcPr>
          <w:p w:rsidR="00714482" w:rsidRDefault="00AA6329" w:rsidP="009C7408">
            <w:pPr>
              <w:rPr>
                <w:lang w:val="en-US"/>
              </w:rPr>
            </w:pPr>
            <w:r>
              <w:rPr>
                <w:lang w:val="en-US"/>
              </w:rPr>
              <w:t>ThoiGianBaoTri</w:t>
            </w:r>
          </w:p>
        </w:tc>
        <w:tc>
          <w:tcPr>
            <w:tcW w:w="2126" w:type="dxa"/>
            <w:vAlign w:val="center"/>
          </w:tcPr>
          <w:p w:rsidR="00714482" w:rsidRDefault="00AC7BF6" w:rsidP="009C7408">
            <w:pPr>
              <w:rPr>
                <w:lang w:val="en-US"/>
              </w:rPr>
            </w:pPr>
            <w:r>
              <w:rPr>
                <w:lang w:val="en-US"/>
              </w:rPr>
              <w:t>v</w:t>
            </w:r>
            <w:r w:rsidR="008A4113">
              <w:rPr>
                <w:lang w:val="en-US"/>
              </w:rPr>
              <w:t>archar(40)</w:t>
            </w:r>
          </w:p>
        </w:tc>
        <w:tc>
          <w:tcPr>
            <w:tcW w:w="4252" w:type="dxa"/>
            <w:vAlign w:val="center"/>
          </w:tcPr>
          <w:p w:rsidR="00714482" w:rsidRDefault="00BB6161" w:rsidP="009C7408">
            <w:pPr>
              <w:rPr>
                <w:lang w:val="en-US"/>
              </w:rPr>
            </w:pPr>
            <w:r w:rsidRPr="00BB6161">
              <w:rPr>
                <w:lang w:val="en-US"/>
              </w:rPr>
              <w:t>Được</w:t>
            </w:r>
            <w:r>
              <w:rPr>
                <w:lang w:val="en-US"/>
              </w:rPr>
              <w:t xml:space="preserve"> nh</w:t>
            </w:r>
            <w:r w:rsidRPr="00BB6161">
              <w:rPr>
                <w:lang w:val="en-US"/>
              </w:rPr>
              <w:t>ập</w:t>
            </w:r>
            <w:r>
              <w:rPr>
                <w:lang w:val="en-US"/>
              </w:rPr>
              <w:t xml:space="preserve"> theo c</w:t>
            </w:r>
            <w:r w:rsidRPr="00BB6161">
              <w:rPr>
                <w:lang w:val="en-US"/>
              </w:rPr>
              <w:t>ấu</w:t>
            </w:r>
            <w:r>
              <w:rPr>
                <w:lang w:val="en-US"/>
              </w:rPr>
              <w:t xml:space="preserve"> tr</w:t>
            </w:r>
            <w:r w:rsidRPr="00BB6161">
              <w:rPr>
                <w:lang w:val="en-US"/>
              </w:rPr>
              <w:t>úc</w:t>
            </w:r>
            <w:r>
              <w:rPr>
                <w:lang w:val="en-US"/>
              </w:rPr>
              <w:t xml:space="preserve"> [1],[2],[3],[4],[5],[6],[7],[8],[9] v</w:t>
            </w:r>
            <w:r w:rsidRPr="00BB6161">
              <w:rPr>
                <w:lang w:val="en-US"/>
              </w:rPr>
              <w:t>ới</w:t>
            </w:r>
            <w:r>
              <w:rPr>
                <w:lang w:val="en-US"/>
              </w:rPr>
              <w:t xml:space="preserve"> [1]-[9] l</w:t>
            </w:r>
            <w:r w:rsidRPr="00BB6161">
              <w:rPr>
                <w:lang w:val="en-US"/>
              </w:rPr>
              <w:t>à</w:t>
            </w:r>
            <w:r>
              <w:rPr>
                <w:lang w:val="en-US"/>
              </w:rPr>
              <w:t xml:space="preserve"> c</w:t>
            </w:r>
            <w:r w:rsidRPr="00BB6161">
              <w:rPr>
                <w:lang w:val="en-US"/>
              </w:rPr>
              <w:t>ác</w:t>
            </w:r>
            <w:r>
              <w:rPr>
                <w:lang w:val="en-US"/>
              </w:rPr>
              <w:t xml:space="preserve"> thao t</w:t>
            </w:r>
            <w:r w:rsidRPr="00BB6161">
              <w:rPr>
                <w:lang w:val="en-US"/>
              </w:rPr>
              <w:t>á</w:t>
            </w:r>
            <w:r>
              <w:rPr>
                <w:lang w:val="en-US"/>
              </w:rPr>
              <w:t>c b</w:t>
            </w:r>
            <w:r w:rsidRPr="00BB6161">
              <w:rPr>
                <w:lang w:val="en-US"/>
              </w:rPr>
              <w:t>ảo</w:t>
            </w:r>
            <w:r>
              <w:rPr>
                <w:lang w:val="en-US"/>
              </w:rPr>
              <w:t xml:space="preserve"> tr</w:t>
            </w:r>
            <w:r w:rsidRPr="00BB6161">
              <w:rPr>
                <w:lang w:val="en-US"/>
              </w:rPr>
              <w:t>ì</w:t>
            </w:r>
            <w:r>
              <w:rPr>
                <w:lang w:val="en-US"/>
              </w:rPr>
              <w:t xml:space="preserve"> t</w:t>
            </w:r>
            <w:r w:rsidRPr="00BB6161">
              <w:rPr>
                <w:lang w:val="en-US"/>
              </w:rPr>
              <w:t>ươn</w:t>
            </w:r>
            <w:r>
              <w:rPr>
                <w:lang w:val="en-US"/>
              </w:rPr>
              <w:t xml:space="preserve">g </w:t>
            </w:r>
            <w:r w:rsidRPr="00BB6161">
              <w:rPr>
                <w:lang w:val="en-US"/>
              </w:rPr>
              <w:t>ứng</w:t>
            </w:r>
            <w:r>
              <w:rPr>
                <w:lang w:val="en-US"/>
              </w:rPr>
              <w:t xml:space="preserve"> v</w:t>
            </w:r>
            <w:r w:rsidRPr="00BB6161">
              <w:rPr>
                <w:lang w:val="en-US"/>
              </w:rPr>
              <w:t>ới</w:t>
            </w:r>
            <w:r>
              <w:rPr>
                <w:lang w:val="en-US"/>
              </w:rPr>
              <w:t xml:space="preserve"> m</w:t>
            </w:r>
            <w:r w:rsidRPr="00BB6161">
              <w:rPr>
                <w:lang w:val="en-US"/>
              </w:rPr>
              <w:t>ỗi</w:t>
            </w:r>
            <w:r>
              <w:rPr>
                <w:lang w:val="en-US"/>
              </w:rPr>
              <w:t xml:space="preserve"> kho</w:t>
            </w:r>
            <w:r w:rsidRPr="00BB6161">
              <w:rPr>
                <w:lang w:val="en-US"/>
              </w:rPr>
              <w:t>ảng</w:t>
            </w:r>
            <w:r>
              <w:rPr>
                <w:lang w:val="en-US"/>
              </w:rPr>
              <w:t xml:space="preserve"> th</w:t>
            </w:r>
            <w:r w:rsidRPr="00BB6161">
              <w:rPr>
                <w:lang w:val="en-US"/>
              </w:rPr>
              <w:t>ời</w:t>
            </w:r>
            <w:r>
              <w:rPr>
                <w:lang w:val="en-US"/>
              </w:rPr>
              <w:t xml:space="preserve"> gian l</w:t>
            </w:r>
            <w:r w:rsidRPr="00BB6161">
              <w:rPr>
                <w:lang w:val="en-US"/>
              </w:rPr>
              <w:t>ặp</w:t>
            </w:r>
            <w:r>
              <w:rPr>
                <w:lang w:val="en-US"/>
              </w:rPr>
              <w:t xml:space="preserve"> l</w:t>
            </w:r>
            <w:r w:rsidRPr="00BB6161">
              <w:rPr>
                <w:lang w:val="en-US"/>
              </w:rPr>
              <w:t>ại</w:t>
            </w:r>
            <w:r>
              <w:rPr>
                <w:lang w:val="en-US"/>
              </w:rPr>
              <w:t>.</w:t>
            </w:r>
          </w:p>
        </w:tc>
      </w:tr>
      <w:tr w:rsidR="00714482" w:rsidTr="00444016">
        <w:tc>
          <w:tcPr>
            <w:tcW w:w="1843" w:type="dxa"/>
            <w:vAlign w:val="center"/>
          </w:tcPr>
          <w:p w:rsidR="00714482" w:rsidRDefault="00AA6329" w:rsidP="009C7408">
            <w:pPr>
              <w:rPr>
                <w:lang w:val="en-US"/>
              </w:rPr>
            </w:pPr>
            <w:r>
              <w:rPr>
                <w:lang w:val="en-US"/>
              </w:rPr>
              <w:t>Level</w:t>
            </w:r>
          </w:p>
        </w:tc>
        <w:tc>
          <w:tcPr>
            <w:tcW w:w="2126" w:type="dxa"/>
            <w:vAlign w:val="center"/>
          </w:tcPr>
          <w:p w:rsidR="00714482" w:rsidRDefault="00AC7BF6" w:rsidP="009C7408">
            <w:pPr>
              <w:rPr>
                <w:lang w:val="en-US"/>
              </w:rPr>
            </w:pPr>
            <w:r>
              <w:rPr>
                <w:lang w:val="en-US"/>
              </w:rPr>
              <w:t>tinyi</w:t>
            </w:r>
            <w:r w:rsidR="008A4113">
              <w:rPr>
                <w:lang w:val="en-US"/>
              </w:rPr>
              <w:t>nt(4)</w:t>
            </w:r>
          </w:p>
        </w:tc>
        <w:tc>
          <w:tcPr>
            <w:tcW w:w="4252" w:type="dxa"/>
            <w:vAlign w:val="center"/>
          </w:tcPr>
          <w:p w:rsidR="00714482" w:rsidRPr="00BB6161" w:rsidRDefault="00BB6161" w:rsidP="009C7408">
            <w:pPr>
              <w:rPr>
                <w:lang w:val="en-US"/>
              </w:rPr>
            </w:pPr>
            <w:r w:rsidRPr="00BB6161">
              <w:rPr>
                <w:lang w:val="en-US"/>
              </w:rPr>
              <w:t>Cấp độ của loại chi tiết, nếu</w:t>
            </w:r>
            <w:r>
              <w:rPr>
                <w:lang w:val="en-US"/>
              </w:rPr>
              <w:t xml:space="preserve"> 0 th</w:t>
            </w:r>
            <w:r w:rsidRPr="00BB6161">
              <w:rPr>
                <w:lang w:val="en-US"/>
              </w:rPr>
              <w:t>ì</w:t>
            </w:r>
            <w:r>
              <w:rPr>
                <w:lang w:val="en-US"/>
              </w:rPr>
              <w:t xml:space="preserve"> </w:t>
            </w:r>
            <w:r w:rsidR="008253BB">
              <w:rPr>
                <w:lang w:val="en-US"/>
              </w:rPr>
              <w:t>l</w:t>
            </w:r>
            <w:r w:rsidR="008253BB" w:rsidRPr="008253BB">
              <w:rPr>
                <w:lang w:val="en-US"/>
              </w:rPr>
              <w:t>à</w:t>
            </w:r>
            <w:r w:rsidR="008253BB">
              <w:rPr>
                <w:lang w:val="en-US"/>
              </w:rPr>
              <w:t xml:space="preserve"> </w:t>
            </w:r>
            <w:r w:rsidR="008253BB">
              <w:rPr>
                <w:lang w:val="en-US"/>
              </w:rPr>
              <w:lastRenderedPageBreak/>
              <w:t>chi ti</w:t>
            </w:r>
            <w:r w:rsidR="008253BB" w:rsidRPr="008253BB">
              <w:rPr>
                <w:lang w:val="en-US"/>
              </w:rPr>
              <w:t>ết</w:t>
            </w:r>
            <w:r w:rsidR="008253BB">
              <w:rPr>
                <w:lang w:val="en-US"/>
              </w:rPr>
              <w:t xml:space="preserve"> ngo</w:t>
            </w:r>
            <w:r w:rsidR="008253BB" w:rsidRPr="008253BB">
              <w:rPr>
                <w:lang w:val="en-US"/>
              </w:rPr>
              <w:t>à</w:t>
            </w:r>
            <w:r w:rsidR="008253BB">
              <w:rPr>
                <w:lang w:val="en-US"/>
              </w:rPr>
              <w:t>i c</w:t>
            </w:r>
            <w:r w:rsidR="008253BB" w:rsidRPr="008253BB">
              <w:rPr>
                <w:lang w:val="en-US"/>
              </w:rPr>
              <w:t>ùng</w:t>
            </w:r>
            <w:r w:rsidR="008253BB">
              <w:rPr>
                <w:lang w:val="en-US"/>
              </w:rPr>
              <w:t xml:space="preserve"> </w:t>
            </w:r>
            <w:r>
              <w:rPr>
                <w:lang w:val="en-US"/>
              </w:rPr>
              <w:t>kh</w:t>
            </w:r>
            <w:r w:rsidRPr="00BB6161">
              <w:rPr>
                <w:lang w:val="en-US"/>
              </w:rPr>
              <w:t>ông</w:t>
            </w:r>
            <w:r>
              <w:rPr>
                <w:lang w:val="en-US"/>
              </w:rPr>
              <w:t xml:space="preserve"> c</w:t>
            </w:r>
            <w:r w:rsidRPr="00BB6161">
              <w:rPr>
                <w:lang w:val="en-US"/>
              </w:rPr>
              <w:t>ó</w:t>
            </w:r>
            <w:r>
              <w:rPr>
                <w:lang w:val="en-US"/>
              </w:rPr>
              <w:t xml:space="preserve"> chi ti</w:t>
            </w:r>
            <w:r w:rsidRPr="00BB6161">
              <w:rPr>
                <w:lang w:val="en-US"/>
              </w:rPr>
              <w:t>ết</w:t>
            </w:r>
            <w:r>
              <w:rPr>
                <w:lang w:val="en-US"/>
              </w:rPr>
              <w:t xml:space="preserve"> con, t</w:t>
            </w:r>
            <w:r w:rsidRPr="00BB6161">
              <w:rPr>
                <w:lang w:val="en-US"/>
              </w:rPr>
              <w:t>ừ</w:t>
            </w:r>
            <w:r>
              <w:rPr>
                <w:lang w:val="en-US"/>
              </w:rPr>
              <w:t xml:space="preserve"> 1 tr</w:t>
            </w:r>
            <w:r w:rsidRPr="00BB6161">
              <w:rPr>
                <w:lang w:val="en-US"/>
              </w:rPr>
              <w:t>ở</w:t>
            </w:r>
            <w:r>
              <w:rPr>
                <w:lang w:val="en-US"/>
              </w:rPr>
              <w:t xml:space="preserve"> </w:t>
            </w:r>
            <w:r w:rsidRPr="00BB6161">
              <w:rPr>
                <w:lang w:val="en-US"/>
              </w:rPr>
              <w:t>đi</w:t>
            </w:r>
            <w:r>
              <w:rPr>
                <w:lang w:val="en-US"/>
              </w:rPr>
              <w:t xml:space="preserve"> c</w:t>
            </w:r>
            <w:r w:rsidRPr="00BB6161">
              <w:rPr>
                <w:lang w:val="en-US"/>
              </w:rPr>
              <w:t>ó</w:t>
            </w:r>
            <w:r>
              <w:rPr>
                <w:lang w:val="en-US"/>
              </w:rPr>
              <w:t xml:space="preserve"> th</w:t>
            </w:r>
            <w:r w:rsidRPr="00BB6161">
              <w:rPr>
                <w:lang w:val="en-US"/>
              </w:rPr>
              <w:t>ể</w:t>
            </w:r>
            <w:r>
              <w:rPr>
                <w:lang w:val="en-US"/>
              </w:rPr>
              <w:t xml:space="preserve"> c</w:t>
            </w:r>
            <w:r w:rsidRPr="00BB6161">
              <w:rPr>
                <w:lang w:val="en-US"/>
              </w:rPr>
              <w:t>ó</w:t>
            </w:r>
            <w:r>
              <w:rPr>
                <w:lang w:val="en-US"/>
              </w:rPr>
              <w:t xml:space="preserve"> chi ti</w:t>
            </w:r>
            <w:r w:rsidRPr="00BB6161">
              <w:rPr>
                <w:lang w:val="en-US"/>
              </w:rPr>
              <w:t>ết</w:t>
            </w:r>
            <w:r>
              <w:rPr>
                <w:lang w:val="en-US"/>
              </w:rPr>
              <w:t xml:space="preserve"> con.</w:t>
            </w:r>
          </w:p>
        </w:tc>
      </w:tr>
    </w:tbl>
    <w:p w:rsidR="007E7789" w:rsidRPr="00BB6161" w:rsidRDefault="007E7789" w:rsidP="009C7408">
      <w:pPr>
        <w:jc w:val="center"/>
        <w:rPr>
          <w:lang w:val="en-US"/>
        </w:rPr>
      </w:pPr>
    </w:p>
    <w:p w:rsidR="003B1761" w:rsidRDefault="006C7B9D" w:rsidP="009C7408">
      <w:pPr>
        <w:pStyle w:val="Caption"/>
        <w:spacing w:line="360" w:lineRule="auto"/>
        <w:rPr>
          <w:lang w:val="en-US"/>
        </w:rPr>
      </w:pPr>
      <w:bookmarkStart w:id="20" w:name="_Toc380362782"/>
      <w:r>
        <w:t xml:space="preserve">Bảng </w:t>
      </w:r>
      <w:fldSimple w:instr=" STYLEREF 1 \s ">
        <w:r w:rsidR="000D7FA9">
          <w:rPr>
            <w:noProof/>
          </w:rPr>
          <w:t>3</w:t>
        </w:r>
      </w:fldSimple>
      <w:r w:rsidR="007057E2">
        <w:t>.</w:t>
      </w:r>
      <w:fldSimple w:instr=" SEQ Bảng \* ARABIC \s 1 ">
        <w:r w:rsidR="000D7FA9">
          <w:rPr>
            <w:noProof/>
          </w:rPr>
          <w:t>2</w:t>
        </w:r>
      </w:fldSimple>
      <w:r>
        <w:rPr>
          <w:lang w:val="en-US"/>
        </w:rPr>
        <w:t>. Th</w:t>
      </w:r>
      <w:r w:rsidRPr="006C7B9D">
        <w:rPr>
          <w:lang w:val="en-US"/>
        </w:rPr>
        <w:t>ông</w:t>
      </w:r>
      <w:r>
        <w:rPr>
          <w:lang w:val="en-US"/>
        </w:rPr>
        <w:t xml:space="preserve"> tin v</w:t>
      </w:r>
      <w:r w:rsidRPr="006C7B9D">
        <w:rPr>
          <w:lang w:val="en-US"/>
        </w:rPr>
        <w:t>ề</w:t>
      </w:r>
      <w:r>
        <w:rPr>
          <w:lang w:val="en-US"/>
        </w:rPr>
        <w:t xml:space="preserve"> b</w:t>
      </w:r>
      <w:r w:rsidRPr="006C7B9D">
        <w:rPr>
          <w:lang w:val="en-US"/>
        </w:rPr>
        <w:t>ảng</w:t>
      </w:r>
      <w:r>
        <w:rPr>
          <w:lang w:val="en-US"/>
        </w:rPr>
        <w:t xml:space="preserve"> tableloaichitiet</w:t>
      </w:r>
      <w:bookmarkEnd w:id="20"/>
    </w:p>
    <w:p w:rsidR="007B58EC" w:rsidRDefault="00050C41" w:rsidP="009C7408">
      <w:pPr>
        <w:rPr>
          <w:lang w:val="en-US"/>
        </w:rPr>
      </w:pPr>
      <w:r>
        <w:rPr>
          <w:lang w:val="en-US"/>
        </w:rPr>
        <w:tab/>
      </w:r>
      <w:r w:rsidRPr="00050C41">
        <w:rPr>
          <w:lang w:val="en-US"/>
        </w:rPr>
        <w:t>Bảng tablethietbi chứa những thông</w:t>
      </w:r>
      <w:r>
        <w:rPr>
          <w:lang w:val="en-US"/>
        </w:rPr>
        <w:t xml:space="preserve"> tin v</w:t>
      </w:r>
      <w:r w:rsidRPr="00050C41">
        <w:rPr>
          <w:lang w:val="en-US"/>
        </w:rPr>
        <w:t>ề</w:t>
      </w:r>
      <w:r>
        <w:rPr>
          <w:lang w:val="en-US"/>
        </w:rPr>
        <w:t xml:space="preserve"> doanh nghi</w:t>
      </w:r>
      <w:r w:rsidRPr="00050C41">
        <w:rPr>
          <w:lang w:val="en-US"/>
        </w:rPr>
        <w:t>ệp</w:t>
      </w:r>
      <w:r>
        <w:rPr>
          <w:lang w:val="en-US"/>
        </w:rPr>
        <w:t>, c</w:t>
      </w:r>
      <w:r w:rsidRPr="00050C41">
        <w:rPr>
          <w:lang w:val="en-US"/>
        </w:rPr>
        <w:t>ông</w:t>
      </w:r>
      <w:r>
        <w:rPr>
          <w:lang w:val="en-US"/>
        </w:rPr>
        <w:t xml:space="preserve"> ty s</w:t>
      </w:r>
      <w:r w:rsidRPr="00050C41">
        <w:rPr>
          <w:lang w:val="en-US"/>
        </w:rPr>
        <w:t>ở</w:t>
      </w:r>
      <w:r>
        <w:rPr>
          <w:lang w:val="en-US"/>
        </w:rPr>
        <w:t xml:space="preserve"> h</w:t>
      </w:r>
      <w:r w:rsidRPr="00050C41">
        <w:rPr>
          <w:lang w:val="en-US"/>
        </w:rPr>
        <w:t>ữu</w:t>
      </w:r>
      <w:r>
        <w:rPr>
          <w:lang w:val="en-US"/>
        </w:rPr>
        <w:t>.</w:t>
      </w:r>
    </w:p>
    <w:tbl>
      <w:tblPr>
        <w:tblStyle w:val="TableGrid"/>
        <w:tblW w:w="0" w:type="auto"/>
        <w:tblInd w:w="392" w:type="dxa"/>
        <w:tblLook w:val="04A0" w:firstRow="1" w:lastRow="0" w:firstColumn="1" w:lastColumn="0" w:noHBand="0" w:noVBand="1"/>
      </w:tblPr>
      <w:tblGrid>
        <w:gridCol w:w="2340"/>
        <w:gridCol w:w="2114"/>
        <w:gridCol w:w="3909"/>
      </w:tblGrid>
      <w:tr w:rsidR="00444016" w:rsidTr="00E0231D">
        <w:tc>
          <w:tcPr>
            <w:tcW w:w="2340" w:type="dxa"/>
            <w:vAlign w:val="center"/>
          </w:tcPr>
          <w:p w:rsidR="00444016" w:rsidRDefault="00444016" w:rsidP="009C7408">
            <w:pPr>
              <w:jc w:val="center"/>
              <w:rPr>
                <w:lang w:val="en-US"/>
              </w:rPr>
            </w:pPr>
            <w:r>
              <w:rPr>
                <w:lang w:val="en-US"/>
              </w:rPr>
              <w:t>T</w:t>
            </w:r>
            <w:r w:rsidRPr="00444016">
              <w:rPr>
                <w:lang w:val="en-US"/>
              </w:rPr>
              <w:t>ên</w:t>
            </w:r>
            <w:r>
              <w:rPr>
                <w:lang w:val="en-US"/>
              </w:rPr>
              <w:t xml:space="preserve"> tr</w:t>
            </w:r>
            <w:r w:rsidRPr="00444016">
              <w:rPr>
                <w:lang w:val="en-US"/>
              </w:rPr>
              <w:t>ường</w:t>
            </w:r>
          </w:p>
        </w:tc>
        <w:tc>
          <w:tcPr>
            <w:tcW w:w="2114" w:type="dxa"/>
            <w:vAlign w:val="center"/>
          </w:tcPr>
          <w:p w:rsidR="00444016" w:rsidRDefault="00444016" w:rsidP="009C7408">
            <w:pPr>
              <w:jc w:val="center"/>
              <w:rPr>
                <w:lang w:val="en-US"/>
              </w:rPr>
            </w:pPr>
            <w:r>
              <w:rPr>
                <w:lang w:val="en-US"/>
              </w:rPr>
              <w:t>Lo</w:t>
            </w:r>
            <w:r w:rsidRPr="00444016">
              <w:rPr>
                <w:lang w:val="en-US"/>
              </w:rPr>
              <w:t>ại</w:t>
            </w:r>
            <w:r>
              <w:rPr>
                <w:lang w:val="en-US"/>
              </w:rPr>
              <w:t xml:space="preserve"> d</w:t>
            </w:r>
            <w:r w:rsidRPr="00444016">
              <w:rPr>
                <w:lang w:val="en-US"/>
              </w:rPr>
              <w:t>ữ</w:t>
            </w:r>
            <w:r>
              <w:rPr>
                <w:lang w:val="en-US"/>
              </w:rPr>
              <w:t xml:space="preserve"> li</w:t>
            </w:r>
            <w:r w:rsidRPr="00444016">
              <w:rPr>
                <w:lang w:val="en-US"/>
              </w:rPr>
              <w:t>ệu</w:t>
            </w:r>
          </w:p>
        </w:tc>
        <w:tc>
          <w:tcPr>
            <w:tcW w:w="3909" w:type="dxa"/>
            <w:vAlign w:val="center"/>
          </w:tcPr>
          <w:p w:rsidR="00444016" w:rsidRDefault="00444016" w:rsidP="009C7408">
            <w:pPr>
              <w:jc w:val="center"/>
              <w:rPr>
                <w:lang w:val="en-US"/>
              </w:rPr>
            </w:pPr>
            <w:r>
              <w:rPr>
                <w:lang w:val="en-US"/>
              </w:rPr>
              <w:t>M</w:t>
            </w:r>
            <w:r w:rsidRPr="00444016">
              <w:rPr>
                <w:lang w:val="en-US"/>
              </w:rPr>
              <w:t>ô</w:t>
            </w:r>
            <w:r>
              <w:rPr>
                <w:lang w:val="en-US"/>
              </w:rPr>
              <w:t xml:space="preserve"> t</w:t>
            </w:r>
            <w:r w:rsidRPr="00444016">
              <w:rPr>
                <w:lang w:val="en-US"/>
              </w:rPr>
              <w:t>ả</w:t>
            </w:r>
          </w:p>
        </w:tc>
      </w:tr>
      <w:tr w:rsidR="00444016" w:rsidTr="00E0231D">
        <w:tc>
          <w:tcPr>
            <w:tcW w:w="2340" w:type="dxa"/>
            <w:vAlign w:val="center"/>
          </w:tcPr>
          <w:p w:rsidR="00444016" w:rsidRDefault="00667D82" w:rsidP="009C7408">
            <w:pPr>
              <w:rPr>
                <w:lang w:val="en-US"/>
              </w:rPr>
            </w:pPr>
            <w:r>
              <w:rPr>
                <w:lang w:val="en-US"/>
              </w:rPr>
              <w:t>MaTB</w:t>
            </w:r>
          </w:p>
        </w:tc>
        <w:tc>
          <w:tcPr>
            <w:tcW w:w="2114" w:type="dxa"/>
          </w:tcPr>
          <w:p w:rsidR="00444016" w:rsidRDefault="00AC7BF6" w:rsidP="009C7408">
            <w:pPr>
              <w:rPr>
                <w:lang w:val="en-US"/>
              </w:rPr>
            </w:pPr>
            <w:r>
              <w:rPr>
                <w:lang w:val="en-US"/>
              </w:rPr>
              <w:t>v</w:t>
            </w:r>
            <w:r w:rsidR="00A75FD6">
              <w:rPr>
                <w:lang w:val="en-US"/>
              </w:rPr>
              <w:t>archar(50)</w:t>
            </w:r>
          </w:p>
        </w:tc>
        <w:tc>
          <w:tcPr>
            <w:tcW w:w="3909" w:type="dxa"/>
          </w:tcPr>
          <w:p w:rsidR="00444016" w:rsidRDefault="004A477F" w:rsidP="009C7408">
            <w:pPr>
              <w:rPr>
                <w:lang w:val="en-US"/>
              </w:rPr>
            </w:pPr>
            <w:r>
              <w:rPr>
                <w:lang w:val="en-US"/>
              </w:rPr>
              <w:t>Primary key, m</w:t>
            </w:r>
            <w:r w:rsidRPr="004A477F">
              <w:rPr>
                <w:lang w:val="en-US"/>
              </w:rPr>
              <w:t>ã</w:t>
            </w:r>
            <w:r>
              <w:rPr>
                <w:lang w:val="en-US"/>
              </w:rPr>
              <w:t xml:space="preserve"> s</w:t>
            </w:r>
            <w:r w:rsidRPr="004A477F">
              <w:rPr>
                <w:lang w:val="en-US"/>
              </w:rPr>
              <w:t>ố</w:t>
            </w:r>
            <w:r>
              <w:rPr>
                <w:lang w:val="en-US"/>
              </w:rPr>
              <w:t xml:space="preserve"> thi</w:t>
            </w:r>
            <w:r w:rsidRPr="004A477F">
              <w:rPr>
                <w:lang w:val="en-US"/>
              </w:rPr>
              <w:t>ết</w:t>
            </w:r>
            <w:r>
              <w:rPr>
                <w:lang w:val="en-US"/>
              </w:rPr>
              <w:t xml:space="preserve"> b</w:t>
            </w:r>
            <w:r w:rsidRPr="004A477F">
              <w:rPr>
                <w:lang w:val="en-US"/>
              </w:rPr>
              <w:t>ị</w:t>
            </w:r>
            <w:r>
              <w:rPr>
                <w:lang w:val="en-US"/>
              </w:rPr>
              <w:t>.</w:t>
            </w:r>
          </w:p>
        </w:tc>
      </w:tr>
      <w:tr w:rsidR="00444016" w:rsidRPr="004A477F" w:rsidTr="00E0231D">
        <w:tc>
          <w:tcPr>
            <w:tcW w:w="2340" w:type="dxa"/>
            <w:vAlign w:val="center"/>
          </w:tcPr>
          <w:p w:rsidR="00444016" w:rsidRDefault="00667D82" w:rsidP="009C7408">
            <w:pPr>
              <w:rPr>
                <w:lang w:val="en-US"/>
              </w:rPr>
            </w:pPr>
            <w:r>
              <w:rPr>
                <w:lang w:val="en-US"/>
              </w:rPr>
              <w:t>LoaiTB</w:t>
            </w:r>
          </w:p>
        </w:tc>
        <w:tc>
          <w:tcPr>
            <w:tcW w:w="2114" w:type="dxa"/>
          </w:tcPr>
          <w:p w:rsidR="00444016" w:rsidRDefault="00AC7BF6" w:rsidP="009C7408">
            <w:pPr>
              <w:rPr>
                <w:lang w:val="en-US"/>
              </w:rPr>
            </w:pPr>
            <w:r>
              <w:rPr>
                <w:lang w:val="en-US"/>
              </w:rPr>
              <w:t>v</w:t>
            </w:r>
            <w:r w:rsidR="00B6012E">
              <w:rPr>
                <w:lang w:val="en-US"/>
              </w:rPr>
              <w:t>ar</w:t>
            </w:r>
            <w:r w:rsidR="00C56A1E">
              <w:rPr>
                <w:lang w:val="en-US"/>
              </w:rPr>
              <w:t>c</w:t>
            </w:r>
            <w:r w:rsidR="00B6012E">
              <w:rPr>
                <w:lang w:val="en-US"/>
              </w:rPr>
              <w:t>har(10)</w:t>
            </w:r>
          </w:p>
        </w:tc>
        <w:tc>
          <w:tcPr>
            <w:tcW w:w="3909" w:type="dxa"/>
          </w:tcPr>
          <w:p w:rsidR="00444016" w:rsidRPr="004A477F" w:rsidRDefault="004A477F" w:rsidP="009C7408">
            <w:pPr>
              <w:rPr>
                <w:lang w:val="en-US"/>
              </w:rPr>
            </w:pPr>
            <w:r w:rsidRPr="004A477F">
              <w:rPr>
                <w:lang w:val="en-US"/>
              </w:rPr>
              <w:t>Dùng để phân biệt th</w:t>
            </w:r>
            <w:r>
              <w:rPr>
                <w:lang w:val="en-US"/>
              </w:rPr>
              <w:t>eo t</w:t>
            </w:r>
            <w:r w:rsidRPr="004A477F">
              <w:rPr>
                <w:lang w:val="en-US"/>
              </w:rPr>
              <w:t>ừng</w:t>
            </w:r>
            <w:r>
              <w:rPr>
                <w:lang w:val="en-US"/>
              </w:rPr>
              <w:t xml:space="preserve"> lo</w:t>
            </w:r>
            <w:r w:rsidRPr="004A477F">
              <w:rPr>
                <w:lang w:val="en-US"/>
              </w:rPr>
              <w:t>ại</w:t>
            </w:r>
            <w:r>
              <w:rPr>
                <w:lang w:val="en-US"/>
              </w:rPr>
              <w:t xml:space="preserve"> thi</w:t>
            </w:r>
            <w:r w:rsidRPr="004A477F">
              <w:rPr>
                <w:lang w:val="en-US"/>
              </w:rPr>
              <w:t>ết</w:t>
            </w:r>
            <w:r>
              <w:rPr>
                <w:lang w:val="en-US"/>
              </w:rPr>
              <w:t xml:space="preserve"> b</w:t>
            </w:r>
            <w:r w:rsidRPr="004A477F">
              <w:rPr>
                <w:lang w:val="en-US"/>
              </w:rPr>
              <w:t>ị</w:t>
            </w:r>
          </w:p>
        </w:tc>
      </w:tr>
      <w:tr w:rsidR="00444016" w:rsidRPr="004A477F" w:rsidTr="00E0231D">
        <w:tc>
          <w:tcPr>
            <w:tcW w:w="2340" w:type="dxa"/>
            <w:vAlign w:val="center"/>
          </w:tcPr>
          <w:p w:rsidR="00444016" w:rsidRDefault="00667D82" w:rsidP="009C7408">
            <w:pPr>
              <w:rPr>
                <w:lang w:val="en-US"/>
              </w:rPr>
            </w:pPr>
            <w:r>
              <w:rPr>
                <w:lang w:val="en-US"/>
              </w:rPr>
              <w:t>SoDangKy</w:t>
            </w:r>
          </w:p>
        </w:tc>
        <w:tc>
          <w:tcPr>
            <w:tcW w:w="2114" w:type="dxa"/>
          </w:tcPr>
          <w:p w:rsidR="00444016" w:rsidRDefault="00AC7BF6" w:rsidP="009C7408">
            <w:pPr>
              <w:rPr>
                <w:lang w:val="en-US"/>
              </w:rPr>
            </w:pPr>
            <w:r>
              <w:rPr>
                <w:lang w:val="en-US"/>
              </w:rPr>
              <w:t>v</w:t>
            </w:r>
            <w:r w:rsidR="00C56A1E">
              <w:rPr>
                <w:lang w:val="en-US"/>
              </w:rPr>
              <w:t>archar(100)</w:t>
            </w:r>
          </w:p>
        </w:tc>
        <w:tc>
          <w:tcPr>
            <w:tcW w:w="3909" w:type="dxa"/>
          </w:tcPr>
          <w:p w:rsidR="00444016" w:rsidRPr="004A477F" w:rsidRDefault="004A477F" w:rsidP="009C7408">
            <w:pPr>
              <w:rPr>
                <w:lang w:val="en-US"/>
              </w:rPr>
            </w:pPr>
            <w:r w:rsidRPr="004A477F">
              <w:rPr>
                <w:lang w:val="en-US"/>
              </w:rPr>
              <w:t>Số đăng ký của th</w:t>
            </w:r>
            <w:r>
              <w:rPr>
                <w:lang w:val="en-US"/>
              </w:rPr>
              <w:t>i</w:t>
            </w:r>
            <w:r w:rsidRPr="004A477F">
              <w:rPr>
                <w:lang w:val="en-US"/>
              </w:rPr>
              <w:t>ết</w:t>
            </w:r>
            <w:r>
              <w:rPr>
                <w:lang w:val="en-US"/>
              </w:rPr>
              <w:t xml:space="preserve"> b</w:t>
            </w:r>
            <w:r w:rsidRPr="004A477F">
              <w:rPr>
                <w:lang w:val="en-US"/>
              </w:rPr>
              <w:t>ị</w:t>
            </w:r>
            <w:r>
              <w:rPr>
                <w:lang w:val="en-US"/>
              </w:rPr>
              <w:t>.</w:t>
            </w:r>
          </w:p>
        </w:tc>
      </w:tr>
      <w:tr w:rsidR="00444016" w:rsidTr="00E0231D">
        <w:tc>
          <w:tcPr>
            <w:tcW w:w="2340" w:type="dxa"/>
            <w:vAlign w:val="center"/>
          </w:tcPr>
          <w:p w:rsidR="00444016" w:rsidRDefault="00667D82" w:rsidP="009C7408">
            <w:pPr>
              <w:rPr>
                <w:lang w:val="en-US"/>
              </w:rPr>
            </w:pPr>
            <w:r>
              <w:rPr>
                <w:lang w:val="en-US"/>
              </w:rPr>
              <w:t>TrangThai</w:t>
            </w:r>
          </w:p>
        </w:tc>
        <w:tc>
          <w:tcPr>
            <w:tcW w:w="2114" w:type="dxa"/>
          </w:tcPr>
          <w:p w:rsidR="00444016" w:rsidRDefault="00AC7BF6" w:rsidP="009C7408">
            <w:pPr>
              <w:rPr>
                <w:lang w:val="en-US"/>
              </w:rPr>
            </w:pPr>
            <w:r>
              <w:rPr>
                <w:lang w:val="en-US"/>
              </w:rPr>
              <w:t>t</w:t>
            </w:r>
            <w:r w:rsidR="002F4347">
              <w:rPr>
                <w:lang w:val="en-US"/>
              </w:rPr>
              <w:t>iny</w:t>
            </w:r>
            <w:r>
              <w:rPr>
                <w:lang w:val="en-US"/>
              </w:rPr>
              <w:t>i</w:t>
            </w:r>
            <w:r w:rsidR="002F4347">
              <w:rPr>
                <w:lang w:val="en-US"/>
              </w:rPr>
              <w:t>nt(4)</w:t>
            </w:r>
          </w:p>
        </w:tc>
        <w:tc>
          <w:tcPr>
            <w:tcW w:w="3909" w:type="dxa"/>
          </w:tcPr>
          <w:p w:rsidR="00444016" w:rsidRDefault="004A477F" w:rsidP="009C7408">
            <w:pPr>
              <w:rPr>
                <w:lang w:val="en-US"/>
              </w:rPr>
            </w:pPr>
            <w:r>
              <w:rPr>
                <w:lang w:val="en-US"/>
              </w:rPr>
              <w:t>Tr</w:t>
            </w:r>
            <w:r w:rsidRPr="004A477F">
              <w:rPr>
                <w:lang w:val="en-US"/>
              </w:rPr>
              <w:t>ạng</w:t>
            </w:r>
            <w:r>
              <w:rPr>
                <w:lang w:val="en-US"/>
              </w:rPr>
              <w:t xml:space="preserve"> th</w:t>
            </w:r>
            <w:r w:rsidRPr="004A477F">
              <w:rPr>
                <w:lang w:val="en-US"/>
              </w:rPr>
              <w:t>ái</w:t>
            </w:r>
            <w:r>
              <w:rPr>
                <w:lang w:val="en-US"/>
              </w:rPr>
              <w:t xml:space="preserve"> ho</w:t>
            </w:r>
            <w:r w:rsidRPr="004A477F">
              <w:rPr>
                <w:lang w:val="en-US"/>
              </w:rPr>
              <w:t>ạt</w:t>
            </w:r>
            <w:r>
              <w:rPr>
                <w:lang w:val="en-US"/>
              </w:rPr>
              <w:t xml:space="preserve"> </w:t>
            </w:r>
            <w:r w:rsidRPr="004A477F">
              <w:rPr>
                <w:lang w:val="en-US"/>
              </w:rPr>
              <w:t>động</w:t>
            </w:r>
            <w:r>
              <w:rPr>
                <w:lang w:val="en-US"/>
              </w:rPr>
              <w:t xml:space="preserve"> c</w:t>
            </w:r>
            <w:r w:rsidRPr="004A477F">
              <w:rPr>
                <w:lang w:val="en-US"/>
              </w:rPr>
              <w:t>ủa</w:t>
            </w:r>
            <w:r>
              <w:rPr>
                <w:lang w:val="en-US"/>
              </w:rPr>
              <w:t xml:space="preserve"> thi</w:t>
            </w:r>
            <w:r w:rsidRPr="004A477F">
              <w:rPr>
                <w:lang w:val="en-US"/>
              </w:rPr>
              <w:t>ết</w:t>
            </w:r>
            <w:r>
              <w:rPr>
                <w:lang w:val="en-US"/>
              </w:rPr>
              <w:t xml:space="preserve"> b</w:t>
            </w:r>
            <w:r w:rsidRPr="004A477F">
              <w:rPr>
                <w:lang w:val="en-US"/>
              </w:rPr>
              <w:t>ị</w:t>
            </w:r>
            <w:r>
              <w:rPr>
                <w:lang w:val="en-US"/>
              </w:rPr>
              <w:t>.</w:t>
            </w:r>
          </w:p>
        </w:tc>
      </w:tr>
      <w:tr w:rsidR="00444016" w:rsidTr="00E0231D">
        <w:tc>
          <w:tcPr>
            <w:tcW w:w="2340" w:type="dxa"/>
            <w:vAlign w:val="center"/>
          </w:tcPr>
          <w:p w:rsidR="00444016" w:rsidRDefault="00667D82" w:rsidP="009C7408">
            <w:pPr>
              <w:rPr>
                <w:lang w:val="en-US"/>
              </w:rPr>
            </w:pPr>
            <w:r>
              <w:rPr>
                <w:lang w:val="en-US"/>
              </w:rPr>
              <w:t>KieuDang</w:t>
            </w:r>
          </w:p>
        </w:tc>
        <w:tc>
          <w:tcPr>
            <w:tcW w:w="2114" w:type="dxa"/>
          </w:tcPr>
          <w:p w:rsidR="00444016" w:rsidRDefault="00AC7BF6" w:rsidP="009C7408">
            <w:pPr>
              <w:rPr>
                <w:lang w:val="en-US"/>
              </w:rPr>
            </w:pPr>
            <w:r>
              <w:rPr>
                <w:lang w:val="en-US"/>
              </w:rPr>
              <w:t>v</w:t>
            </w:r>
            <w:r w:rsidR="002F4347">
              <w:rPr>
                <w:lang w:val="en-US"/>
              </w:rPr>
              <w:t>archar(100)</w:t>
            </w:r>
          </w:p>
        </w:tc>
        <w:tc>
          <w:tcPr>
            <w:tcW w:w="3909" w:type="dxa"/>
          </w:tcPr>
          <w:p w:rsidR="00444016" w:rsidRDefault="004A477F" w:rsidP="009C7408">
            <w:pPr>
              <w:rPr>
                <w:lang w:val="en-US"/>
              </w:rPr>
            </w:pPr>
            <w:r>
              <w:rPr>
                <w:lang w:val="en-US"/>
              </w:rPr>
              <w:t>Ki</w:t>
            </w:r>
            <w:r w:rsidRPr="004A477F">
              <w:rPr>
                <w:lang w:val="en-US"/>
              </w:rPr>
              <w:t>ểu</w:t>
            </w:r>
            <w:r>
              <w:rPr>
                <w:lang w:val="en-US"/>
              </w:rPr>
              <w:t xml:space="preserve"> d</w:t>
            </w:r>
            <w:r w:rsidRPr="004A477F">
              <w:rPr>
                <w:lang w:val="en-US"/>
              </w:rPr>
              <w:t>áng</w:t>
            </w:r>
            <w:r>
              <w:rPr>
                <w:lang w:val="en-US"/>
              </w:rPr>
              <w:t xml:space="preserve"> c</w:t>
            </w:r>
            <w:r w:rsidRPr="004A477F">
              <w:rPr>
                <w:lang w:val="en-US"/>
              </w:rPr>
              <w:t>ủa</w:t>
            </w:r>
            <w:r>
              <w:rPr>
                <w:lang w:val="en-US"/>
              </w:rPr>
              <w:t xml:space="preserve"> thi</w:t>
            </w:r>
            <w:r w:rsidRPr="004A477F">
              <w:rPr>
                <w:lang w:val="en-US"/>
              </w:rPr>
              <w:t>ết</w:t>
            </w:r>
            <w:r>
              <w:rPr>
                <w:lang w:val="en-US"/>
              </w:rPr>
              <w:t xml:space="preserve"> b</w:t>
            </w:r>
            <w:r w:rsidRPr="004A477F">
              <w:rPr>
                <w:lang w:val="en-US"/>
              </w:rPr>
              <w:t>ị</w:t>
            </w:r>
            <w:r>
              <w:rPr>
                <w:lang w:val="en-US"/>
              </w:rPr>
              <w:t>.</w:t>
            </w:r>
          </w:p>
        </w:tc>
      </w:tr>
      <w:tr w:rsidR="00737CFE" w:rsidTr="00E0231D">
        <w:tc>
          <w:tcPr>
            <w:tcW w:w="2340" w:type="dxa"/>
            <w:vAlign w:val="center"/>
          </w:tcPr>
          <w:p w:rsidR="00737CFE" w:rsidRDefault="00737CFE" w:rsidP="009C7408">
            <w:pPr>
              <w:rPr>
                <w:lang w:val="en-US"/>
              </w:rPr>
            </w:pPr>
            <w:r>
              <w:rPr>
                <w:lang w:val="en-US"/>
              </w:rPr>
              <w:t>HangSX</w:t>
            </w:r>
          </w:p>
        </w:tc>
        <w:tc>
          <w:tcPr>
            <w:tcW w:w="2114" w:type="dxa"/>
          </w:tcPr>
          <w:p w:rsidR="00737CFE" w:rsidRDefault="00AC7BF6" w:rsidP="009C7408">
            <w:pPr>
              <w:rPr>
                <w:lang w:val="en-US"/>
              </w:rPr>
            </w:pPr>
            <w:r>
              <w:rPr>
                <w:lang w:val="en-US"/>
              </w:rPr>
              <w:t>v</w:t>
            </w:r>
            <w:r w:rsidR="00737CFE">
              <w:rPr>
                <w:lang w:val="en-US"/>
              </w:rPr>
              <w:t>archar(100)</w:t>
            </w:r>
          </w:p>
        </w:tc>
        <w:tc>
          <w:tcPr>
            <w:tcW w:w="3909" w:type="dxa"/>
          </w:tcPr>
          <w:p w:rsidR="00737CFE" w:rsidRDefault="004A477F" w:rsidP="009C7408">
            <w:pPr>
              <w:rPr>
                <w:lang w:val="en-US"/>
              </w:rPr>
            </w:pPr>
            <w:r>
              <w:rPr>
                <w:lang w:val="en-US"/>
              </w:rPr>
              <w:t>H</w:t>
            </w:r>
            <w:r w:rsidRPr="004A477F">
              <w:rPr>
                <w:lang w:val="en-US"/>
              </w:rPr>
              <w:t>ãng</w:t>
            </w:r>
            <w:r>
              <w:rPr>
                <w:lang w:val="en-US"/>
              </w:rPr>
              <w:t xml:space="preserve"> s</w:t>
            </w:r>
            <w:r w:rsidRPr="004A477F">
              <w:rPr>
                <w:lang w:val="en-US"/>
              </w:rPr>
              <w:t>ản</w:t>
            </w:r>
            <w:r>
              <w:rPr>
                <w:lang w:val="en-US"/>
              </w:rPr>
              <w:t xml:space="preserve"> xu</w:t>
            </w:r>
            <w:r w:rsidRPr="004A477F">
              <w:rPr>
                <w:lang w:val="en-US"/>
              </w:rPr>
              <w:t>ất</w:t>
            </w:r>
            <w:r>
              <w:rPr>
                <w:lang w:val="en-US"/>
              </w:rPr>
              <w:t xml:space="preserve"> thi</w:t>
            </w:r>
            <w:r w:rsidRPr="004A477F">
              <w:rPr>
                <w:lang w:val="en-US"/>
              </w:rPr>
              <w:t>ết</w:t>
            </w:r>
            <w:r>
              <w:rPr>
                <w:lang w:val="en-US"/>
              </w:rPr>
              <w:t xml:space="preserve"> b</w:t>
            </w:r>
            <w:r w:rsidRPr="004A477F">
              <w:rPr>
                <w:lang w:val="en-US"/>
              </w:rPr>
              <w:t>ị</w:t>
            </w:r>
            <w:r>
              <w:rPr>
                <w:lang w:val="en-US"/>
              </w:rPr>
              <w:t>.</w:t>
            </w:r>
          </w:p>
        </w:tc>
      </w:tr>
      <w:tr w:rsidR="00737CFE" w:rsidTr="00E0231D">
        <w:tc>
          <w:tcPr>
            <w:tcW w:w="2340" w:type="dxa"/>
            <w:vAlign w:val="center"/>
          </w:tcPr>
          <w:p w:rsidR="00737CFE" w:rsidRDefault="00737CFE" w:rsidP="009C7408">
            <w:pPr>
              <w:rPr>
                <w:lang w:val="en-US"/>
              </w:rPr>
            </w:pPr>
            <w:r>
              <w:rPr>
                <w:lang w:val="en-US"/>
              </w:rPr>
              <w:t>NuocSX</w:t>
            </w:r>
          </w:p>
        </w:tc>
        <w:tc>
          <w:tcPr>
            <w:tcW w:w="2114" w:type="dxa"/>
          </w:tcPr>
          <w:p w:rsidR="00737CFE" w:rsidRDefault="00AC7BF6" w:rsidP="009C7408">
            <w:pPr>
              <w:rPr>
                <w:lang w:val="en-US"/>
              </w:rPr>
            </w:pPr>
            <w:r>
              <w:rPr>
                <w:lang w:val="en-US"/>
              </w:rPr>
              <w:t>v</w:t>
            </w:r>
            <w:r w:rsidR="00737CFE">
              <w:rPr>
                <w:lang w:val="en-US"/>
              </w:rPr>
              <w:t>archar(100)</w:t>
            </w:r>
          </w:p>
        </w:tc>
        <w:tc>
          <w:tcPr>
            <w:tcW w:w="3909" w:type="dxa"/>
          </w:tcPr>
          <w:p w:rsidR="00737CFE" w:rsidRDefault="004A477F" w:rsidP="009C7408">
            <w:pPr>
              <w:rPr>
                <w:lang w:val="en-US"/>
              </w:rPr>
            </w:pPr>
            <w:r>
              <w:rPr>
                <w:lang w:val="en-US"/>
              </w:rPr>
              <w:t>N</w:t>
            </w:r>
            <w:r w:rsidRPr="004A477F">
              <w:rPr>
                <w:lang w:val="en-US"/>
              </w:rPr>
              <w:t>ước</w:t>
            </w:r>
            <w:r>
              <w:rPr>
                <w:lang w:val="en-US"/>
              </w:rPr>
              <w:t xml:space="preserve"> s</w:t>
            </w:r>
            <w:r w:rsidRPr="004A477F">
              <w:rPr>
                <w:lang w:val="en-US"/>
              </w:rPr>
              <w:t>ản</w:t>
            </w:r>
            <w:r>
              <w:rPr>
                <w:lang w:val="en-US"/>
              </w:rPr>
              <w:t xml:space="preserve"> xu</w:t>
            </w:r>
            <w:r w:rsidRPr="004A477F">
              <w:rPr>
                <w:lang w:val="en-US"/>
              </w:rPr>
              <w:t>ất</w:t>
            </w:r>
            <w:r>
              <w:rPr>
                <w:lang w:val="en-US"/>
              </w:rPr>
              <w:t xml:space="preserve"> thi</w:t>
            </w:r>
            <w:r w:rsidRPr="004A477F">
              <w:rPr>
                <w:lang w:val="en-US"/>
              </w:rPr>
              <w:t>ết</w:t>
            </w:r>
            <w:r>
              <w:rPr>
                <w:lang w:val="en-US"/>
              </w:rPr>
              <w:t xml:space="preserve"> b</w:t>
            </w:r>
            <w:r w:rsidRPr="004A477F">
              <w:rPr>
                <w:lang w:val="en-US"/>
              </w:rPr>
              <w:t>ị</w:t>
            </w:r>
            <w:r>
              <w:rPr>
                <w:lang w:val="en-US"/>
              </w:rPr>
              <w:t>.</w:t>
            </w:r>
          </w:p>
        </w:tc>
      </w:tr>
      <w:tr w:rsidR="00737CFE" w:rsidTr="00E0231D">
        <w:tc>
          <w:tcPr>
            <w:tcW w:w="2340" w:type="dxa"/>
            <w:vAlign w:val="center"/>
          </w:tcPr>
          <w:p w:rsidR="00737CFE" w:rsidRDefault="00737CFE" w:rsidP="009C7408">
            <w:pPr>
              <w:rPr>
                <w:lang w:val="en-US"/>
              </w:rPr>
            </w:pPr>
            <w:r>
              <w:rPr>
                <w:lang w:val="en-US"/>
              </w:rPr>
              <w:t>NamSX</w:t>
            </w:r>
          </w:p>
        </w:tc>
        <w:tc>
          <w:tcPr>
            <w:tcW w:w="2114" w:type="dxa"/>
          </w:tcPr>
          <w:p w:rsidR="00737CFE" w:rsidRDefault="00AC7BF6" w:rsidP="009C7408">
            <w:pPr>
              <w:rPr>
                <w:lang w:val="en-US"/>
              </w:rPr>
            </w:pPr>
            <w:r>
              <w:rPr>
                <w:lang w:val="en-US"/>
              </w:rPr>
              <w:t>i</w:t>
            </w:r>
            <w:r w:rsidR="00737CFE">
              <w:rPr>
                <w:lang w:val="en-US"/>
              </w:rPr>
              <w:t>n</w:t>
            </w:r>
            <w:r w:rsidR="00D27A84">
              <w:rPr>
                <w:lang w:val="en-US"/>
              </w:rPr>
              <w:t>t(10)</w:t>
            </w:r>
          </w:p>
        </w:tc>
        <w:tc>
          <w:tcPr>
            <w:tcW w:w="3909" w:type="dxa"/>
          </w:tcPr>
          <w:p w:rsidR="00737CFE" w:rsidRDefault="004A477F" w:rsidP="009C7408">
            <w:pPr>
              <w:rPr>
                <w:lang w:val="en-US"/>
              </w:rPr>
            </w:pPr>
            <w:r>
              <w:rPr>
                <w:lang w:val="en-US"/>
              </w:rPr>
              <w:t>N</w:t>
            </w:r>
            <w:r w:rsidRPr="004A477F">
              <w:rPr>
                <w:lang w:val="en-US"/>
              </w:rPr>
              <w:t>ăm</w:t>
            </w:r>
            <w:r>
              <w:rPr>
                <w:lang w:val="en-US"/>
              </w:rPr>
              <w:t xml:space="preserve"> thi</w:t>
            </w:r>
            <w:r w:rsidRPr="004A477F">
              <w:rPr>
                <w:lang w:val="en-US"/>
              </w:rPr>
              <w:t>ết</w:t>
            </w:r>
            <w:r>
              <w:rPr>
                <w:lang w:val="en-US"/>
              </w:rPr>
              <w:t xml:space="preserve"> b</w:t>
            </w:r>
            <w:r w:rsidRPr="004A477F">
              <w:rPr>
                <w:lang w:val="en-US"/>
              </w:rPr>
              <w:t>ị</w:t>
            </w:r>
            <w:r>
              <w:rPr>
                <w:lang w:val="en-US"/>
              </w:rPr>
              <w:t xml:space="preserve"> </w:t>
            </w:r>
            <w:r w:rsidRPr="004A477F">
              <w:rPr>
                <w:lang w:val="en-US"/>
              </w:rPr>
              <w:t>được</w:t>
            </w:r>
            <w:r>
              <w:rPr>
                <w:lang w:val="en-US"/>
              </w:rPr>
              <w:t xml:space="preserve"> s</w:t>
            </w:r>
            <w:r w:rsidRPr="004A477F">
              <w:rPr>
                <w:lang w:val="en-US"/>
              </w:rPr>
              <w:t>ản</w:t>
            </w:r>
            <w:r>
              <w:rPr>
                <w:lang w:val="en-US"/>
              </w:rPr>
              <w:t xml:space="preserve"> xu</w:t>
            </w:r>
            <w:r w:rsidRPr="004A477F">
              <w:rPr>
                <w:lang w:val="en-US"/>
              </w:rPr>
              <w:t>ất</w:t>
            </w:r>
            <w:r>
              <w:rPr>
                <w:lang w:val="en-US"/>
              </w:rPr>
              <w:t>.</w:t>
            </w:r>
          </w:p>
        </w:tc>
      </w:tr>
      <w:tr w:rsidR="00737CFE" w:rsidTr="00E0231D">
        <w:tc>
          <w:tcPr>
            <w:tcW w:w="2340" w:type="dxa"/>
            <w:vAlign w:val="center"/>
          </w:tcPr>
          <w:p w:rsidR="00737CFE" w:rsidRDefault="00737CFE" w:rsidP="009C7408">
            <w:pPr>
              <w:rPr>
                <w:lang w:val="en-US"/>
              </w:rPr>
            </w:pPr>
            <w:r>
              <w:rPr>
                <w:lang w:val="en-US"/>
              </w:rPr>
              <w:t>ThoiGianBatDauSD</w:t>
            </w:r>
          </w:p>
        </w:tc>
        <w:tc>
          <w:tcPr>
            <w:tcW w:w="2114" w:type="dxa"/>
          </w:tcPr>
          <w:p w:rsidR="00737CFE" w:rsidRDefault="00AC7BF6" w:rsidP="009C7408">
            <w:pPr>
              <w:rPr>
                <w:lang w:val="en-US"/>
              </w:rPr>
            </w:pPr>
            <w:r>
              <w:rPr>
                <w:lang w:val="en-US"/>
              </w:rPr>
              <w:t>b</w:t>
            </w:r>
            <w:r w:rsidR="00D27A84">
              <w:rPr>
                <w:lang w:val="en-US"/>
              </w:rPr>
              <w:t>ig</w:t>
            </w:r>
            <w:r>
              <w:rPr>
                <w:lang w:val="en-US"/>
              </w:rPr>
              <w:t>i</w:t>
            </w:r>
            <w:r w:rsidR="00D27A84">
              <w:rPr>
                <w:lang w:val="en-US"/>
              </w:rPr>
              <w:t>nt(20)</w:t>
            </w:r>
          </w:p>
        </w:tc>
        <w:tc>
          <w:tcPr>
            <w:tcW w:w="3909" w:type="dxa"/>
          </w:tcPr>
          <w:p w:rsidR="00737CFE" w:rsidRDefault="004A477F" w:rsidP="009C7408">
            <w:pPr>
              <w:rPr>
                <w:lang w:val="en-US"/>
              </w:rPr>
            </w:pPr>
            <w:r>
              <w:rPr>
                <w:lang w:val="en-US"/>
              </w:rPr>
              <w:t>Th</w:t>
            </w:r>
            <w:r w:rsidRPr="004A477F">
              <w:rPr>
                <w:lang w:val="en-US"/>
              </w:rPr>
              <w:t>ời</w:t>
            </w:r>
            <w:r>
              <w:rPr>
                <w:lang w:val="en-US"/>
              </w:rPr>
              <w:t xml:space="preserve"> gian b</w:t>
            </w:r>
            <w:r w:rsidRPr="004A477F">
              <w:rPr>
                <w:lang w:val="en-US"/>
              </w:rPr>
              <w:t>ắt</w:t>
            </w:r>
            <w:r>
              <w:rPr>
                <w:lang w:val="en-US"/>
              </w:rPr>
              <w:t xml:space="preserve"> </w:t>
            </w:r>
            <w:r w:rsidRPr="004A477F">
              <w:rPr>
                <w:lang w:val="en-US"/>
              </w:rPr>
              <w:t>đầu</w:t>
            </w:r>
            <w:r>
              <w:rPr>
                <w:lang w:val="en-US"/>
              </w:rPr>
              <w:t xml:space="preserve"> s</w:t>
            </w:r>
            <w:r w:rsidRPr="004A477F">
              <w:rPr>
                <w:lang w:val="en-US"/>
              </w:rPr>
              <w:t>ử</w:t>
            </w:r>
            <w:r>
              <w:rPr>
                <w:lang w:val="en-US"/>
              </w:rPr>
              <w:t xml:space="preserve"> d</w:t>
            </w:r>
            <w:r w:rsidRPr="004A477F">
              <w:rPr>
                <w:lang w:val="en-US"/>
              </w:rPr>
              <w:t>ụng</w:t>
            </w:r>
            <w:r>
              <w:rPr>
                <w:lang w:val="en-US"/>
              </w:rPr>
              <w:t xml:space="preserve"> c</w:t>
            </w:r>
            <w:r w:rsidRPr="004A477F">
              <w:rPr>
                <w:lang w:val="en-US"/>
              </w:rPr>
              <w:t>ủa</w:t>
            </w:r>
            <w:r>
              <w:rPr>
                <w:lang w:val="en-US"/>
              </w:rPr>
              <w:t xml:space="preserve"> thi</w:t>
            </w:r>
            <w:r w:rsidRPr="004A477F">
              <w:rPr>
                <w:lang w:val="en-US"/>
              </w:rPr>
              <w:t>ết</w:t>
            </w:r>
            <w:r>
              <w:rPr>
                <w:lang w:val="en-US"/>
              </w:rPr>
              <w:t xml:space="preserve"> b</w:t>
            </w:r>
            <w:r w:rsidRPr="004A477F">
              <w:rPr>
                <w:lang w:val="en-US"/>
              </w:rPr>
              <w:t>ị</w:t>
            </w:r>
            <w:r>
              <w:rPr>
                <w:lang w:val="en-US"/>
              </w:rPr>
              <w:t xml:space="preserve">, </w:t>
            </w:r>
            <w:r w:rsidRPr="004A477F">
              <w:rPr>
                <w:lang w:val="en-US"/>
              </w:rPr>
              <w:t>được</w:t>
            </w:r>
            <w:r>
              <w:rPr>
                <w:lang w:val="en-US"/>
              </w:rPr>
              <w:t xml:space="preserve"> t</w:t>
            </w:r>
            <w:r w:rsidRPr="004A477F">
              <w:rPr>
                <w:lang w:val="en-US"/>
              </w:rPr>
              <w:t>ính</w:t>
            </w:r>
            <w:r>
              <w:rPr>
                <w:lang w:val="en-US"/>
              </w:rPr>
              <w:t xml:space="preserve"> theo miliseconds.</w:t>
            </w:r>
          </w:p>
        </w:tc>
      </w:tr>
      <w:tr w:rsidR="00737CFE" w:rsidRPr="004A477F" w:rsidTr="00E0231D">
        <w:tc>
          <w:tcPr>
            <w:tcW w:w="2340" w:type="dxa"/>
            <w:vAlign w:val="center"/>
          </w:tcPr>
          <w:p w:rsidR="00737CFE" w:rsidRDefault="00737CFE" w:rsidP="009C7408">
            <w:pPr>
              <w:rPr>
                <w:lang w:val="en-US"/>
              </w:rPr>
            </w:pPr>
            <w:r>
              <w:rPr>
                <w:lang w:val="en-US"/>
              </w:rPr>
              <w:t>ThoiGianBaoTri</w:t>
            </w:r>
          </w:p>
        </w:tc>
        <w:tc>
          <w:tcPr>
            <w:tcW w:w="2114" w:type="dxa"/>
          </w:tcPr>
          <w:p w:rsidR="00737CFE" w:rsidRDefault="00AC7BF6" w:rsidP="009C7408">
            <w:pPr>
              <w:rPr>
                <w:lang w:val="en-US"/>
              </w:rPr>
            </w:pPr>
            <w:r>
              <w:rPr>
                <w:lang w:val="en-US"/>
              </w:rPr>
              <w:t>v</w:t>
            </w:r>
            <w:r w:rsidR="00D27A84">
              <w:rPr>
                <w:lang w:val="en-US"/>
              </w:rPr>
              <w:t>archar(1000)</w:t>
            </w:r>
          </w:p>
        </w:tc>
        <w:tc>
          <w:tcPr>
            <w:tcW w:w="3909" w:type="dxa"/>
          </w:tcPr>
          <w:p w:rsidR="00737CFE" w:rsidRPr="004A477F" w:rsidRDefault="004A477F" w:rsidP="009C7408">
            <w:pPr>
              <w:rPr>
                <w:lang w:val="en-US"/>
              </w:rPr>
            </w:pPr>
            <w:r w:rsidRPr="004A477F">
              <w:rPr>
                <w:lang w:val="en-US"/>
              </w:rPr>
              <w:t>Là một chuỗi được tạo ra từ</w:t>
            </w:r>
            <w:r>
              <w:rPr>
                <w:lang w:val="en-US"/>
              </w:rPr>
              <w:t xml:space="preserve"> c</w:t>
            </w:r>
            <w:r w:rsidRPr="004A477F">
              <w:rPr>
                <w:lang w:val="en-US"/>
              </w:rPr>
              <w:t>ác</w:t>
            </w:r>
            <w:r>
              <w:rPr>
                <w:lang w:val="en-US"/>
              </w:rPr>
              <w:t xml:space="preserve"> k</w:t>
            </w:r>
            <w:r w:rsidRPr="004A477F">
              <w:rPr>
                <w:lang w:val="en-US"/>
              </w:rPr>
              <w:t>ế</w:t>
            </w:r>
            <w:r>
              <w:rPr>
                <w:lang w:val="en-US"/>
              </w:rPr>
              <w:t xml:space="preserve"> ho</w:t>
            </w:r>
            <w:r w:rsidRPr="004A477F">
              <w:rPr>
                <w:lang w:val="en-US"/>
              </w:rPr>
              <w:t>ạch</w:t>
            </w:r>
            <w:r>
              <w:rPr>
                <w:lang w:val="en-US"/>
              </w:rPr>
              <w:t xml:space="preserve"> b</w:t>
            </w:r>
            <w:r w:rsidRPr="004A477F">
              <w:rPr>
                <w:lang w:val="en-US"/>
              </w:rPr>
              <w:t>ảo</w:t>
            </w:r>
            <w:r>
              <w:rPr>
                <w:lang w:val="en-US"/>
              </w:rPr>
              <w:t xml:space="preserve"> tr</w:t>
            </w:r>
            <w:r w:rsidRPr="004A477F">
              <w:rPr>
                <w:lang w:val="en-US"/>
              </w:rPr>
              <w:t>ì</w:t>
            </w:r>
            <w:r>
              <w:rPr>
                <w:lang w:val="en-US"/>
              </w:rPr>
              <w:t xml:space="preserve"> </w:t>
            </w:r>
            <w:r w:rsidRPr="004A477F">
              <w:rPr>
                <w:lang w:val="en-US"/>
              </w:rPr>
              <w:t>để</w:t>
            </w:r>
            <w:r>
              <w:rPr>
                <w:lang w:val="en-US"/>
              </w:rPr>
              <w:t xml:space="preserve"> th</w:t>
            </w:r>
            <w:r w:rsidRPr="004A477F">
              <w:rPr>
                <w:lang w:val="en-US"/>
              </w:rPr>
              <w:t>ực</w:t>
            </w:r>
            <w:r>
              <w:rPr>
                <w:lang w:val="en-US"/>
              </w:rPr>
              <w:t xml:space="preserve"> hi</w:t>
            </w:r>
            <w:r w:rsidRPr="004A477F">
              <w:rPr>
                <w:lang w:val="en-US"/>
              </w:rPr>
              <w:t>ệ</w:t>
            </w:r>
            <w:r>
              <w:rPr>
                <w:lang w:val="en-US"/>
              </w:rPr>
              <w:t>n b</w:t>
            </w:r>
            <w:r w:rsidRPr="004A477F">
              <w:rPr>
                <w:lang w:val="en-US"/>
              </w:rPr>
              <w:t>ả</w:t>
            </w:r>
            <w:r>
              <w:rPr>
                <w:lang w:val="en-US"/>
              </w:rPr>
              <w:t>o tr</w:t>
            </w:r>
            <w:r w:rsidRPr="004A477F">
              <w:rPr>
                <w:lang w:val="en-US"/>
              </w:rPr>
              <w:t>ì</w:t>
            </w:r>
            <w:r>
              <w:rPr>
                <w:lang w:val="en-US"/>
              </w:rPr>
              <w:t>.</w:t>
            </w:r>
          </w:p>
        </w:tc>
      </w:tr>
      <w:tr w:rsidR="00737CFE" w:rsidTr="00E0231D">
        <w:tc>
          <w:tcPr>
            <w:tcW w:w="2340" w:type="dxa"/>
            <w:vAlign w:val="center"/>
          </w:tcPr>
          <w:p w:rsidR="00737CFE" w:rsidRDefault="00737CFE" w:rsidP="009C7408">
            <w:pPr>
              <w:rPr>
                <w:lang w:val="en-US"/>
              </w:rPr>
            </w:pPr>
            <w:r>
              <w:rPr>
                <w:lang w:val="en-US"/>
              </w:rPr>
              <w:t>TenTB</w:t>
            </w:r>
          </w:p>
        </w:tc>
        <w:tc>
          <w:tcPr>
            <w:tcW w:w="2114" w:type="dxa"/>
          </w:tcPr>
          <w:p w:rsidR="00737CFE" w:rsidRDefault="00AC7BF6" w:rsidP="009C7408">
            <w:pPr>
              <w:rPr>
                <w:lang w:val="en-US"/>
              </w:rPr>
            </w:pPr>
            <w:r>
              <w:rPr>
                <w:lang w:val="en-US"/>
              </w:rPr>
              <w:t>v</w:t>
            </w:r>
            <w:r w:rsidR="00E65127">
              <w:rPr>
                <w:lang w:val="en-US"/>
              </w:rPr>
              <w:t>archar(100)</w:t>
            </w:r>
          </w:p>
        </w:tc>
        <w:tc>
          <w:tcPr>
            <w:tcW w:w="3909" w:type="dxa"/>
          </w:tcPr>
          <w:p w:rsidR="00737CFE" w:rsidRDefault="004A477F" w:rsidP="009C7408">
            <w:pPr>
              <w:rPr>
                <w:lang w:val="en-US"/>
              </w:rPr>
            </w:pPr>
            <w:r>
              <w:rPr>
                <w:lang w:val="en-US"/>
              </w:rPr>
              <w:t>T</w:t>
            </w:r>
            <w:r w:rsidRPr="004A477F">
              <w:rPr>
                <w:lang w:val="en-US"/>
              </w:rPr>
              <w:t>ên</w:t>
            </w:r>
            <w:r>
              <w:rPr>
                <w:lang w:val="en-US"/>
              </w:rPr>
              <w:t xml:space="preserve"> c</w:t>
            </w:r>
            <w:r w:rsidRPr="004A477F">
              <w:rPr>
                <w:lang w:val="en-US"/>
              </w:rPr>
              <w:t>ủa</w:t>
            </w:r>
            <w:r>
              <w:rPr>
                <w:lang w:val="en-US"/>
              </w:rPr>
              <w:t xml:space="preserve"> thi</w:t>
            </w:r>
            <w:r w:rsidRPr="004A477F">
              <w:rPr>
                <w:lang w:val="en-US"/>
              </w:rPr>
              <w:t>ết</w:t>
            </w:r>
            <w:r>
              <w:rPr>
                <w:lang w:val="en-US"/>
              </w:rPr>
              <w:t xml:space="preserve"> b</w:t>
            </w:r>
            <w:r w:rsidRPr="004A477F">
              <w:rPr>
                <w:lang w:val="en-US"/>
              </w:rPr>
              <w:t>ị</w:t>
            </w:r>
            <w:r>
              <w:rPr>
                <w:lang w:val="en-US"/>
              </w:rPr>
              <w:t>.</w:t>
            </w:r>
          </w:p>
        </w:tc>
      </w:tr>
      <w:tr w:rsidR="00737CFE" w:rsidRPr="004A477F" w:rsidTr="00E0231D">
        <w:tc>
          <w:tcPr>
            <w:tcW w:w="2340" w:type="dxa"/>
            <w:vAlign w:val="center"/>
          </w:tcPr>
          <w:p w:rsidR="00737CFE" w:rsidRDefault="00737CFE" w:rsidP="009C7408">
            <w:pPr>
              <w:rPr>
                <w:lang w:val="en-US"/>
              </w:rPr>
            </w:pPr>
            <w:r>
              <w:rPr>
                <w:lang w:val="en-US"/>
              </w:rPr>
              <w:t>ViTri</w:t>
            </w:r>
          </w:p>
        </w:tc>
        <w:tc>
          <w:tcPr>
            <w:tcW w:w="2114" w:type="dxa"/>
          </w:tcPr>
          <w:p w:rsidR="00737CFE" w:rsidRDefault="00AC7BF6" w:rsidP="009C7408">
            <w:pPr>
              <w:rPr>
                <w:lang w:val="en-US"/>
              </w:rPr>
            </w:pPr>
            <w:r>
              <w:rPr>
                <w:lang w:val="en-US"/>
              </w:rPr>
              <w:t>v</w:t>
            </w:r>
            <w:r w:rsidR="00E65127">
              <w:rPr>
                <w:lang w:val="en-US"/>
              </w:rPr>
              <w:t>archar(50)</w:t>
            </w:r>
          </w:p>
        </w:tc>
        <w:tc>
          <w:tcPr>
            <w:tcW w:w="3909" w:type="dxa"/>
          </w:tcPr>
          <w:p w:rsidR="00737CFE" w:rsidRPr="004A477F" w:rsidRDefault="004A477F" w:rsidP="009C7408">
            <w:pPr>
              <w:rPr>
                <w:lang w:val="en-US"/>
              </w:rPr>
            </w:pPr>
            <w:r w:rsidRPr="004A477F">
              <w:rPr>
                <w:lang w:val="en-US"/>
              </w:rPr>
              <w:t>Vị trí đặt của th</w:t>
            </w:r>
            <w:r>
              <w:rPr>
                <w:lang w:val="en-US"/>
              </w:rPr>
              <w:t>i</w:t>
            </w:r>
            <w:r w:rsidRPr="004A477F">
              <w:rPr>
                <w:lang w:val="en-US"/>
              </w:rPr>
              <w:t>ết</w:t>
            </w:r>
            <w:r>
              <w:rPr>
                <w:lang w:val="en-US"/>
              </w:rPr>
              <w:t xml:space="preserve"> b</w:t>
            </w:r>
            <w:r w:rsidRPr="004A477F">
              <w:rPr>
                <w:lang w:val="en-US"/>
              </w:rPr>
              <w:t>ị</w:t>
            </w:r>
            <w:r>
              <w:rPr>
                <w:lang w:val="en-US"/>
              </w:rPr>
              <w:t>.</w:t>
            </w:r>
          </w:p>
        </w:tc>
      </w:tr>
    </w:tbl>
    <w:p w:rsidR="00050C41" w:rsidRDefault="00D11B34" w:rsidP="009C7408">
      <w:pPr>
        <w:pStyle w:val="Caption"/>
        <w:spacing w:line="360" w:lineRule="auto"/>
        <w:rPr>
          <w:lang w:val="en-US"/>
        </w:rPr>
      </w:pPr>
      <w:bookmarkStart w:id="21" w:name="_Toc380362783"/>
      <w:r>
        <w:rPr>
          <w:lang w:val="en-US"/>
        </w:rPr>
        <w:t>B</w:t>
      </w:r>
      <w:r w:rsidRPr="00D11B34">
        <w:rPr>
          <w:lang w:val="en-US"/>
        </w:rPr>
        <w:t>ảng</w:t>
      </w:r>
      <w:r>
        <w:rPr>
          <w:lang w:val="en-US"/>
        </w:rPr>
        <w:t xml:space="preserve"> </w:t>
      </w:r>
      <w:r w:rsidR="00724157">
        <w:rPr>
          <w:lang w:val="en-US"/>
        </w:rPr>
        <w:fldChar w:fldCharType="begin"/>
      </w:r>
      <w:r w:rsidR="007057E2">
        <w:rPr>
          <w:lang w:val="en-US"/>
        </w:rPr>
        <w:instrText xml:space="preserve"> STYLEREF 1 \s </w:instrText>
      </w:r>
      <w:r w:rsidR="00724157">
        <w:rPr>
          <w:lang w:val="en-US"/>
        </w:rPr>
        <w:fldChar w:fldCharType="separate"/>
      </w:r>
      <w:r w:rsidR="000D7FA9">
        <w:rPr>
          <w:noProof/>
          <w:lang w:val="en-US"/>
        </w:rPr>
        <w:t>3</w:t>
      </w:r>
      <w:r w:rsidR="00724157">
        <w:rPr>
          <w:lang w:val="en-US"/>
        </w:rPr>
        <w:fldChar w:fldCharType="end"/>
      </w:r>
      <w:r w:rsidR="007057E2">
        <w:rPr>
          <w:lang w:val="en-US"/>
        </w:rPr>
        <w:t>.</w:t>
      </w:r>
      <w:r w:rsidR="00724157">
        <w:rPr>
          <w:lang w:val="en-US"/>
        </w:rPr>
        <w:fldChar w:fldCharType="begin"/>
      </w:r>
      <w:r w:rsidR="007057E2">
        <w:rPr>
          <w:lang w:val="en-US"/>
        </w:rPr>
        <w:instrText xml:space="preserve"> SEQ Bảng \* ARABIC \s 1 </w:instrText>
      </w:r>
      <w:r w:rsidR="00724157">
        <w:rPr>
          <w:lang w:val="en-US"/>
        </w:rPr>
        <w:fldChar w:fldCharType="separate"/>
      </w:r>
      <w:r w:rsidR="000D7FA9">
        <w:rPr>
          <w:noProof/>
          <w:lang w:val="en-US"/>
        </w:rPr>
        <w:t>3</w:t>
      </w:r>
      <w:r w:rsidR="00724157">
        <w:rPr>
          <w:lang w:val="en-US"/>
        </w:rPr>
        <w:fldChar w:fldCharType="end"/>
      </w:r>
      <w:r>
        <w:rPr>
          <w:lang w:val="en-US"/>
        </w:rPr>
        <w:t>. Th</w:t>
      </w:r>
      <w:r w:rsidRPr="00D11B34">
        <w:rPr>
          <w:lang w:val="en-US"/>
        </w:rPr>
        <w:t>ông</w:t>
      </w:r>
      <w:r>
        <w:rPr>
          <w:lang w:val="en-US"/>
        </w:rPr>
        <w:t xml:space="preserve"> tin v</w:t>
      </w:r>
      <w:r w:rsidRPr="00D11B34">
        <w:rPr>
          <w:lang w:val="en-US"/>
        </w:rPr>
        <w:t>ề</w:t>
      </w:r>
      <w:r>
        <w:rPr>
          <w:lang w:val="en-US"/>
        </w:rPr>
        <w:t xml:space="preserve"> b</w:t>
      </w:r>
      <w:r w:rsidRPr="00D11B34">
        <w:rPr>
          <w:lang w:val="en-US"/>
        </w:rPr>
        <w:t>ảng</w:t>
      </w:r>
      <w:r>
        <w:rPr>
          <w:lang w:val="en-US"/>
        </w:rPr>
        <w:t xml:space="preserve"> tablethietbi</w:t>
      </w:r>
      <w:bookmarkEnd w:id="21"/>
    </w:p>
    <w:p w:rsidR="00E0231D" w:rsidRPr="00392D4F" w:rsidRDefault="00392D4F" w:rsidP="009C7408">
      <w:pPr>
        <w:rPr>
          <w:lang w:val="en-US"/>
        </w:rPr>
      </w:pPr>
      <w:r>
        <w:rPr>
          <w:lang w:val="en-US"/>
        </w:rPr>
        <w:tab/>
      </w:r>
      <w:r w:rsidRPr="00392D4F">
        <w:rPr>
          <w:lang w:val="en-US"/>
        </w:rPr>
        <w:t>Bảng tablechitietthietbi chứa thông tin</w:t>
      </w:r>
      <w:r>
        <w:rPr>
          <w:lang w:val="en-US"/>
        </w:rPr>
        <w:t xml:space="preserve"> v</w:t>
      </w:r>
      <w:r w:rsidRPr="00392D4F">
        <w:rPr>
          <w:lang w:val="en-US"/>
        </w:rPr>
        <w:t>ề</w:t>
      </w:r>
      <w:r>
        <w:rPr>
          <w:lang w:val="en-US"/>
        </w:rPr>
        <w:t xml:space="preserve"> chi ti</w:t>
      </w:r>
      <w:r w:rsidRPr="00392D4F">
        <w:rPr>
          <w:lang w:val="en-US"/>
        </w:rPr>
        <w:t>ết</w:t>
      </w:r>
      <w:r>
        <w:rPr>
          <w:lang w:val="en-US"/>
        </w:rPr>
        <w:t xml:space="preserve"> c</w:t>
      </w:r>
      <w:r w:rsidRPr="00392D4F">
        <w:rPr>
          <w:lang w:val="en-US"/>
        </w:rPr>
        <w:t>ủa</w:t>
      </w:r>
      <w:r>
        <w:rPr>
          <w:lang w:val="en-US"/>
        </w:rPr>
        <w:t xml:space="preserve"> thi</w:t>
      </w:r>
      <w:r w:rsidRPr="00392D4F">
        <w:rPr>
          <w:lang w:val="en-US"/>
        </w:rPr>
        <w:t>ết</w:t>
      </w:r>
      <w:r>
        <w:rPr>
          <w:lang w:val="en-US"/>
        </w:rPr>
        <w:t xml:space="preserve"> b</w:t>
      </w:r>
      <w:r w:rsidRPr="00392D4F">
        <w:rPr>
          <w:lang w:val="en-US"/>
        </w:rPr>
        <w:t>ị</w:t>
      </w:r>
      <w:r>
        <w:rPr>
          <w:lang w:val="en-US"/>
        </w:rPr>
        <w:t xml:space="preserve"> đ</w:t>
      </w:r>
      <w:r w:rsidRPr="00392D4F">
        <w:rPr>
          <w:lang w:val="en-US"/>
        </w:rPr>
        <w:t>ể</w:t>
      </w:r>
      <w:r>
        <w:rPr>
          <w:lang w:val="en-US"/>
        </w:rPr>
        <w:t xml:space="preserve"> ph</w:t>
      </w:r>
      <w:r w:rsidRPr="00392D4F">
        <w:rPr>
          <w:lang w:val="en-US"/>
        </w:rPr>
        <w:t>ục</w:t>
      </w:r>
      <w:r>
        <w:rPr>
          <w:lang w:val="en-US"/>
        </w:rPr>
        <w:t xml:space="preserve"> v</w:t>
      </w:r>
      <w:r w:rsidRPr="00392D4F">
        <w:rPr>
          <w:lang w:val="en-US"/>
        </w:rPr>
        <w:t>ụ</w:t>
      </w:r>
      <w:r>
        <w:rPr>
          <w:lang w:val="en-US"/>
        </w:rPr>
        <w:t xml:space="preserve"> vi</w:t>
      </w:r>
      <w:r w:rsidRPr="00392D4F">
        <w:rPr>
          <w:lang w:val="en-US"/>
        </w:rPr>
        <w:t>ệc</w:t>
      </w:r>
      <w:r>
        <w:rPr>
          <w:lang w:val="en-US"/>
        </w:rPr>
        <w:t xml:space="preserve"> li</w:t>
      </w:r>
      <w:r w:rsidRPr="00392D4F">
        <w:rPr>
          <w:lang w:val="en-US"/>
        </w:rPr>
        <w:t>ệt</w:t>
      </w:r>
      <w:r>
        <w:rPr>
          <w:lang w:val="en-US"/>
        </w:rPr>
        <w:t xml:space="preserve"> k</w:t>
      </w:r>
      <w:r w:rsidRPr="00392D4F">
        <w:rPr>
          <w:lang w:val="en-US"/>
        </w:rPr>
        <w:t>ê</w:t>
      </w:r>
      <w:r>
        <w:rPr>
          <w:lang w:val="en-US"/>
        </w:rPr>
        <w:t xml:space="preserve"> v</w:t>
      </w:r>
      <w:r w:rsidRPr="00392D4F">
        <w:rPr>
          <w:lang w:val="en-US"/>
        </w:rPr>
        <w:t>à</w:t>
      </w:r>
      <w:r>
        <w:rPr>
          <w:lang w:val="en-US"/>
        </w:rPr>
        <w:t xml:space="preserve"> </w:t>
      </w:r>
      <w:r w:rsidRPr="00392D4F">
        <w:rPr>
          <w:lang w:val="en-US"/>
        </w:rPr>
        <w:t>đư</w:t>
      </w:r>
      <w:r>
        <w:rPr>
          <w:lang w:val="en-US"/>
        </w:rPr>
        <w:t>a ra nh</w:t>
      </w:r>
      <w:r w:rsidRPr="00392D4F">
        <w:rPr>
          <w:lang w:val="en-US"/>
        </w:rPr>
        <w:t>ững</w:t>
      </w:r>
      <w:r>
        <w:rPr>
          <w:lang w:val="en-US"/>
        </w:rPr>
        <w:t xml:space="preserve"> chi ti</w:t>
      </w:r>
      <w:r w:rsidRPr="00392D4F">
        <w:rPr>
          <w:lang w:val="en-US"/>
        </w:rPr>
        <w:t>ết</w:t>
      </w:r>
      <w:r>
        <w:rPr>
          <w:lang w:val="en-US"/>
        </w:rPr>
        <w:t xml:space="preserve"> n</w:t>
      </w:r>
      <w:r w:rsidRPr="00392D4F">
        <w:rPr>
          <w:lang w:val="en-US"/>
        </w:rPr>
        <w:t>à</w:t>
      </w:r>
      <w:r>
        <w:rPr>
          <w:lang w:val="en-US"/>
        </w:rPr>
        <w:t>o đ</w:t>
      </w:r>
      <w:r w:rsidRPr="00392D4F">
        <w:rPr>
          <w:lang w:val="en-US"/>
        </w:rPr>
        <w:t>ã</w:t>
      </w:r>
      <w:r>
        <w:rPr>
          <w:lang w:val="en-US"/>
        </w:rPr>
        <w:t xml:space="preserve"> t</w:t>
      </w:r>
      <w:r w:rsidRPr="00392D4F">
        <w:rPr>
          <w:lang w:val="en-US"/>
        </w:rPr>
        <w:t>ới</w:t>
      </w:r>
      <w:r>
        <w:rPr>
          <w:lang w:val="en-US"/>
        </w:rPr>
        <w:t xml:space="preserve"> th</w:t>
      </w:r>
      <w:r w:rsidRPr="00392D4F">
        <w:rPr>
          <w:lang w:val="en-US"/>
        </w:rPr>
        <w:t>ời</w:t>
      </w:r>
      <w:r>
        <w:rPr>
          <w:lang w:val="en-US"/>
        </w:rPr>
        <w:t xml:space="preserve"> gian b</w:t>
      </w:r>
      <w:r w:rsidRPr="00392D4F">
        <w:rPr>
          <w:lang w:val="en-US"/>
        </w:rPr>
        <w:t>ảo</w:t>
      </w:r>
      <w:r>
        <w:rPr>
          <w:lang w:val="en-US"/>
        </w:rPr>
        <w:t xml:space="preserve"> tr</w:t>
      </w:r>
      <w:r w:rsidRPr="00392D4F">
        <w:rPr>
          <w:lang w:val="en-US"/>
        </w:rPr>
        <w:t>ì</w:t>
      </w:r>
      <w:r>
        <w:rPr>
          <w:lang w:val="en-US"/>
        </w:rPr>
        <w:t>.</w:t>
      </w:r>
    </w:p>
    <w:tbl>
      <w:tblPr>
        <w:tblStyle w:val="TableGrid"/>
        <w:tblW w:w="0" w:type="auto"/>
        <w:tblInd w:w="392" w:type="dxa"/>
        <w:tblLook w:val="04A0" w:firstRow="1" w:lastRow="0" w:firstColumn="1" w:lastColumn="0" w:noHBand="0" w:noVBand="1"/>
      </w:tblPr>
      <w:tblGrid>
        <w:gridCol w:w="2268"/>
        <w:gridCol w:w="2268"/>
        <w:gridCol w:w="3827"/>
      </w:tblGrid>
      <w:tr w:rsidR="00E0231D" w:rsidTr="00E0231D">
        <w:tc>
          <w:tcPr>
            <w:tcW w:w="2268" w:type="dxa"/>
          </w:tcPr>
          <w:p w:rsidR="00E0231D" w:rsidRDefault="00E0231D" w:rsidP="009C7408">
            <w:pPr>
              <w:jc w:val="center"/>
              <w:rPr>
                <w:lang w:val="en-US"/>
              </w:rPr>
            </w:pPr>
            <w:r>
              <w:rPr>
                <w:lang w:val="en-US"/>
              </w:rPr>
              <w:lastRenderedPageBreak/>
              <w:t>T</w:t>
            </w:r>
            <w:r w:rsidRPr="00E0231D">
              <w:rPr>
                <w:lang w:val="en-US"/>
              </w:rPr>
              <w:t>ên</w:t>
            </w:r>
            <w:r>
              <w:rPr>
                <w:lang w:val="en-US"/>
              </w:rPr>
              <w:t xml:space="preserve"> tr</w:t>
            </w:r>
            <w:r w:rsidRPr="00E0231D">
              <w:rPr>
                <w:lang w:val="en-US"/>
              </w:rPr>
              <w:t>ường</w:t>
            </w:r>
          </w:p>
        </w:tc>
        <w:tc>
          <w:tcPr>
            <w:tcW w:w="2268" w:type="dxa"/>
          </w:tcPr>
          <w:p w:rsidR="00E0231D" w:rsidRDefault="00E0231D" w:rsidP="009C7408">
            <w:pPr>
              <w:jc w:val="center"/>
              <w:rPr>
                <w:lang w:val="en-US"/>
              </w:rPr>
            </w:pPr>
            <w:r>
              <w:rPr>
                <w:lang w:val="en-US"/>
              </w:rPr>
              <w:t>Lo</w:t>
            </w:r>
            <w:r w:rsidRPr="00E0231D">
              <w:rPr>
                <w:lang w:val="en-US"/>
              </w:rPr>
              <w:t>ại</w:t>
            </w:r>
            <w:r>
              <w:rPr>
                <w:lang w:val="en-US"/>
              </w:rPr>
              <w:t xml:space="preserve"> d</w:t>
            </w:r>
            <w:r w:rsidRPr="00E0231D">
              <w:rPr>
                <w:lang w:val="en-US"/>
              </w:rPr>
              <w:t>ữ</w:t>
            </w:r>
            <w:r>
              <w:rPr>
                <w:lang w:val="en-US"/>
              </w:rPr>
              <w:t xml:space="preserve"> li</w:t>
            </w:r>
            <w:r w:rsidRPr="00E0231D">
              <w:rPr>
                <w:lang w:val="en-US"/>
              </w:rPr>
              <w:t>ệu</w:t>
            </w:r>
          </w:p>
        </w:tc>
        <w:tc>
          <w:tcPr>
            <w:tcW w:w="3827" w:type="dxa"/>
          </w:tcPr>
          <w:p w:rsidR="00E0231D" w:rsidRDefault="00E0231D" w:rsidP="009C7408">
            <w:pPr>
              <w:jc w:val="center"/>
              <w:rPr>
                <w:lang w:val="en-US"/>
              </w:rPr>
            </w:pPr>
            <w:r>
              <w:rPr>
                <w:lang w:val="en-US"/>
              </w:rPr>
              <w:t>M</w:t>
            </w:r>
            <w:r w:rsidRPr="00E0231D">
              <w:rPr>
                <w:lang w:val="en-US"/>
              </w:rPr>
              <w:t>ô</w:t>
            </w:r>
            <w:r>
              <w:rPr>
                <w:lang w:val="en-US"/>
              </w:rPr>
              <w:t xml:space="preserve"> t</w:t>
            </w:r>
            <w:r w:rsidRPr="00E0231D">
              <w:rPr>
                <w:lang w:val="en-US"/>
              </w:rPr>
              <w:t>ả</w:t>
            </w:r>
          </w:p>
        </w:tc>
      </w:tr>
      <w:tr w:rsidR="00E0231D" w:rsidRPr="008E0E34" w:rsidTr="00E0231D">
        <w:tc>
          <w:tcPr>
            <w:tcW w:w="2268" w:type="dxa"/>
          </w:tcPr>
          <w:p w:rsidR="00E0231D" w:rsidRDefault="00E0231D" w:rsidP="009C7408">
            <w:pPr>
              <w:rPr>
                <w:lang w:val="en-US"/>
              </w:rPr>
            </w:pPr>
            <w:r>
              <w:rPr>
                <w:lang w:val="en-US"/>
              </w:rPr>
              <w:t>MaSo</w:t>
            </w:r>
          </w:p>
        </w:tc>
        <w:tc>
          <w:tcPr>
            <w:tcW w:w="2268" w:type="dxa"/>
          </w:tcPr>
          <w:p w:rsidR="00E0231D" w:rsidRDefault="00AC7BF6" w:rsidP="009C7408">
            <w:pPr>
              <w:rPr>
                <w:lang w:val="en-US"/>
              </w:rPr>
            </w:pPr>
            <w:r>
              <w:rPr>
                <w:lang w:val="en-US"/>
              </w:rPr>
              <w:t>v</w:t>
            </w:r>
            <w:r w:rsidR="00E0231D">
              <w:rPr>
                <w:lang w:val="en-US"/>
              </w:rPr>
              <w:t>archar(100)</w:t>
            </w:r>
          </w:p>
        </w:tc>
        <w:tc>
          <w:tcPr>
            <w:tcW w:w="3827" w:type="dxa"/>
          </w:tcPr>
          <w:p w:rsidR="00E0231D" w:rsidRPr="008E0E34" w:rsidRDefault="008E0E34" w:rsidP="009C7408">
            <w:pPr>
              <w:rPr>
                <w:lang w:val="en-US"/>
              </w:rPr>
            </w:pPr>
            <w:r>
              <w:rPr>
                <w:lang w:val="en-US"/>
              </w:rPr>
              <w:t>Primary Key, m</w:t>
            </w:r>
            <w:r w:rsidRPr="008E0E34">
              <w:rPr>
                <w:lang w:val="en-US"/>
              </w:rPr>
              <w:t>ã số chi tiết th</w:t>
            </w:r>
            <w:r>
              <w:rPr>
                <w:lang w:val="en-US"/>
              </w:rPr>
              <w:t>i</w:t>
            </w:r>
            <w:r w:rsidRPr="008E0E34">
              <w:rPr>
                <w:lang w:val="en-US"/>
              </w:rPr>
              <w:t>ết</w:t>
            </w:r>
            <w:r>
              <w:rPr>
                <w:lang w:val="en-US"/>
              </w:rPr>
              <w:t xml:space="preserve"> b</w:t>
            </w:r>
            <w:r w:rsidRPr="008E0E34">
              <w:rPr>
                <w:lang w:val="en-US"/>
              </w:rPr>
              <w:t>ị</w:t>
            </w:r>
          </w:p>
        </w:tc>
      </w:tr>
      <w:tr w:rsidR="00E0231D" w:rsidTr="00E0231D">
        <w:tc>
          <w:tcPr>
            <w:tcW w:w="2268" w:type="dxa"/>
          </w:tcPr>
          <w:p w:rsidR="00E0231D" w:rsidRDefault="00E0231D" w:rsidP="009C7408">
            <w:pPr>
              <w:rPr>
                <w:lang w:val="en-US"/>
              </w:rPr>
            </w:pPr>
            <w:r>
              <w:rPr>
                <w:lang w:val="en-US"/>
              </w:rPr>
              <w:t>LoaiChiTiet</w:t>
            </w:r>
          </w:p>
        </w:tc>
        <w:tc>
          <w:tcPr>
            <w:tcW w:w="2268" w:type="dxa"/>
          </w:tcPr>
          <w:p w:rsidR="00E0231D" w:rsidRDefault="00AC7BF6" w:rsidP="009C7408">
            <w:pPr>
              <w:rPr>
                <w:lang w:val="en-US"/>
              </w:rPr>
            </w:pPr>
            <w:r>
              <w:rPr>
                <w:lang w:val="en-US"/>
              </w:rPr>
              <w:t>v</w:t>
            </w:r>
            <w:r w:rsidR="00E0231D">
              <w:rPr>
                <w:lang w:val="en-US"/>
              </w:rPr>
              <w:t>archar(30)</w:t>
            </w:r>
          </w:p>
        </w:tc>
        <w:tc>
          <w:tcPr>
            <w:tcW w:w="3827" w:type="dxa"/>
          </w:tcPr>
          <w:p w:rsidR="00E0231D" w:rsidRDefault="005B7897" w:rsidP="009C7408">
            <w:pPr>
              <w:rPr>
                <w:lang w:val="en-US"/>
              </w:rPr>
            </w:pPr>
            <w:r>
              <w:rPr>
                <w:lang w:val="en-US"/>
              </w:rPr>
              <w:t>Lo</w:t>
            </w:r>
            <w:r w:rsidRPr="005B7897">
              <w:rPr>
                <w:lang w:val="en-US"/>
              </w:rPr>
              <w:t>ại</w:t>
            </w:r>
            <w:r>
              <w:rPr>
                <w:lang w:val="en-US"/>
              </w:rPr>
              <w:t xml:space="preserve"> chi ti</w:t>
            </w:r>
            <w:r w:rsidRPr="005B7897">
              <w:rPr>
                <w:lang w:val="en-US"/>
              </w:rPr>
              <w:t>ết</w:t>
            </w:r>
            <w:r>
              <w:rPr>
                <w:lang w:val="en-US"/>
              </w:rPr>
              <w:t xml:space="preserve"> thi</w:t>
            </w:r>
            <w:r w:rsidRPr="005B7897">
              <w:rPr>
                <w:lang w:val="en-US"/>
              </w:rPr>
              <w:t>ết</w:t>
            </w:r>
            <w:r>
              <w:rPr>
                <w:lang w:val="en-US"/>
              </w:rPr>
              <w:t xml:space="preserve"> b</w:t>
            </w:r>
            <w:r w:rsidRPr="005B7897">
              <w:rPr>
                <w:lang w:val="en-US"/>
              </w:rPr>
              <w:t>ị</w:t>
            </w:r>
          </w:p>
        </w:tc>
      </w:tr>
      <w:tr w:rsidR="00E0231D" w:rsidTr="00E0231D">
        <w:tc>
          <w:tcPr>
            <w:tcW w:w="2268" w:type="dxa"/>
          </w:tcPr>
          <w:p w:rsidR="00E0231D" w:rsidRDefault="00E0231D" w:rsidP="009C7408">
            <w:pPr>
              <w:rPr>
                <w:lang w:val="en-US"/>
              </w:rPr>
            </w:pPr>
            <w:r>
              <w:rPr>
                <w:lang w:val="en-US"/>
              </w:rPr>
              <w:t>T1-T9</w:t>
            </w:r>
          </w:p>
        </w:tc>
        <w:tc>
          <w:tcPr>
            <w:tcW w:w="2268" w:type="dxa"/>
          </w:tcPr>
          <w:p w:rsidR="00E0231D" w:rsidRDefault="00AC7BF6" w:rsidP="009C7408">
            <w:pPr>
              <w:rPr>
                <w:lang w:val="en-US"/>
              </w:rPr>
            </w:pPr>
            <w:r>
              <w:rPr>
                <w:lang w:val="en-US"/>
              </w:rPr>
              <w:t>b</w:t>
            </w:r>
            <w:r w:rsidR="00E0231D">
              <w:rPr>
                <w:lang w:val="en-US"/>
              </w:rPr>
              <w:t>ig</w:t>
            </w:r>
            <w:r>
              <w:rPr>
                <w:lang w:val="en-US"/>
              </w:rPr>
              <w:t>i</w:t>
            </w:r>
            <w:r w:rsidR="00E0231D">
              <w:rPr>
                <w:lang w:val="en-US"/>
              </w:rPr>
              <w:t>nt(20)</w:t>
            </w:r>
          </w:p>
        </w:tc>
        <w:tc>
          <w:tcPr>
            <w:tcW w:w="3827" w:type="dxa"/>
          </w:tcPr>
          <w:p w:rsidR="00E0231D" w:rsidRDefault="005B7897" w:rsidP="009C7408">
            <w:pPr>
              <w:rPr>
                <w:lang w:val="en-US"/>
              </w:rPr>
            </w:pPr>
            <w:r>
              <w:rPr>
                <w:lang w:val="en-US"/>
              </w:rPr>
              <w:t>Th</w:t>
            </w:r>
            <w:r w:rsidRPr="005B7897">
              <w:rPr>
                <w:lang w:val="en-US"/>
              </w:rPr>
              <w:t>ời</w:t>
            </w:r>
            <w:r>
              <w:rPr>
                <w:lang w:val="en-US"/>
              </w:rPr>
              <w:t xml:space="preserve"> gian m</w:t>
            </w:r>
            <w:r w:rsidRPr="005B7897">
              <w:rPr>
                <w:lang w:val="en-US"/>
              </w:rPr>
              <w:t>à</w:t>
            </w:r>
            <w:r>
              <w:rPr>
                <w:lang w:val="en-US"/>
              </w:rPr>
              <w:t xml:space="preserve"> thi</w:t>
            </w:r>
            <w:r w:rsidRPr="005B7897">
              <w:rPr>
                <w:lang w:val="en-US"/>
              </w:rPr>
              <w:t>ết</w:t>
            </w:r>
            <w:r>
              <w:rPr>
                <w:lang w:val="en-US"/>
              </w:rPr>
              <w:t xml:space="preserve"> b</w:t>
            </w:r>
            <w:r w:rsidRPr="005B7897">
              <w:rPr>
                <w:lang w:val="en-US"/>
              </w:rPr>
              <w:t>ị</w:t>
            </w:r>
            <w:r>
              <w:rPr>
                <w:lang w:val="en-US"/>
              </w:rPr>
              <w:t xml:space="preserve"> c</w:t>
            </w:r>
            <w:r w:rsidRPr="005B7897">
              <w:rPr>
                <w:lang w:val="en-US"/>
              </w:rPr>
              <w:t>ần</w:t>
            </w:r>
            <w:r>
              <w:rPr>
                <w:lang w:val="en-US"/>
              </w:rPr>
              <w:t xml:space="preserve"> ph</w:t>
            </w:r>
            <w:r w:rsidRPr="005B7897">
              <w:rPr>
                <w:lang w:val="en-US"/>
              </w:rPr>
              <w:t>ải</w:t>
            </w:r>
            <w:r>
              <w:rPr>
                <w:lang w:val="en-US"/>
              </w:rPr>
              <w:t xml:space="preserve"> b</w:t>
            </w:r>
            <w:r w:rsidRPr="005B7897">
              <w:rPr>
                <w:lang w:val="en-US"/>
              </w:rPr>
              <w:t>ảo</w:t>
            </w:r>
            <w:r>
              <w:rPr>
                <w:lang w:val="en-US"/>
              </w:rPr>
              <w:t xml:space="preserve"> tr</w:t>
            </w:r>
            <w:r w:rsidRPr="005B7897">
              <w:rPr>
                <w:lang w:val="en-US"/>
              </w:rPr>
              <w:t>ì</w:t>
            </w:r>
            <w:r>
              <w:rPr>
                <w:lang w:val="en-US"/>
              </w:rPr>
              <w:t>, b</w:t>
            </w:r>
            <w:r w:rsidRPr="005B7897">
              <w:rPr>
                <w:lang w:val="en-US"/>
              </w:rPr>
              <w:t>ảo</w:t>
            </w:r>
            <w:r>
              <w:rPr>
                <w:lang w:val="en-US"/>
              </w:rPr>
              <w:t xml:space="preserve"> d</w:t>
            </w:r>
            <w:r w:rsidRPr="005B7897">
              <w:rPr>
                <w:lang w:val="en-US"/>
              </w:rPr>
              <w:t>ưỡng</w:t>
            </w:r>
            <w:r>
              <w:rPr>
                <w:lang w:val="en-US"/>
              </w:rPr>
              <w:t xml:space="preserve"> theo nh</w:t>
            </w:r>
            <w:r w:rsidRPr="005B7897">
              <w:rPr>
                <w:lang w:val="en-US"/>
              </w:rPr>
              <w:t>à</w:t>
            </w:r>
            <w:r>
              <w:rPr>
                <w:lang w:val="en-US"/>
              </w:rPr>
              <w:t xml:space="preserve"> s</w:t>
            </w:r>
            <w:r w:rsidRPr="005B7897">
              <w:rPr>
                <w:lang w:val="en-US"/>
              </w:rPr>
              <w:t>ản</w:t>
            </w:r>
            <w:r>
              <w:rPr>
                <w:lang w:val="en-US"/>
              </w:rPr>
              <w:t xml:space="preserve"> xu</w:t>
            </w:r>
            <w:r w:rsidRPr="005B7897">
              <w:rPr>
                <w:lang w:val="en-US"/>
              </w:rPr>
              <w:t>ất</w:t>
            </w:r>
            <w:r>
              <w:rPr>
                <w:lang w:val="en-US"/>
              </w:rPr>
              <w:t xml:space="preserve"> </w:t>
            </w:r>
            <w:r w:rsidRPr="005B7897">
              <w:rPr>
                <w:lang w:val="en-US"/>
              </w:rPr>
              <w:t>để</w:t>
            </w:r>
            <w:r>
              <w:rPr>
                <w:lang w:val="en-US"/>
              </w:rPr>
              <w:t xml:space="preserve"> xu</w:t>
            </w:r>
            <w:r w:rsidRPr="005B7897">
              <w:rPr>
                <w:lang w:val="en-US"/>
              </w:rPr>
              <w:t>ất</w:t>
            </w:r>
            <w:r>
              <w:rPr>
                <w:lang w:val="en-US"/>
              </w:rPr>
              <w:t xml:space="preserve"> </w:t>
            </w:r>
            <w:r w:rsidRPr="005B7897">
              <w:rPr>
                <w:lang w:val="en-US"/>
              </w:rPr>
              <w:t>ứng</w:t>
            </w:r>
            <w:r>
              <w:rPr>
                <w:lang w:val="en-US"/>
              </w:rPr>
              <w:t xml:space="preserve"> v</w:t>
            </w:r>
            <w:r w:rsidRPr="005B7897">
              <w:rPr>
                <w:lang w:val="en-US"/>
              </w:rPr>
              <w:t>ới</w:t>
            </w:r>
            <w:r>
              <w:rPr>
                <w:lang w:val="en-US"/>
              </w:rPr>
              <w:t xml:space="preserve"> m</w:t>
            </w:r>
            <w:r w:rsidRPr="005B7897">
              <w:rPr>
                <w:lang w:val="en-US"/>
              </w:rPr>
              <w:t>ỗi</w:t>
            </w:r>
            <w:r>
              <w:rPr>
                <w:lang w:val="en-US"/>
              </w:rPr>
              <w:t xml:space="preserve"> chu k</w:t>
            </w:r>
            <w:r w:rsidRPr="005B7897">
              <w:rPr>
                <w:lang w:val="en-US"/>
              </w:rPr>
              <w:t>ỳ</w:t>
            </w:r>
            <w:r>
              <w:rPr>
                <w:lang w:val="en-US"/>
              </w:rPr>
              <w:t>.</w:t>
            </w:r>
          </w:p>
        </w:tc>
      </w:tr>
    </w:tbl>
    <w:p w:rsidR="004A477F" w:rsidRDefault="004A477F" w:rsidP="009C7408">
      <w:pPr>
        <w:pStyle w:val="Caption"/>
        <w:spacing w:line="360" w:lineRule="auto"/>
        <w:jc w:val="left"/>
        <w:rPr>
          <w:lang w:val="en-US"/>
        </w:rPr>
      </w:pPr>
      <w:r w:rsidRPr="00392D4F">
        <w:rPr>
          <w:lang w:val="en-US"/>
        </w:rPr>
        <w:tab/>
      </w:r>
      <w:r w:rsidRPr="00392D4F">
        <w:rPr>
          <w:lang w:val="en-US"/>
        </w:rPr>
        <w:tab/>
      </w:r>
      <w:r w:rsidRPr="00392D4F">
        <w:rPr>
          <w:lang w:val="en-US"/>
        </w:rPr>
        <w:tab/>
      </w:r>
      <w:bookmarkStart w:id="22" w:name="_Toc380362784"/>
      <w:r w:rsidR="00392D4F">
        <w:rPr>
          <w:lang w:val="en-US"/>
        </w:rPr>
        <w:t>B</w:t>
      </w:r>
      <w:r w:rsidR="00392D4F" w:rsidRPr="00392D4F">
        <w:rPr>
          <w:lang w:val="en-US"/>
        </w:rPr>
        <w:t>ảng</w:t>
      </w:r>
      <w:r w:rsidR="00392D4F">
        <w:rPr>
          <w:lang w:val="en-US"/>
        </w:rPr>
        <w:t xml:space="preserve"> </w:t>
      </w:r>
      <w:r w:rsidR="00724157">
        <w:rPr>
          <w:lang w:val="en-US"/>
        </w:rPr>
        <w:fldChar w:fldCharType="begin"/>
      </w:r>
      <w:r w:rsidR="007057E2">
        <w:rPr>
          <w:lang w:val="en-US"/>
        </w:rPr>
        <w:instrText xml:space="preserve"> STYLEREF 1 \s </w:instrText>
      </w:r>
      <w:r w:rsidR="00724157">
        <w:rPr>
          <w:lang w:val="en-US"/>
        </w:rPr>
        <w:fldChar w:fldCharType="separate"/>
      </w:r>
      <w:r w:rsidR="000D7FA9">
        <w:rPr>
          <w:noProof/>
          <w:lang w:val="en-US"/>
        </w:rPr>
        <w:t>3</w:t>
      </w:r>
      <w:r w:rsidR="00724157">
        <w:rPr>
          <w:lang w:val="en-US"/>
        </w:rPr>
        <w:fldChar w:fldCharType="end"/>
      </w:r>
      <w:r w:rsidR="007057E2">
        <w:rPr>
          <w:lang w:val="en-US"/>
        </w:rPr>
        <w:t>.</w:t>
      </w:r>
      <w:r w:rsidR="00724157">
        <w:rPr>
          <w:lang w:val="en-US"/>
        </w:rPr>
        <w:fldChar w:fldCharType="begin"/>
      </w:r>
      <w:r w:rsidR="007057E2">
        <w:rPr>
          <w:lang w:val="en-US"/>
        </w:rPr>
        <w:instrText xml:space="preserve"> SEQ Bảng \* ARABIC \s 1 </w:instrText>
      </w:r>
      <w:r w:rsidR="00724157">
        <w:rPr>
          <w:lang w:val="en-US"/>
        </w:rPr>
        <w:fldChar w:fldCharType="separate"/>
      </w:r>
      <w:r w:rsidR="000D7FA9">
        <w:rPr>
          <w:noProof/>
          <w:lang w:val="en-US"/>
        </w:rPr>
        <w:t>4</w:t>
      </w:r>
      <w:r w:rsidR="00724157">
        <w:rPr>
          <w:lang w:val="en-US"/>
        </w:rPr>
        <w:fldChar w:fldCharType="end"/>
      </w:r>
      <w:r w:rsidR="00392D4F">
        <w:rPr>
          <w:lang w:val="en-US"/>
        </w:rPr>
        <w:t>. Th</w:t>
      </w:r>
      <w:r w:rsidR="00392D4F" w:rsidRPr="00392D4F">
        <w:rPr>
          <w:lang w:val="en-US"/>
        </w:rPr>
        <w:t>ông</w:t>
      </w:r>
      <w:r w:rsidR="00392D4F">
        <w:rPr>
          <w:lang w:val="en-US"/>
        </w:rPr>
        <w:t xml:space="preserve"> tin v</w:t>
      </w:r>
      <w:r w:rsidR="00392D4F" w:rsidRPr="00392D4F">
        <w:rPr>
          <w:lang w:val="en-US"/>
        </w:rPr>
        <w:t>ề</w:t>
      </w:r>
      <w:r w:rsidR="00392D4F">
        <w:rPr>
          <w:lang w:val="en-US"/>
        </w:rPr>
        <w:t xml:space="preserve"> b</w:t>
      </w:r>
      <w:r w:rsidR="00392D4F" w:rsidRPr="00392D4F">
        <w:rPr>
          <w:lang w:val="en-US"/>
        </w:rPr>
        <w:t>ảng</w:t>
      </w:r>
      <w:r w:rsidR="00392D4F">
        <w:rPr>
          <w:lang w:val="en-US"/>
        </w:rPr>
        <w:t xml:space="preserve"> tablechitietthietbi.</w:t>
      </w:r>
      <w:bookmarkEnd w:id="22"/>
    </w:p>
    <w:p w:rsidR="002E24A9" w:rsidRDefault="00BD1B38" w:rsidP="009C7408">
      <w:pPr>
        <w:rPr>
          <w:lang w:val="en-US"/>
        </w:rPr>
      </w:pPr>
      <w:r>
        <w:rPr>
          <w:lang w:val="en-US"/>
        </w:rPr>
        <w:tab/>
      </w:r>
      <w:r w:rsidRPr="00BD1B38">
        <w:rPr>
          <w:lang w:val="en-US"/>
        </w:rPr>
        <w:t>Bảng tablelichbaotri chứa thông tin</w:t>
      </w:r>
      <w:r>
        <w:rPr>
          <w:lang w:val="en-US"/>
        </w:rPr>
        <w:t xml:space="preserve"> v</w:t>
      </w:r>
      <w:r w:rsidRPr="00BD1B38">
        <w:rPr>
          <w:lang w:val="en-US"/>
        </w:rPr>
        <w:t>ề</w:t>
      </w:r>
      <w:r>
        <w:rPr>
          <w:lang w:val="en-US"/>
        </w:rPr>
        <w:t xml:space="preserve"> c</w:t>
      </w:r>
      <w:r w:rsidRPr="00BD1B38">
        <w:rPr>
          <w:lang w:val="en-US"/>
        </w:rPr>
        <w:t>ác</w:t>
      </w:r>
      <w:r>
        <w:rPr>
          <w:lang w:val="en-US"/>
        </w:rPr>
        <w:t xml:space="preserve"> k</w:t>
      </w:r>
      <w:r w:rsidRPr="00BD1B38">
        <w:rPr>
          <w:lang w:val="en-US"/>
        </w:rPr>
        <w:t>ế</w:t>
      </w:r>
      <w:r>
        <w:rPr>
          <w:lang w:val="en-US"/>
        </w:rPr>
        <w:t xml:space="preserve"> ho</w:t>
      </w:r>
      <w:r w:rsidRPr="00BD1B38">
        <w:rPr>
          <w:lang w:val="en-US"/>
        </w:rPr>
        <w:t>ạch</w:t>
      </w:r>
      <w:r>
        <w:rPr>
          <w:lang w:val="en-US"/>
        </w:rPr>
        <w:t xml:space="preserve"> b</w:t>
      </w:r>
      <w:r w:rsidRPr="00BD1B38">
        <w:rPr>
          <w:lang w:val="en-US"/>
        </w:rPr>
        <w:t>ảo</w:t>
      </w:r>
      <w:r>
        <w:rPr>
          <w:lang w:val="en-US"/>
        </w:rPr>
        <w:t xml:space="preserve"> tr</w:t>
      </w:r>
      <w:r w:rsidRPr="00BD1B38">
        <w:rPr>
          <w:lang w:val="en-US"/>
        </w:rPr>
        <w:t>ì</w:t>
      </w:r>
      <w:r>
        <w:rPr>
          <w:lang w:val="en-US"/>
        </w:rPr>
        <w:t xml:space="preserve"> </w:t>
      </w:r>
      <w:proofErr w:type="gramStart"/>
      <w:r>
        <w:rPr>
          <w:lang w:val="en-US"/>
        </w:rPr>
        <w:t>theo</w:t>
      </w:r>
      <w:proofErr w:type="gramEnd"/>
      <w:r>
        <w:rPr>
          <w:lang w:val="en-US"/>
        </w:rPr>
        <w:t xml:space="preserve"> t</w:t>
      </w:r>
      <w:r w:rsidRPr="00BD1B38">
        <w:rPr>
          <w:lang w:val="en-US"/>
        </w:rPr>
        <w:t>ừng</w:t>
      </w:r>
      <w:r>
        <w:rPr>
          <w:lang w:val="en-US"/>
        </w:rPr>
        <w:t xml:space="preserve"> th</w:t>
      </w:r>
      <w:r w:rsidRPr="00BD1B38">
        <w:rPr>
          <w:lang w:val="en-US"/>
        </w:rPr>
        <w:t>áng</w:t>
      </w:r>
      <w:r>
        <w:rPr>
          <w:lang w:val="en-US"/>
        </w:rPr>
        <w:t>.</w:t>
      </w:r>
    </w:p>
    <w:tbl>
      <w:tblPr>
        <w:tblStyle w:val="TableGrid"/>
        <w:tblW w:w="0" w:type="auto"/>
        <w:tblInd w:w="392" w:type="dxa"/>
        <w:tblLook w:val="04A0" w:firstRow="1" w:lastRow="0" w:firstColumn="1" w:lastColumn="0" w:noHBand="0" w:noVBand="1"/>
      </w:tblPr>
      <w:tblGrid>
        <w:gridCol w:w="2268"/>
        <w:gridCol w:w="2268"/>
        <w:gridCol w:w="3827"/>
      </w:tblGrid>
      <w:tr w:rsidR="00467717" w:rsidTr="00D059F9">
        <w:tc>
          <w:tcPr>
            <w:tcW w:w="2268" w:type="dxa"/>
          </w:tcPr>
          <w:p w:rsidR="00467717" w:rsidRDefault="00467717" w:rsidP="009C7408">
            <w:pPr>
              <w:jc w:val="center"/>
              <w:rPr>
                <w:lang w:val="en-US"/>
              </w:rPr>
            </w:pPr>
            <w:r>
              <w:rPr>
                <w:lang w:val="en-US"/>
              </w:rPr>
              <w:t>T</w:t>
            </w:r>
            <w:r w:rsidRPr="00E0231D">
              <w:rPr>
                <w:lang w:val="en-US"/>
              </w:rPr>
              <w:t>ên</w:t>
            </w:r>
            <w:r>
              <w:rPr>
                <w:lang w:val="en-US"/>
              </w:rPr>
              <w:t xml:space="preserve"> tr</w:t>
            </w:r>
            <w:r w:rsidRPr="00E0231D">
              <w:rPr>
                <w:lang w:val="en-US"/>
              </w:rPr>
              <w:t>ường</w:t>
            </w:r>
          </w:p>
        </w:tc>
        <w:tc>
          <w:tcPr>
            <w:tcW w:w="2268" w:type="dxa"/>
          </w:tcPr>
          <w:p w:rsidR="00467717" w:rsidRDefault="00467717" w:rsidP="009C7408">
            <w:pPr>
              <w:jc w:val="center"/>
              <w:rPr>
                <w:lang w:val="en-US"/>
              </w:rPr>
            </w:pPr>
            <w:r>
              <w:rPr>
                <w:lang w:val="en-US"/>
              </w:rPr>
              <w:t>Lo</w:t>
            </w:r>
            <w:r w:rsidRPr="00E0231D">
              <w:rPr>
                <w:lang w:val="en-US"/>
              </w:rPr>
              <w:t>ại</w:t>
            </w:r>
            <w:r>
              <w:rPr>
                <w:lang w:val="en-US"/>
              </w:rPr>
              <w:t xml:space="preserve"> d</w:t>
            </w:r>
            <w:r w:rsidRPr="00E0231D">
              <w:rPr>
                <w:lang w:val="en-US"/>
              </w:rPr>
              <w:t>ữ</w:t>
            </w:r>
            <w:r>
              <w:rPr>
                <w:lang w:val="en-US"/>
              </w:rPr>
              <w:t xml:space="preserve"> li</w:t>
            </w:r>
            <w:r w:rsidRPr="00E0231D">
              <w:rPr>
                <w:lang w:val="en-US"/>
              </w:rPr>
              <w:t>ệu</w:t>
            </w:r>
          </w:p>
        </w:tc>
        <w:tc>
          <w:tcPr>
            <w:tcW w:w="3827" w:type="dxa"/>
          </w:tcPr>
          <w:p w:rsidR="00467717" w:rsidRDefault="00467717" w:rsidP="009C7408">
            <w:pPr>
              <w:jc w:val="center"/>
              <w:rPr>
                <w:lang w:val="en-US"/>
              </w:rPr>
            </w:pPr>
            <w:r>
              <w:rPr>
                <w:lang w:val="en-US"/>
              </w:rPr>
              <w:t>M</w:t>
            </w:r>
            <w:r w:rsidRPr="00E0231D">
              <w:rPr>
                <w:lang w:val="en-US"/>
              </w:rPr>
              <w:t>ô</w:t>
            </w:r>
            <w:r>
              <w:rPr>
                <w:lang w:val="en-US"/>
              </w:rPr>
              <w:t xml:space="preserve"> t</w:t>
            </w:r>
            <w:r w:rsidRPr="00E0231D">
              <w:rPr>
                <w:lang w:val="en-US"/>
              </w:rPr>
              <w:t>ả</w:t>
            </w:r>
          </w:p>
        </w:tc>
      </w:tr>
      <w:tr w:rsidR="00467717" w:rsidTr="00D059F9">
        <w:tc>
          <w:tcPr>
            <w:tcW w:w="2268" w:type="dxa"/>
          </w:tcPr>
          <w:p w:rsidR="00467717" w:rsidRDefault="00D059F9" w:rsidP="009C7408">
            <w:pPr>
              <w:rPr>
                <w:lang w:val="en-US"/>
              </w:rPr>
            </w:pPr>
            <w:r>
              <w:rPr>
                <w:lang w:val="en-US"/>
              </w:rPr>
              <w:t>STT</w:t>
            </w:r>
          </w:p>
        </w:tc>
        <w:tc>
          <w:tcPr>
            <w:tcW w:w="2268" w:type="dxa"/>
          </w:tcPr>
          <w:p w:rsidR="00467717" w:rsidRDefault="00D059F9" w:rsidP="009C7408">
            <w:pPr>
              <w:rPr>
                <w:lang w:val="en-US"/>
              </w:rPr>
            </w:pPr>
            <w:r>
              <w:rPr>
                <w:lang w:val="en-US"/>
              </w:rPr>
              <w:t>int(11)</w:t>
            </w:r>
          </w:p>
        </w:tc>
        <w:tc>
          <w:tcPr>
            <w:tcW w:w="3827" w:type="dxa"/>
          </w:tcPr>
          <w:p w:rsidR="00467717" w:rsidRDefault="00D059F9" w:rsidP="009C7408">
            <w:pPr>
              <w:rPr>
                <w:lang w:val="en-US"/>
              </w:rPr>
            </w:pPr>
            <w:r>
              <w:rPr>
                <w:lang w:val="en-US"/>
              </w:rPr>
              <w:t>Primary key, auto increment</w:t>
            </w:r>
          </w:p>
        </w:tc>
      </w:tr>
      <w:tr w:rsidR="00467717" w:rsidRPr="002E574C" w:rsidTr="00D059F9">
        <w:tc>
          <w:tcPr>
            <w:tcW w:w="2268" w:type="dxa"/>
          </w:tcPr>
          <w:p w:rsidR="00467717" w:rsidRDefault="00D059F9" w:rsidP="009C7408">
            <w:pPr>
              <w:rPr>
                <w:lang w:val="en-US"/>
              </w:rPr>
            </w:pPr>
            <w:r>
              <w:rPr>
                <w:lang w:val="en-US"/>
              </w:rPr>
              <w:t>ID</w:t>
            </w:r>
          </w:p>
        </w:tc>
        <w:tc>
          <w:tcPr>
            <w:tcW w:w="2268" w:type="dxa"/>
          </w:tcPr>
          <w:p w:rsidR="00467717" w:rsidRDefault="002E574C" w:rsidP="009C7408">
            <w:pPr>
              <w:rPr>
                <w:lang w:val="en-US"/>
              </w:rPr>
            </w:pPr>
            <w:r>
              <w:rPr>
                <w:lang w:val="en-US"/>
              </w:rPr>
              <w:t>varchar(50)</w:t>
            </w:r>
          </w:p>
        </w:tc>
        <w:tc>
          <w:tcPr>
            <w:tcW w:w="3827" w:type="dxa"/>
          </w:tcPr>
          <w:p w:rsidR="00467717" w:rsidRPr="002E574C" w:rsidRDefault="002E574C" w:rsidP="009C7408">
            <w:pPr>
              <w:rPr>
                <w:lang w:val="en-US"/>
              </w:rPr>
            </w:pPr>
            <w:r w:rsidRPr="002E574C">
              <w:rPr>
                <w:lang w:val="en-US"/>
              </w:rPr>
              <w:t>Unique, mã số của kế hoạch bảo trì</w:t>
            </w:r>
            <w:r>
              <w:rPr>
                <w:lang w:val="en-US"/>
              </w:rPr>
              <w:t xml:space="preserve">, </w:t>
            </w:r>
            <w:r w:rsidRPr="002E574C">
              <w:rPr>
                <w:lang w:val="en-US"/>
              </w:rPr>
              <w:t>ở</w:t>
            </w:r>
            <w:r>
              <w:rPr>
                <w:lang w:val="en-US"/>
              </w:rPr>
              <w:t xml:space="preserve"> </w:t>
            </w:r>
            <w:r w:rsidRPr="002E574C">
              <w:rPr>
                <w:lang w:val="en-US"/>
              </w:rPr>
              <w:t>đây</w:t>
            </w:r>
            <w:r>
              <w:rPr>
                <w:lang w:val="en-US"/>
              </w:rPr>
              <w:t xml:space="preserve"> c</w:t>
            </w:r>
            <w:r w:rsidRPr="002E574C">
              <w:rPr>
                <w:lang w:val="en-US"/>
              </w:rPr>
              <w:t>ó</w:t>
            </w:r>
            <w:r>
              <w:rPr>
                <w:lang w:val="en-US"/>
              </w:rPr>
              <w:t xml:space="preserve"> d</w:t>
            </w:r>
            <w:r w:rsidRPr="002E574C">
              <w:rPr>
                <w:lang w:val="en-US"/>
              </w:rPr>
              <w:t>ạng</w:t>
            </w:r>
            <w:r>
              <w:rPr>
                <w:lang w:val="en-US"/>
              </w:rPr>
              <w:t xml:space="preserve"> </w:t>
            </w:r>
            <w:r w:rsidR="0017221A">
              <w:rPr>
                <w:lang w:val="en-US"/>
              </w:rPr>
              <w:t>mm/yyyy</w:t>
            </w:r>
          </w:p>
        </w:tc>
      </w:tr>
      <w:tr w:rsidR="00467717" w:rsidTr="00D059F9">
        <w:tc>
          <w:tcPr>
            <w:tcW w:w="2268" w:type="dxa"/>
          </w:tcPr>
          <w:p w:rsidR="00467717" w:rsidRDefault="00D059F9" w:rsidP="009C7408">
            <w:pPr>
              <w:rPr>
                <w:lang w:val="en-US"/>
              </w:rPr>
            </w:pPr>
            <w:r>
              <w:rPr>
                <w:lang w:val="en-US"/>
              </w:rPr>
              <w:t>ChiTiet</w:t>
            </w:r>
          </w:p>
        </w:tc>
        <w:tc>
          <w:tcPr>
            <w:tcW w:w="2268" w:type="dxa"/>
          </w:tcPr>
          <w:p w:rsidR="00467717" w:rsidRDefault="0017221A" w:rsidP="009C7408">
            <w:pPr>
              <w:rPr>
                <w:lang w:val="en-US"/>
              </w:rPr>
            </w:pPr>
            <w:r>
              <w:rPr>
                <w:lang w:val="en-US"/>
              </w:rPr>
              <w:t>varchar(10000)</w:t>
            </w:r>
          </w:p>
        </w:tc>
        <w:tc>
          <w:tcPr>
            <w:tcW w:w="3827" w:type="dxa"/>
          </w:tcPr>
          <w:p w:rsidR="00467717" w:rsidRDefault="005943CA" w:rsidP="009C7408">
            <w:pPr>
              <w:rPr>
                <w:lang w:val="en-US"/>
              </w:rPr>
            </w:pPr>
            <w:r>
              <w:rPr>
                <w:lang w:val="en-US"/>
              </w:rPr>
              <w:t>Chi ti</w:t>
            </w:r>
            <w:r w:rsidRPr="005943CA">
              <w:rPr>
                <w:lang w:val="en-US"/>
              </w:rPr>
              <w:t>ết</w:t>
            </w:r>
            <w:r>
              <w:rPr>
                <w:lang w:val="en-US"/>
              </w:rPr>
              <w:t xml:space="preserve"> c</w:t>
            </w:r>
            <w:r w:rsidRPr="005943CA">
              <w:rPr>
                <w:lang w:val="en-US"/>
              </w:rPr>
              <w:t>ủa</w:t>
            </w:r>
            <w:r>
              <w:rPr>
                <w:lang w:val="en-US"/>
              </w:rPr>
              <w:t xml:space="preserve"> l</w:t>
            </w:r>
            <w:r w:rsidRPr="005943CA">
              <w:rPr>
                <w:lang w:val="en-US"/>
              </w:rPr>
              <w:t>ịch</w:t>
            </w:r>
            <w:r>
              <w:rPr>
                <w:lang w:val="en-US"/>
              </w:rPr>
              <w:t xml:space="preserve"> b</w:t>
            </w:r>
            <w:r w:rsidRPr="005943CA">
              <w:rPr>
                <w:lang w:val="en-US"/>
              </w:rPr>
              <w:t>ảo</w:t>
            </w:r>
            <w:r>
              <w:rPr>
                <w:lang w:val="en-US"/>
              </w:rPr>
              <w:t xml:space="preserve"> tr</w:t>
            </w:r>
            <w:r w:rsidRPr="005943CA">
              <w:rPr>
                <w:lang w:val="en-US"/>
              </w:rPr>
              <w:t>ì</w:t>
            </w:r>
            <w:r>
              <w:rPr>
                <w:lang w:val="en-US"/>
              </w:rPr>
              <w:t xml:space="preserve"> th</w:t>
            </w:r>
            <w:r w:rsidRPr="005943CA">
              <w:rPr>
                <w:lang w:val="en-US"/>
              </w:rPr>
              <w:t>áng</w:t>
            </w:r>
            <w:r>
              <w:rPr>
                <w:lang w:val="en-US"/>
              </w:rPr>
              <w:t xml:space="preserve">, </w:t>
            </w:r>
            <w:r w:rsidRPr="005943CA">
              <w:rPr>
                <w:lang w:val="en-US"/>
              </w:rPr>
              <w:t>được</w:t>
            </w:r>
            <w:r>
              <w:rPr>
                <w:lang w:val="en-US"/>
              </w:rPr>
              <w:t xml:space="preserve"> </w:t>
            </w:r>
            <w:r w:rsidRPr="005943CA">
              <w:rPr>
                <w:lang w:val="en-US"/>
              </w:rPr>
              <w:t>định</w:t>
            </w:r>
            <w:r>
              <w:rPr>
                <w:lang w:val="en-US"/>
              </w:rPr>
              <w:t xml:space="preserve"> d</w:t>
            </w:r>
            <w:r w:rsidRPr="005943CA">
              <w:rPr>
                <w:lang w:val="en-US"/>
              </w:rPr>
              <w:t>ạng</w:t>
            </w:r>
            <w:r>
              <w:rPr>
                <w:lang w:val="en-US"/>
              </w:rPr>
              <w:t xml:space="preserve"> g</w:t>
            </w:r>
            <w:r w:rsidRPr="005943CA">
              <w:rPr>
                <w:lang w:val="en-US"/>
              </w:rPr>
              <w:t>ồm</w:t>
            </w:r>
            <w:r>
              <w:rPr>
                <w:lang w:val="en-US"/>
              </w:rPr>
              <w:t xml:space="preserve"> nh</w:t>
            </w:r>
            <w:r w:rsidRPr="005943CA">
              <w:rPr>
                <w:lang w:val="en-US"/>
              </w:rPr>
              <w:t>ững</w:t>
            </w:r>
            <w:r>
              <w:rPr>
                <w:lang w:val="en-US"/>
              </w:rPr>
              <w:t xml:space="preserve"> thi</w:t>
            </w:r>
            <w:r w:rsidRPr="005943CA">
              <w:rPr>
                <w:lang w:val="en-US"/>
              </w:rPr>
              <w:t>ết</w:t>
            </w:r>
            <w:r>
              <w:rPr>
                <w:lang w:val="en-US"/>
              </w:rPr>
              <w:t xml:space="preserve"> b</w:t>
            </w:r>
            <w:r w:rsidRPr="005943CA">
              <w:rPr>
                <w:lang w:val="en-US"/>
              </w:rPr>
              <w:t>ị</w:t>
            </w:r>
            <w:r>
              <w:rPr>
                <w:lang w:val="en-US"/>
              </w:rPr>
              <w:t xml:space="preserve"> </w:t>
            </w:r>
            <w:r w:rsidRPr="005943CA">
              <w:rPr>
                <w:lang w:val="en-US"/>
              </w:rPr>
              <w:t>ứng</w:t>
            </w:r>
            <w:r>
              <w:rPr>
                <w:lang w:val="en-US"/>
              </w:rPr>
              <w:t xml:space="preserve"> v</w:t>
            </w:r>
            <w:r w:rsidRPr="005943CA">
              <w:rPr>
                <w:lang w:val="en-US"/>
              </w:rPr>
              <w:t>ới</w:t>
            </w:r>
            <w:r>
              <w:rPr>
                <w:lang w:val="en-US"/>
              </w:rPr>
              <w:t xml:space="preserve"> nh</w:t>
            </w:r>
            <w:r w:rsidRPr="005943CA">
              <w:rPr>
                <w:lang w:val="en-US"/>
              </w:rPr>
              <w:t>ững</w:t>
            </w:r>
            <w:r>
              <w:rPr>
                <w:lang w:val="en-US"/>
              </w:rPr>
              <w:t xml:space="preserve"> ng</w:t>
            </w:r>
            <w:r w:rsidRPr="005943CA">
              <w:rPr>
                <w:lang w:val="en-US"/>
              </w:rPr>
              <w:t>à</w:t>
            </w:r>
            <w:r>
              <w:rPr>
                <w:lang w:val="en-US"/>
              </w:rPr>
              <w:t xml:space="preserve">y </w:t>
            </w:r>
            <w:r w:rsidRPr="005943CA">
              <w:rPr>
                <w:lang w:val="en-US"/>
              </w:rPr>
              <w:t>được</w:t>
            </w:r>
            <w:r>
              <w:rPr>
                <w:lang w:val="en-US"/>
              </w:rPr>
              <w:t xml:space="preserve"> b</w:t>
            </w:r>
            <w:r w:rsidRPr="005943CA">
              <w:rPr>
                <w:lang w:val="en-US"/>
              </w:rPr>
              <w:t>ảo</w:t>
            </w:r>
            <w:r>
              <w:rPr>
                <w:lang w:val="en-US"/>
              </w:rPr>
              <w:t xml:space="preserve"> tr</w:t>
            </w:r>
            <w:r w:rsidRPr="005943CA">
              <w:rPr>
                <w:lang w:val="en-US"/>
              </w:rPr>
              <w:t>ì</w:t>
            </w:r>
            <w:r>
              <w:rPr>
                <w:lang w:val="en-US"/>
              </w:rPr>
              <w:t>.</w:t>
            </w:r>
          </w:p>
        </w:tc>
      </w:tr>
      <w:tr w:rsidR="00467717" w:rsidTr="00D059F9">
        <w:tc>
          <w:tcPr>
            <w:tcW w:w="2268" w:type="dxa"/>
          </w:tcPr>
          <w:p w:rsidR="00467717" w:rsidRDefault="00D059F9" w:rsidP="009C7408">
            <w:pPr>
              <w:rPr>
                <w:lang w:val="en-US"/>
              </w:rPr>
            </w:pPr>
            <w:r>
              <w:rPr>
                <w:lang w:val="en-US"/>
              </w:rPr>
              <w:t>NguoiLap</w:t>
            </w:r>
          </w:p>
        </w:tc>
        <w:tc>
          <w:tcPr>
            <w:tcW w:w="2268" w:type="dxa"/>
          </w:tcPr>
          <w:p w:rsidR="00467717" w:rsidRDefault="0017221A" w:rsidP="009C7408">
            <w:pPr>
              <w:rPr>
                <w:lang w:val="en-US"/>
              </w:rPr>
            </w:pPr>
            <w:r>
              <w:rPr>
                <w:lang w:val="en-US"/>
              </w:rPr>
              <w:t>varchar(50)</w:t>
            </w:r>
          </w:p>
        </w:tc>
        <w:tc>
          <w:tcPr>
            <w:tcW w:w="3827" w:type="dxa"/>
          </w:tcPr>
          <w:p w:rsidR="00467717" w:rsidRDefault="0017221A" w:rsidP="009C7408">
            <w:pPr>
              <w:rPr>
                <w:lang w:val="en-US"/>
              </w:rPr>
            </w:pPr>
            <w:r>
              <w:rPr>
                <w:lang w:val="en-US"/>
              </w:rPr>
              <w:t>T</w:t>
            </w:r>
            <w:r w:rsidRPr="0017221A">
              <w:rPr>
                <w:lang w:val="en-US"/>
              </w:rPr>
              <w:t>ê</w:t>
            </w:r>
            <w:r>
              <w:rPr>
                <w:lang w:val="en-US"/>
              </w:rPr>
              <w:t>n c</w:t>
            </w:r>
            <w:r w:rsidRPr="0017221A">
              <w:rPr>
                <w:lang w:val="en-US"/>
              </w:rPr>
              <w:t>ủa</w:t>
            </w:r>
            <w:r>
              <w:rPr>
                <w:lang w:val="en-US"/>
              </w:rPr>
              <w:t xml:space="preserve"> ng</w:t>
            </w:r>
            <w:r w:rsidRPr="0017221A">
              <w:rPr>
                <w:lang w:val="en-US"/>
              </w:rPr>
              <w:t>ười</w:t>
            </w:r>
            <w:r>
              <w:rPr>
                <w:lang w:val="en-US"/>
              </w:rPr>
              <w:t xml:space="preserve"> l</w:t>
            </w:r>
            <w:r w:rsidRPr="0017221A">
              <w:rPr>
                <w:lang w:val="en-US"/>
              </w:rPr>
              <w:t>ập</w:t>
            </w:r>
            <w:r>
              <w:rPr>
                <w:lang w:val="en-US"/>
              </w:rPr>
              <w:t xml:space="preserve"> l</w:t>
            </w:r>
            <w:r w:rsidRPr="0017221A">
              <w:rPr>
                <w:lang w:val="en-US"/>
              </w:rPr>
              <w:t>ịch</w:t>
            </w:r>
            <w:r>
              <w:rPr>
                <w:lang w:val="en-US"/>
              </w:rPr>
              <w:t xml:space="preserve"> b</w:t>
            </w:r>
            <w:r w:rsidRPr="0017221A">
              <w:rPr>
                <w:lang w:val="en-US"/>
              </w:rPr>
              <w:t>ảo</w:t>
            </w:r>
            <w:r>
              <w:rPr>
                <w:lang w:val="en-US"/>
              </w:rPr>
              <w:t xml:space="preserve"> tr</w:t>
            </w:r>
            <w:r w:rsidRPr="0017221A">
              <w:rPr>
                <w:lang w:val="en-US"/>
              </w:rPr>
              <w:t>ì</w:t>
            </w:r>
          </w:p>
        </w:tc>
      </w:tr>
    </w:tbl>
    <w:p w:rsidR="00FB6E84" w:rsidRDefault="00FB6E84" w:rsidP="009C7408">
      <w:pPr>
        <w:rPr>
          <w:lang w:val="en-US"/>
        </w:rPr>
      </w:pPr>
    </w:p>
    <w:p w:rsidR="005C70AA" w:rsidRDefault="005C70AA" w:rsidP="009C7408">
      <w:pPr>
        <w:pStyle w:val="Caption"/>
        <w:spacing w:line="360" w:lineRule="auto"/>
        <w:rPr>
          <w:lang w:val="en-US"/>
        </w:rPr>
      </w:pPr>
      <w:bookmarkStart w:id="23" w:name="_Toc380362785"/>
      <w:r>
        <w:rPr>
          <w:lang w:val="en-US"/>
        </w:rPr>
        <w:t>B</w:t>
      </w:r>
      <w:r w:rsidRPr="005C70AA">
        <w:rPr>
          <w:lang w:val="en-US"/>
        </w:rPr>
        <w:t>ảng</w:t>
      </w:r>
      <w:r>
        <w:rPr>
          <w:lang w:val="en-US"/>
        </w:rPr>
        <w:t xml:space="preserve"> </w:t>
      </w:r>
      <w:r w:rsidR="00724157">
        <w:rPr>
          <w:lang w:val="en-US"/>
        </w:rPr>
        <w:fldChar w:fldCharType="begin"/>
      </w:r>
      <w:r w:rsidR="007057E2">
        <w:rPr>
          <w:lang w:val="en-US"/>
        </w:rPr>
        <w:instrText xml:space="preserve"> STYLEREF 1 \s </w:instrText>
      </w:r>
      <w:r w:rsidR="00724157">
        <w:rPr>
          <w:lang w:val="en-US"/>
        </w:rPr>
        <w:fldChar w:fldCharType="separate"/>
      </w:r>
      <w:r w:rsidR="000D7FA9">
        <w:rPr>
          <w:noProof/>
          <w:lang w:val="en-US"/>
        </w:rPr>
        <w:t>3</w:t>
      </w:r>
      <w:r w:rsidR="00724157">
        <w:rPr>
          <w:lang w:val="en-US"/>
        </w:rPr>
        <w:fldChar w:fldCharType="end"/>
      </w:r>
      <w:r w:rsidR="007057E2">
        <w:rPr>
          <w:lang w:val="en-US"/>
        </w:rPr>
        <w:t>.</w:t>
      </w:r>
      <w:r w:rsidR="00724157">
        <w:rPr>
          <w:lang w:val="en-US"/>
        </w:rPr>
        <w:fldChar w:fldCharType="begin"/>
      </w:r>
      <w:r w:rsidR="007057E2">
        <w:rPr>
          <w:lang w:val="en-US"/>
        </w:rPr>
        <w:instrText xml:space="preserve"> SEQ Bảng \* ARABIC \s 1 </w:instrText>
      </w:r>
      <w:r w:rsidR="00724157">
        <w:rPr>
          <w:lang w:val="en-US"/>
        </w:rPr>
        <w:fldChar w:fldCharType="separate"/>
      </w:r>
      <w:r w:rsidR="000D7FA9">
        <w:rPr>
          <w:noProof/>
          <w:lang w:val="en-US"/>
        </w:rPr>
        <w:t>5</w:t>
      </w:r>
      <w:r w:rsidR="00724157">
        <w:rPr>
          <w:lang w:val="en-US"/>
        </w:rPr>
        <w:fldChar w:fldCharType="end"/>
      </w:r>
      <w:r>
        <w:rPr>
          <w:lang w:val="en-US"/>
        </w:rPr>
        <w:t>. Th</w:t>
      </w:r>
      <w:r w:rsidRPr="005C70AA">
        <w:rPr>
          <w:lang w:val="en-US"/>
        </w:rPr>
        <w:t>ông</w:t>
      </w:r>
      <w:r>
        <w:rPr>
          <w:lang w:val="en-US"/>
        </w:rPr>
        <w:t xml:space="preserve"> tin v</w:t>
      </w:r>
      <w:r w:rsidRPr="005C70AA">
        <w:rPr>
          <w:lang w:val="en-US"/>
        </w:rPr>
        <w:t>ề</w:t>
      </w:r>
      <w:r>
        <w:rPr>
          <w:lang w:val="en-US"/>
        </w:rPr>
        <w:t xml:space="preserve"> tablelichbaotri</w:t>
      </w:r>
      <w:bookmarkEnd w:id="23"/>
    </w:p>
    <w:p w:rsidR="006A63AA" w:rsidRDefault="006A63AA" w:rsidP="009C7408">
      <w:pPr>
        <w:rPr>
          <w:lang w:val="en-US"/>
        </w:rPr>
      </w:pPr>
      <w:r>
        <w:rPr>
          <w:lang w:val="en-US"/>
        </w:rPr>
        <w:tab/>
      </w:r>
      <w:r w:rsidRPr="006A63AA">
        <w:rPr>
          <w:lang w:val="en-US"/>
        </w:rPr>
        <w:t>Bảng tablelogbaotri gồm những thông</w:t>
      </w:r>
      <w:r>
        <w:rPr>
          <w:lang w:val="en-US"/>
        </w:rPr>
        <w:t xml:space="preserve"> tin v</w:t>
      </w:r>
      <w:r w:rsidRPr="006A63AA">
        <w:rPr>
          <w:lang w:val="en-US"/>
        </w:rPr>
        <w:t>ề</w:t>
      </w:r>
      <w:r>
        <w:rPr>
          <w:lang w:val="en-US"/>
        </w:rPr>
        <w:t xml:space="preserve"> thao t</w:t>
      </w:r>
      <w:r w:rsidRPr="006A63AA">
        <w:rPr>
          <w:lang w:val="en-US"/>
        </w:rPr>
        <w:t>ác</w:t>
      </w:r>
      <w:r>
        <w:rPr>
          <w:lang w:val="en-US"/>
        </w:rPr>
        <w:t xml:space="preserve"> m</w:t>
      </w:r>
      <w:r w:rsidRPr="006A63AA">
        <w:rPr>
          <w:lang w:val="en-US"/>
        </w:rPr>
        <w:t>à</w:t>
      </w:r>
      <w:r>
        <w:rPr>
          <w:lang w:val="en-US"/>
        </w:rPr>
        <w:t xml:space="preserve"> c</w:t>
      </w:r>
      <w:r w:rsidRPr="006A63AA">
        <w:rPr>
          <w:lang w:val="en-US"/>
        </w:rPr>
        <w:t>ác</w:t>
      </w:r>
      <w:r>
        <w:rPr>
          <w:lang w:val="en-US"/>
        </w:rPr>
        <w:t xml:space="preserve"> nh</w:t>
      </w:r>
      <w:r w:rsidRPr="006A63AA">
        <w:rPr>
          <w:lang w:val="en-US"/>
        </w:rPr>
        <w:t>ân</w:t>
      </w:r>
      <w:r>
        <w:rPr>
          <w:lang w:val="en-US"/>
        </w:rPr>
        <w:t xml:space="preserve"> vi</w:t>
      </w:r>
      <w:r w:rsidRPr="006A63AA">
        <w:rPr>
          <w:lang w:val="en-US"/>
        </w:rPr>
        <w:t>ên</w:t>
      </w:r>
      <w:r>
        <w:rPr>
          <w:lang w:val="en-US"/>
        </w:rPr>
        <w:t xml:space="preserve"> b</w:t>
      </w:r>
      <w:r w:rsidRPr="006A63AA">
        <w:rPr>
          <w:lang w:val="en-US"/>
        </w:rPr>
        <w:t>ảo</w:t>
      </w:r>
      <w:r>
        <w:rPr>
          <w:lang w:val="en-US"/>
        </w:rPr>
        <w:t xml:space="preserve"> tr</w:t>
      </w:r>
      <w:r w:rsidRPr="006A63AA">
        <w:rPr>
          <w:lang w:val="en-US"/>
        </w:rPr>
        <w:t>ì</w:t>
      </w:r>
      <w:r>
        <w:rPr>
          <w:lang w:val="en-US"/>
        </w:rPr>
        <w:t xml:space="preserve"> đ</w:t>
      </w:r>
      <w:r w:rsidRPr="006A63AA">
        <w:rPr>
          <w:lang w:val="en-US"/>
        </w:rPr>
        <w:t>ã</w:t>
      </w:r>
      <w:r>
        <w:rPr>
          <w:lang w:val="en-US"/>
        </w:rPr>
        <w:t xml:space="preserve"> th</w:t>
      </w:r>
      <w:r w:rsidRPr="006A63AA">
        <w:rPr>
          <w:lang w:val="en-US"/>
        </w:rPr>
        <w:t>ực</w:t>
      </w:r>
      <w:r>
        <w:rPr>
          <w:lang w:val="en-US"/>
        </w:rPr>
        <w:t xml:space="preserve"> hi</w:t>
      </w:r>
      <w:r w:rsidRPr="006A63AA">
        <w:rPr>
          <w:lang w:val="en-US"/>
        </w:rPr>
        <w:t>ện</w:t>
      </w:r>
      <w:r>
        <w:rPr>
          <w:lang w:val="en-US"/>
        </w:rPr>
        <w:t xml:space="preserve"> v</w:t>
      </w:r>
      <w:r w:rsidRPr="006A63AA">
        <w:rPr>
          <w:lang w:val="en-US"/>
        </w:rPr>
        <w:t>ới</w:t>
      </w:r>
      <w:r>
        <w:rPr>
          <w:lang w:val="en-US"/>
        </w:rPr>
        <w:t xml:space="preserve"> chi ti</w:t>
      </w:r>
      <w:r w:rsidRPr="006A63AA">
        <w:rPr>
          <w:lang w:val="en-US"/>
        </w:rPr>
        <w:t>ết</w:t>
      </w:r>
      <w:r>
        <w:rPr>
          <w:lang w:val="en-US"/>
        </w:rPr>
        <w:t xml:space="preserve"> thi</w:t>
      </w:r>
      <w:r w:rsidRPr="006A63AA">
        <w:rPr>
          <w:lang w:val="en-US"/>
        </w:rPr>
        <w:t>ết</w:t>
      </w:r>
      <w:r>
        <w:rPr>
          <w:lang w:val="en-US"/>
        </w:rPr>
        <w:t xml:space="preserve"> b</w:t>
      </w:r>
      <w:r w:rsidRPr="006A63AA">
        <w:rPr>
          <w:lang w:val="en-US"/>
        </w:rPr>
        <w:t>ị</w:t>
      </w:r>
      <w:r>
        <w:rPr>
          <w:lang w:val="en-US"/>
        </w:rPr>
        <w:t xml:space="preserve"> </w:t>
      </w:r>
      <w:proofErr w:type="gramStart"/>
      <w:r>
        <w:rPr>
          <w:lang w:val="en-US"/>
        </w:rPr>
        <w:t>theo</w:t>
      </w:r>
      <w:proofErr w:type="gramEnd"/>
      <w:r>
        <w:rPr>
          <w:lang w:val="en-US"/>
        </w:rPr>
        <w:t xml:space="preserve"> đ</w:t>
      </w:r>
      <w:r w:rsidRPr="006A63AA">
        <w:rPr>
          <w:lang w:val="en-US"/>
        </w:rPr>
        <w:t>ề</w:t>
      </w:r>
      <w:r>
        <w:rPr>
          <w:lang w:val="en-US"/>
        </w:rPr>
        <w:t xml:space="preserve"> xu</w:t>
      </w:r>
      <w:r w:rsidRPr="006A63AA">
        <w:rPr>
          <w:lang w:val="en-US"/>
        </w:rPr>
        <w:t>ất</w:t>
      </w:r>
      <w:r>
        <w:rPr>
          <w:lang w:val="en-US"/>
        </w:rPr>
        <w:t xml:space="preserve"> c</w:t>
      </w:r>
      <w:r w:rsidRPr="006A63AA">
        <w:rPr>
          <w:lang w:val="en-US"/>
        </w:rPr>
        <w:t>ủa</w:t>
      </w:r>
      <w:r>
        <w:rPr>
          <w:lang w:val="en-US"/>
        </w:rPr>
        <w:t xml:space="preserve"> nh</w:t>
      </w:r>
      <w:r w:rsidRPr="006A63AA">
        <w:rPr>
          <w:lang w:val="en-US"/>
        </w:rPr>
        <w:t>à</w:t>
      </w:r>
      <w:r>
        <w:rPr>
          <w:lang w:val="en-US"/>
        </w:rPr>
        <w:t xml:space="preserve"> s</w:t>
      </w:r>
      <w:r w:rsidRPr="006A63AA">
        <w:rPr>
          <w:lang w:val="en-US"/>
        </w:rPr>
        <w:t>ản</w:t>
      </w:r>
      <w:r>
        <w:rPr>
          <w:lang w:val="en-US"/>
        </w:rPr>
        <w:t xml:space="preserve"> xu</w:t>
      </w:r>
      <w:r w:rsidRPr="006A63AA">
        <w:rPr>
          <w:lang w:val="en-US"/>
        </w:rPr>
        <w:t>ất</w:t>
      </w:r>
      <w:r>
        <w:rPr>
          <w:lang w:val="en-US"/>
        </w:rPr>
        <w:t xml:space="preserve"> thi</w:t>
      </w:r>
      <w:r w:rsidRPr="006A63AA">
        <w:rPr>
          <w:lang w:val="en-US"/>
        </w:rPr>
        <w:t>ết</w:t>
      </w:r>
      <w:r>
        <w:rPr>
          <w:lang w:val="en-US"/>
        </w:rPr>
        <w:t xml:space="preserve"> b</w:t>
      </w:r>
      <w:r w:rsidRPr="006A63AA">
        <w:rPr>
          <w:lang w:val="en-US"/>
        </w:rPr>
        <w:t>ị</w:t>
      </w:r>
      <w:r>
        <w:rPr>
          <w:lang w:val="en-US"/>
        </w:rPr>
        <w:t xml:space="preserve"> </w:t>
      </w:r>
      <w:r w:rsidRPr="006A63AA">
        <w:rPr>
          <w:lang w:val="en-US"/>
        </w:rPr>
        <w:t>đó</w:t>
      </w:r>
      <w:r>
        <w:rPr>
          <w:lang w:val="en-US"/>
        </w:rPr>
        <w:t>.</w:t>
      </w:r>
    </w:p>
    <w:tbl>
      <w:tblPr>
        <w:tblStyle w:val="TableGrid"/>
        <w:tblW w:w="0" w:type="auto"/>
        <w:tblInd w:w="392" w:type="dxa"/>
        <w:tblLook w:val="04A0" w:firstRow="1" w:lastRow="0" w:firstColumn="1" w:lastColumn="0" w:noHBand="0" w:noVBand="1"/>
      </w:tblPr>
      <w:tblGrid>
        <w:gridCol w:w="2268"/>
        <w:gridCol w:w="2268"/>
        <w:gridCol w:w="3827"/>
      </w:tblGrid>
      <w:tr w:rsidR="00320242" w:rsidTr="00320242">
        <w:tc>
          <w:tcPr>
            <w:tcW w:w="2268" w:type="dxa"/>
          </w:tcPr>
          <w:p w:rsidR="00320242" w:rsidRDefault="00320242" w:rsidP="009C7408">
            <w:pPr>
              <w:jc w:val="center"/>
              <w:rPr>
                <w:lang w:val="en-US"/>
              </w:rPr>
            </w:pPr>
            <w:r>
              <w:rPr>
                <w:lang w:val="en-US"/>
              </w:rPr>
              <w:t>T</w:t>
            </w:r>
            <w:r w:rsidRPr="00E0231D">
              <w:rPr>
                <w:lang w:val="en-US"/>
              </w:rPr>
              <w:t>ên</w:t>
            </w:r>
            <w:r>
              <w:rPr>
                <w:lang w:val="en-US"/>
              </w:rPr>
              <w:t xml:space="preserve"> tr</w:t>
            </w:r>
            <w:r w:rsidRPr="00E0231D">
              <w:rPr>
                <w:lang w:val="en-US"/>
              </w:rPr>
              <w:t>ường</w:t>
            </w:r>
          </w:p>
        </w:tc>
        <w:tc>
          <w:tcPr>
            <w:tcW w:w="2268" w:type="dxa"/>
          </w:tcPr>
          <w:p w:rsidR="00320242" w:rsidRDefault="00320242" w:rsidP="009C7408">
            <w:pPr>
              <w:jc w:val="center"/>
              <w:rPr>
                <w:lang w:val="en-US"/>
              </w:rPr>
            </w:pPr>
            <w:r>
              <w:rPr>
                <w:lang w:val="en-US"/>
              </w:rPr>
              <w:t>Lo</w:t>
            </w:r>
            <w:r w:rsidRPr="00E0231D">
              <w:rPr>
                <w:lang w:val="en-US"/>
              </w:rPr>
              <w:t>ại</w:t>
            </w:r>
            <w:r>
              <w:rPr>
                <w:lang w:val="en-US"/>
              </w:rPr>
              <w:t xml:space="preserve"> d</w:t>
            </w:r>
            <w:r w:rsidRPr="00E0231D">
              <w:rPr>
                <w:lang w:val="en-US"/>
              </w:rPr>
              <w:t>ữ</w:t>
            </w:r>
            <w:r>
              <w:rPr>
                <w:lang w:val="en-US"/>
              </w:rPr>
              <w:t xml:space="preserve"> li</w:t>
            </w:r>
            <w:r w:rsidRPr="00E0231D">
              <w:rPr>
                <w:lang w:val="en-US"/>
              </w:rPr>
              <w:t>ệu</w:t>
            </w:r>
          </w:p>
        </w:tc>
        <w:tc>
          <w:tcPr>
            <w:tcW w:w="3827" w:type="dxa"/>
          </w:tcPr>
          <w:p w:rsidR="00320242" w:rsidRDefault="00320242" w:rsidP="009C7408">
            <w:pPr>
              <w:jc w:val="center"/>
              <w:rPr>
                <w:lang w:val="en-US"/>
              </w:rPr>
            </w:pPr>
            <w:r>
              <w:rPr>
                <w:lang w:val="en-US"/>
              </w:rPr>
              <w:t>M</w:t>
            </w:r>
            <w:r w:rsidRPr="00E0231D">
              <w:rPr>
                <w:lang w:val="en-US"/>
              </w:rPr>
              <w:t>ô</w:t>
            </w:r>
            <w:r>
              <w:rPr>
                <w:lang w:val="en-US"/>
              </w:rPr>
              <w:t xml:space="preserve"> t</w:t>
            </w:r>
            <w:r w:rsidRPr="00E0231D">
              <w:rPr>
                <w:lang w:val="en-US"/>
              </w:rPr>
              <w:t>ả</w:t>
            </w:r>
          </w:p>
        </w:tc>
      </w:tr>
      <w:tr w:rsidR="00320242" w:rsidTr="007703D3">
        <w:tc>
          <w:tcPr>
            <w:tcW w:w="2268" w:type="dxa"/>
            <w:vAlign w:val="center"/>
          </w:tcPr>
          <w:p w:rsidR="00320242" w:rsidRDefault="00513AE8" w:rsidP="009C7408">
            <w:pPr>
              <w:rPr>
                <w:lang w:val="en-US"/>
              </w:rPr>
            </w:pPr>
            <w:r>
              <w:rPr>
                <w:lang w:val="en-US"/>
              </w:rPr>
              <w:t>ID</w:t>
            </w:r>
          </w:p>
        </w:tc>
        <w:tc>
          <w:tcPr>
            <w:tcW w:w="2268" w:type="dxa"/>
          </w:tcPr>
          <w:p w:rsidR="00320242" w:rsidRDefault="00D6525B" w:rsidP="009C7408">
            <w:pPr>
              <w:rPr>
                <w:lang w:val="en-US"/>
              </w:rPr>
            </w:pPr>
            <w:r>
              <w:rPr>
                <w:lang w:val="en-US"/>
              </w:rPr>
              <w:t>mediumint(9)</w:t>
            </w:r>
          </w:p>
        </w:tc>
        <w:tc>
          <w:tcPr>
            <w:tcW w:w="3827" w:type="dxa"/>
          </w:tcPr>
          <w:p w:rsidR="00320242" w:rsidRDefault="008F6BFE" w:rsidP="009C7408">
            <w:pPr>
              <w:rPr>
                <w:lang w:val="en-US"/>
              </w:rPr>
            </w:pPr>
            <w:r>
              <w:rPr>
                <w:lang w:val="en-US"/>
              </w:rPr>
              <w:t>Primary key, auto increment</w:t>
            </w:r>
          </w:p>
        </w:tc>
      </w:tr>
      <w:tr w:rsidR="00320242" w:rsidRPr="006E1BA0" w:rsidTr="007703D3">
        <w:tc>
          <w:tcPr>
            <w:tcW w:w="2268" w:type="dxa"/>
            <w:vAlign w:val="center"/>
          </w:tcPr>
          <w:p w:rsidR="00320242" w:rsidRDefault="00513AE8" w:rsidP="009C7408">
            <w:pPr>
              <w:rPr>
                <w:lang w:val="en-US"/>
              </w:rPr>
            </w:pPr>
            <w:r>
              <w:rPr>
                <w:lang w:val="en-US"/>
              </w:rPr>
              <w:lastRenderedPageBreak/>
              <w:t>MaSo</w:t>
            </w:r>
          </w:p>
        </w:tc>
        <w:tc>
          <w:tcPr>
            <w:tcW w:w="2268" w:type="dxa"/>
          </w:tcPr>
          <w:p w:rsidR="00320242" w:rsidRDefault="00D6525B" w:rsidP="009C7408">
            <w:pPr>
              <w:rPr>
                <w:lang w:val="en-US"/>
              </w:rPr>
            </w:pPr>
            <w:r>
              <w:rPr>
                <w:lang w:val="en-US"/>
              </w:rPr>
              <w:t>varchar(30)</w:t>
            </w:r>
          </w:p>
        </w:tc>
        <w:tc>
          <w:tcPr>
            <w:tcW w:w="3827" w:type="dxa"/>
          </w:tcPr>
          <w:p w:rsidR="00320242" w:rsidRPr="006E1BA0" w:rsidRDefault="006E1BA0" w:rsidP="009C7408">
            <w:pPr>
              <w:rPr>
                <w:lang w:val="en-US"/>
              </w:rPr>
            </w:pPr>
            <w:r w:rsidRPr="006E1BA0">
              <w:rPr>
                <w:lang w:val="en-US"/>
              </w:rPr>
              <w:t>Mã số chi tiết th</w:t>
            </w:r>
            <w:r>
              <w:rPr>
                <w:lang w:val="en-US"/>
              </w:rPr>
              <w:t>i</w:t>
            </w:r>
            <w:r w:rsidRPr="006E1BA0">
              <w:rPr>
                <w:lang w:val="en-US"/>
              </w:rPr>
              <w:t>ết</w:t>
            </w:r>
            <w:r>
              <w:rPr>
                <w:lang w:val="en-US"/>
              </w:rPr>
              <w:t xml:space="preserve"> b</w:t>
            </w:r>
            <w:r w:rsidRPr="006E1BA0">
              <w:rPr>
                <w:lang w:val="en-US"/>
              </w:rPr>
              <w:t>ị</w:t>
            </w:r>
            <w:r>
              <w:rPr>
                <w:lang w:val="en-US"/>
              </w:rPr>
              <w:t xml:space="preserve"> </w:t>
            </w:r>
            <w:r w:rsidRPr="006E1BA0">
              <w:rPr>
                <w:lang w:val="en-US"/>
              </w:rPr>
              <w:t>được</w:t>
            </w:r>
            <w:r>
              <w:rPr>
                <w:lang w:val="en-US"/>
              </w:rPr>
              <w:t xml:space="preserve"> b</w:t>
            </w:r>
            <w:r w:rsidRPr="006E1BA0">
              <w:rPr>
                <w:lang w:val="en-US"/>
              </w:rPr>
              <w:t>ảo</w:t>
            </w:r>
            <w:r>
              <w:rPr>
                <w:lang w:val="en-US"/>
              </w:rPr>
              <w:t xml:space="preserve"> tr</w:t>
            </w:r>
            <w:r w:rsidRPr="006E1BA0">
              <w:rPr>
                <w:lang w:val="en-US"/>
              </w:rPr>
              <w:t>ì</w:t>
            </w:r>
          </w:p>
        </w:tc>
      </w:tr>
      <w:tr w:rsidR="00513AE8" w:rsidTr="007703D3">
        <w:tc>
          <w:tcPr>
            <w:tcW w:w="2268" w:type="dxa"/>
            <w:vAlign w:val="center"/>
          </w:tcPr>
          <w:p w:rsidR="00513AE8" w:rsidRDefault="00513AE8" w:rsidP="009C7408">
            <w:pPr>
              <w:rPr>
                <w:lang w:val="en-US"/>
              </w:rPr>
            </w:pPr>
            <w:r>
              <w:rPr>
                <w:lang w:val="en-US"/>
              </w:rPr>
              <w:t>Ngay</w:t>
            </w:r>
          </w:p>
        </w:tc>
        <w:tc>
          <w:tcPr>
            <w:tcW w:w="2268" w:type="dxa"/>
          </w:tcPr>
          <w:p w:rsidR="00513AE8" w:rsidRDefault="00D6525B" w:rsidP="009C7408">
            <w:pPr>
              <w:rPr>
                <w:lang w:val="en-US"/>
              </w:rPr>
            </w:pPr>
            <w:r>
              <w:rPr>
                <w:lang w:val="en-US"/>
              </w:rPr>
              <w:t>bigint(20)</w:t>
            </w:r>
          </w:p>
        </w:tc>
        <w:tc>
          <w:tcPr>
            <w:tcW w:w="3827" w:type="dxa"/>
          </w:tcPr>
          <w:p w:rsidR="00513AE8" w:rsidRDefault="006E1BA0" w:rsidP="009C7408">
            <w:pPr>
              <w:rPr>
                <w:lang w:val="en-US"/>
              </w:rPr>
            </w:pPr>
            <w:r>
              <w:rPr>
                <w:lang w:val="en-US"/>
              </w:rPr>
              <w:t>Ng</w:t>
            </w:r>
            <w:r w:rsidRPr="006E1BA0">
              <w:rPr>
                <w:lang w:val="en-US"/>
              </w:rPr>
              <w:t>à</w:t>
            </w:r>
            <w:r>
              <w:rPr>
                <w:lang w:val="en-US"/>
              </w:rPr>
              <w:t>y th</w:t>
            </w:r>
            <w:r w:rsidRPr="006E1BA0">
              <w:rPr>
                <w:lang w:val="en-US"/>
              </w:rPr>
              <w:t>ực</w:t>
            </w:r>
            <w:r>
              <w:rPr>
                <w:lang w:val="en-US"/>
              </w:rPr>
              <w:t xml:space="preserve"> hi</w:t>
            </w:r>
            <w:r w:rsidRPr="006E1BA0">
              <w:rPr>
                <w:lang w:val="en-US"/>
              </w:rPr>
              <w:t>ện</w:t>
            </w:r>
            <w:r>
              <w:rPr>
                <w:lang w:val="en-US"/>
              </w:rPr>
              <w:t xml:space="preserve"> c</w:t>
            </w:r>
            <w:r w:rsidRPr="006E1BA0">
              <w:rPr>
                <w:lang w:val="en-US"/>
              </w:rPr>
              <w:t>ông</w:t>
            </w:r>
            <w:r>
              <w:rPr>
                <w:lang w:val="en-US"/>
              </w:rPr>
              <w:t xml:space="preserve"> vi</w:t>
            </w:r>
            <w:r w:rsidRPr="006E1BA0">
              <w:rPr>
                <w:lang w:val="en-US"/>
              </w:rPr>
              <w:t>ệc</w:t>
            </w:r>
            <w:r>
              <w:rPr>
                <w:lang w:val="en-US"/>
              </w:rPr>
              <w:t xml:space="preserve"> b</w:t>
            </w:r>
            <w:r w:rsidRPr="006E1BA0">
              <w:rPr>
                <w:lang w:val="en-US"/>
              </w:rPr>
              <w:t>ảo</w:t>
            </w:r>
            <w:r>
              <w:rPr>
                <w:lang w:val="en-US"/>
              </w:rPr>
              <w:t xml:space="preserve"> tr</w:t>
            </w:r>
            <w:r w:rsidRPr="006E1BA0">
              <w:rPr>
                <w:lang w:val="en-US"/>
              </w:rPr>
              <w:t>ì</w:t>
            </w:r>
            <w:r>
              <w:rPr>
                <w:lang w:val="en-US"/>
              </w:rPr>
              <w:t xml:space="preserve"> v</w:t>
            </w:r>
            <w:r w:rsidRPr="006E1BA0">
              <w:rPr>
                <w:lang w:val="en-US"/>
              </w:rPr>
              <w:t>ới</w:t>
            </w:r>
            <w:r>
              <w:rPr>
                <w:lang w:val="en-US"/>
              </w:rPr>
              <w:t xml:space="preserve"> chi ti</w:t>
            </w:r>
            <w:r w:rsidRPr="006E1BA0">
              <w:rPr>
                <w:lang w:val="en-US"/>
              </w:rPr>
              <w:t>ết</w:t>
            </w:r>
            <w:r>
              <w:rPr>
                <w:lang w:val="en-US"/>
              </w:rPr>
              <w:t xml:space="preserve"> thi</w:t>
            </w:r>
            <w:r w:rsidRPr="006E1BA0">
              <w:rPr>
                <w:lang w:val="en-US"/>
              </w:rPr>
              <w:t>ết</w:t>
            </w:r>
            <w:r>
              <w:rPr>
                <w:lang w:val="en-US"/>
              </w:rPr>
              <w:t xml:space="preserve"> b</w:t>
            </w:r>
            <w:r w:rsidRPr="006E1BA0">
              <w:rPr>
                <w:lang w:val="en-US"/>
              </w:rPr>
              <w:t>ị</w:t>
            </w:r>
            <w:r>
              <w:rPr>
                <w:lang w:val="en-US"/>
              </w:rPr>
              <w:t xml:space="preserve"> </w:t>
            </w:r>
            <w:r w:rsidRPr="006E1BA0">
              <w:rPr>
                <w:lang w:val="en-US"/>
              </w:rPr>
              <w:t>đó</w:t>
            </w:r>
          </w:p>
        </w:tc>
      </w:tr>
      <w:tr w:rsidR="00513AE8" w:rsidTr="007703D3">
        <w:tc>
          <w:tcPr>
            <w:tcW w:w="2268" w:type="dxa"/>
            <w:vAlign w:val="center"/>
          </w:tcPr>
          <w:p w:rsidR="00513AE8" w:rsidRDefault="00513AE8" w:rsidP="009C7408">
            <w:pPr>
              <w:rPr>
                <w:lang w:val="en-US"/>
              </w:rPr>
            </w:pPr>
            <w:r>
              <w:rPr>
                <w:lang w:val="en-US"/>
              </w:rPr>
              <w:t>MaCongViec</w:t>
            </w:r>
          </w:p>
        </w:tc>
        <w:tc>
          <w:tcPr>
            <w:tcW w:w="2268" w:type="dxa"/>
          </w:tcPr>
          <w:p w:rsidR="00513AE8" w:rsidRDefault="00097710" w:rsidP="009C7408">
            <w:pPr>
              <w:rPr>
                <w:lang w:val="en-US"/>
              </w:rPr>
            </w:pPr>
            <w:r>
              <w:rPr>
                <w:lang w:val="en-US"/>
              </w:rPr>
              <w:t>varchar(20)</w:t>
            </w:r>
          </w:p>
        </w:tc>
        <w:tc>
          <w:tcPr>
            <w:tcW w:w="3827" w:type="dxa"/>
          </w:tcPr>
          <w:p w:rsidR="00513AE8" w:rsidRDefault="006E1BA0" w:rsidP="009C7408">
            <w:pPr>
              <w:rPr>
                <w:lang w:val="en-US"/>
              </w:rPr>
            </w:pPr>
            <w:r>
              <w:rPr>
                <w:lang w:val="en-US"/>
              </w:rPr>
              <w:t>Nh</w:t>
            </w:r>
            <w:r w:rsidRPr="006E1BA0">
              <w:rPr>
                <w:lang w:val="en-US"/>
              </w:rPr>
              <w:t>ững</w:t>
            </w:r>
            <w:r>
              <w:rPr>
                <w:lang w:val="en-US"/>
              </w:rPr>
              <w:t xml:space="preserve"> c</w:t>
            </w:r>
            <w:r w:rsidRPr="006E1BA0">
              <w:rPr>
                <w:lang w:val="en-US"/>
              </w:rPr>
              <w:t>ông</w:t>
            </w:r>
            <w:r>
              <w:rPr>
                <w:lang w:val="en-US"/>
              </w:rPr>
              <w:t xml:space="preserve"> vi</w:t>
            </w:r>
            <w:r w:rsidRPr="006E1BA0">
              <w:rPr>
                <w:lang w:val="en-US"/>
              </w:rPr>
              <w:t>ệc</w:t>
            </w:r>
            <w:r>
              <w:rPr>
                <w:lang w:val="en-US"/>
              </w:rPr>
              <w:t xml:space="preserve"> b</w:t>
            </w:r>
            <w:r w:rsidRPr="006E1BA0">
              <w:rPr>
                <w:lang w:val="en-US"/>
              </w:rPr>
              <w:t>ảo</w:t>
            </w:r>
            <w:r>
              <w:rPr>
                <w:lang w:val="en-US"/>
              </w:rPr>
              <w:t xml:space="preserve"> tr</w:t>
            </w:r>
            <w:r w:rsidRPr="006E1BA0">
              <w:rPr>
                <w:lang w:val="en-US"/>
              </w:rPr>
              <w:t>ì</w:t>
            </w:r>
            <w:r>
              <w:rPr>
                <w:lang w:val="en-US"/>
              </w:rPr>
              <w:t xml:space="preserve"> th</w:t>
            </w:r>
            <w:r w:rsidRPr="006E1BA0">
              <w:rPr>
                <w:lang w:val="en-US"/>
              </w:rPr>
              <w:t>ực</w:t>
            </w:r>
            <w:r>
              <w:rPr>
                <w:lang w:val="en-US"/>
              </w:rPr>
              <w:t xml:space="preserve"> hi</w:t>
            </w:r>
            <w:r w:rsidRPr="006E1BA0">
              <w:rPr>
                <w:lang w:val="en-US"/>
              </w:rPr>
              <w:t>ện</w:t>
            </w:r>
            <w:r>
              <w:rPr>
                <w:lang w:val="en-US"/>
              </w:rPr>
              <w:t xml:space="preserve"> v</w:t>
            </w:r>
            <w:r w:rsidRPr="006E1BA0">
              <w:rPr>
                <w:lang w:val="en-US"/>
              </w:rPr>
              <w:t>ới</w:t>
            </w:r>
            <w:r>
              <w:rPr>
                <w:lang w:val="en-US"/>
              </w:rPr>
              <w:t xml:space="preserve"> chi ti</w:t>
            </w:r>
            <w:r w:rsidRPr="006E1BA0">
              <w:rPr>
                <w:lang w:val="en-US"/>
              </w:rPr>
              <w:t>ết</w:t>
            </w:r>
            <w:r>
              <w:rPr>
                <w:lang w:val="en-US"/>
              </w:rPr>
              <w:t xml:space="preserve"> thi</w:t>
            </w:r>
            <w:r w:rsidRPr="006E1BA0">
              <w:rPr>
                <w:lang w:val="en-US"/>
              </w:rPr>
              <w:t>ết</w:t>
            </w:r>
            <w:r>
              <w:rPr>
                <w:lang w:val="en-US"/>
              </w:rPr>
              <w:t xml:space="preserve"> b</w:t>
            </w:r>
            <w:r w:rsidRPr="006E1BA0">
              <w:rPr>
                <w:lang w:val="en-US"/>
              </w:rPr>
              <w:t>ị</w:t>
            </w:r>
            <w:r>
              <w:rPr>
                <w:lang w:val="en-US"/>
              </w:rPr>
              <w:t xml:space="preserve"> </w:t>
            </w:r>
            <w:r w:rsidRPr="006E1BA0">
              <w:rPr>
                <w:lang w:val="en-US"/>
              </w:rPr>
              <w:t>đó</w:t>
            </w:r>
            <w:r>
              <w:rPr>
                <w:lang w:val="en-US"/>
              </w:rPr>
              <w:t>.</w:t>
            </w:r>
          </w:p>
        </w:tc>
      </w:tr>
      <w:tr w:rsidR="00513AE8" w:rsidRPr="006E1BA0" w:rsidTr="007703D3">
        <w:tc>
          <w:tcPr>
            <w:tcW w:w="2268" w:type="dxa"/>
            <w:vAlign w:val="center"/>
          </w:tcPr>
          <w:p w:rsidR="00513AE8" w:rsidRDefault="00513AE8" w:rsidP="009C7408">
            <w:pPr>
              <w:rPr>
                <w:lang w:val="en-US"/>
              </w:rPr>
            </w:pPr>
            <w:r>
              <w:rPr>
                <w:lang w:val="en-US"/>
              </w:rPr>
              <w:t>GhiChu</w:t>
            </w:r>
          </w:p>
        </w:tc>
        <w:tc>
          <w:tcPr>
            <w:tcW w:w="2268" w:type="dxa"/>
          </w:tcPr>
          <w:p w:rsidR="00513AE8" w:rsidRDefault="00EF51D4" w:rsidP="009C7408">
            <w:pPr>
              <w:rPr>
                <w:lang w:val="en-US"/>
              </w:rPr>
            </w:pPr>
            <w:r>
              <w:rPr>
                <w:lang w:val="en-US"/>
              </w:rPr>
              <w:t>varchar(1000)</w:t>
            </w:r>
          </w:p>
        </w:tc>
        <w:tc>
          <w:tcPr>
            <w:tcW w:w="3827" w:type="dxa"/>
          </w:tcPr>
          <w:p w:rsidR="00513AE8" w:rsidRPr="006E1BA0" w:rsidRDefault="006E1BA0" w:rsidP="009C7408">
            <w:pPr>
              <w:rPr>
                <w:lang w:val="en-US"/>
              </w:rPr>
            </w:pPr>
            <w:r w:rsidRPr="006E1BA0">
              <w:rPr>
                <w:lang w:val="en-US"/>
              </w:rPr>
              <w:t>Ghi chú của người thực</w:t>
            </w:r>
            <w:r>
              <w:rPr>
                <w:lang w:val="en-US"/>
              </w:rPr>
              <w:t xml:space="preserve"> hi</w:t>
            </w:r>
            <w:r w:rsidRPr="006E1BA0">
              <w:rPr>
                <w:lang w:val="en-US"/>
              </w:rPr>
              <w:t>ện</w:t>
            </w:r>
            <w:r>
              <w:rPr>
                <w:lang w:val="en-US"/>
              </w:rPr>
              <w:t xml:space="preserve"> b</w:t>
            </w:r>
            <w:r w:rsidRPr="006E1BA0">
              <w:rPr>
                <w:lang w:val="en-US"/>
              </w:rPr>
              <w:t>ảo</w:t>
            </w:r>
            <w:r>
              <w:rPr>
                <w:lang w:val="en-US"/>
              </w:rPr>
              <w:t xml:space="preserve"> tr</w:t>
            </w:r>
            <w:r w:rsidRPr="006E1BA0">
              <w:rPr>
                <w:lang w:val="en-US"/>
              </w:rPr>
              <w:t>ì</w:t>
            </w:r>
            <w:r>
              <w:rPr>
                <w:lang w:val="en-US"/>
              </w:rPr>
              <w:t>.</w:t>
            </w:r>
          </w:p>
        </w:tc>
      </w:tr>
      <w:tr w:rsidR="00097710" w:rsidTr="007703D3">
        <w:tc>
          <w:tcPr>
            <w:tcW w:w="2268" w:type="dxa"/>
            <w:vAlign w:val="center"/>
          </w:tcPr>
          <w:p w:rsidR="00097710" w:rsidRDefault="00097710" w:rsidP="009C7408">
            <w:pPr>
              <w:rPr>
                <w:lang w:val="en-US"/>
              </w:rPr>
            </w:pPr>
            <w:r>
              <w:rPr>
                <w:lang w:val="en-US"/>
              </w:rPr>
              <w:t>NguoiThucHien</w:t>
            </w:r>
          </w:p>
        </w:tc>
        <w:tc>
          <w:tcPr>
            <w:tcW w:w="2268" w:type="dxa"/>
          </w:tcPr>
          <w:p w:rsidR="00097710" w:rsidRDefault="00EF51D4" w:rsidP="009C7408">
            <w:pPr>
              <w:rPr>
                <w:lang w:val="en-US"/>
              </w:rPr>
            </w:pPr>
            <w:r>
              <w:rPr>
                <w:lang w:val="en-US"/>
              </w:rPr>
              <w:t>varchar(100)</w:t>
            </w:r>
          </w:p>
        </w:tc>
        <w:tc>
          <w:tcPr>
            <w:tcW w:w="3827" w:type="dxa"/>
          </w:tcPr>
          <w:p w:rsidR="00097710" w:rsidRDefault="006E1BA0" w:rsidP="009C7408">
            <w:pPr>
              <w:rPr>
                <w:lang w:val="en-US"/>
              </w:rPr>
            </w:pPr>
            <w:r>
              <w:rPr>
                <w:lang w:val="en-US"/>
              </w:rPr>
              <w:t>Ng</w:t>
            </w:r>
            <w:r w:rsidRPr="006E1BA0">
              <w:rPr>
                <w:lang w:val="en-US"/>
              </w:rPr>
              <w:t>ười</w:t>
            </w:r>
            <w:r>
              <w:rPr>
                <w:lang w:val="en-US"/>
              </w:rPr>
              <w:t xml:space="preserve"> th</w:t>
            </w:r>
            <w:r w:rsidRPr="006E1BA0">
              <w:rPr>
                <w:lang w:val="en-US"/>
              </w:rPr>
              <w:t>ực</w:t>
            </w:r>
            <w:r>
              <w:rPr>
                <w:lang w:val="en-US"/>
              </w:rPr>
              <w:t xml:space="preserve"> hi</w:t>
            </w:r>
            <w:r w:rsidRPr="006E1BA0">
              <w:rPr>
                <w:lang w:val="en-US"/>
              </w:rPr>
              <w:t>ện</w:t>
            </w:r>
            <w:r>
              <w:rPr>
                <w:lang w:val="en-US"/>
              </w:rPr>
              <w:t xml:space="preserve"> thao t</w:t>
            </w:r>
            <w:r w:rsidRPr="006E1BA0">
              <w:rPr>
                <w:lang w:val="en-US"/>
              </w:rPr>
              <w:t>ác</w:t>
            </w:r>
            <w:r>
              <w:rPr>
                <w:lang w:val="en-US"/>
              </w:rPr>
              <w:t xml:space="preserve"> b</w:t>
            </w:r>
            <w:r w:rsidRPr="006E1BA0">
              <w:rPr>
                <w:lang w:val="en-US"/>
              </w:rPr>
              <w:t>ảo</w:t>
            </w:r>
            <w:r>
              <w:rPr>
                <w:lang w:val="en-US"/>
              </w:rPr>
              <w:t xml:space="preserve"> tr</w:t>
            </w:r>
            <w:r w:rsidRPr="006E1BA0">
              <w:rPr>
                <w:lang w:val="en-US"/>
              </w:rPr>
              <w:t>ì</w:t>
            </w:r>
            <w:r>
              <w:rPr>
                <w:lang w:val="en-US"/>
              </w:rPr>
              <w:t xml:space="preserve"> v</w:t>
            </w:r>
            <w:r w:rsidRPr="006E1BA0">
              <w:rPr>
                <w:lang w:val="en-US"/>
              </w:rPr>
              <w:t>ới</w:t>
            </w:r>
            <w:r>
              <w:rPr>
                <w:lang w:val="en-US"/>
              </w:rPr>
              <w:t xml:space="preserve"> thi</w:t>
            </w:r>
            <w:r w:rsidRPr="006E1BA0">
              <w:rPr>
                <w:lang w:val="en-US"/>
              </w:rPr>
              <w:t>ết</w:t>
            </w:r>
            <w:r>
              <w:rPr>
                <w:lang w:val="en-US"/>
              </w:rPr>
              <w:t xml:space="preserve"> b</w:t>
            </w:r>
            <w:r w:rsidRPr="006E1BA0">
              <w:rPr>
                <w:lang w:val="en-US"/>
              </w:rPr>
              <w:t>ị</w:t>
            </w:r>
            <w:r>
              <w:rPr>
                <w:lang w:val="en-US"/>
              </w:rPr>
              <w:t xml:space="preserve"> </w:t>
            </w:r>
            <w:r w:rsidRPr="006E1BA0">
              <w:rPr>
                <w:lang w:val="en-US"/>
              </w:rPr>
              <w:t>đó</w:t>
            </w:r>
            <w:r>
              <w:rPr>
                <w:lang w:val="en-US"/>
              </w:rPr>
              <w:t>.</w:t>
            </w:r>
          </w:p>
        </w:tc>
      </w:tr>
    </w:tbl>
    <w:p w:rsidR="00320242" w:rsidRPr="006A63AA" w:rsidRDefault="00320242" w:rsidP="009C7408">
      <w:pPr>
        <w:rPr>
          <w:lang w:val="en-US"/>
        </w:rPr>
      </w:pPr>
    </w:p>
    <w:p w:rsidR="00325D8B" w:rsidRDefault="008D059A" w:rsidP="009C7408">
      <w:pPr>
        <w:pStyle w:val="Caption"/>
        <w:spacing w:line="360" w:lineRule="auto"/>
        <w:rPr>
          <w:lang w:val="en-US"/>
        </w:rPr>
      </w:pPr>
      <w:bookmarkStart w:id="24" w:name="_Toc380362786"/>
      <w:r>
        <w:rPr>
          <w:lang w:val="en-US"/>
        </w:rPr>
        <w:t>B</w:t>
      </w:r>
      <w:r w:rsidRPr="008D059A">
        <w:rPr>
          <w:lang w:val="en-US"/>
        </w:rPr>
        <w:t>ảng</w:t>
      </w:r>
      <w:r>
        <w:rPr>
          <w:lang w:val="en-US"/>
        </w:rPr>
        <w:t xml:space="preserve"> </w:t>
      </w:r>
      <w:r w:rsidR="00724157">
        <w:rPr>
          <w:lang w:val="en-US"/>
        </w:rPr>
        <w:fldChar w:fldCharType="begin"/>
      </w:r>
      <w:r w:rsidR="007057E2">
        <w:rPr>
          <w:lang w:val="en-US"/>
        </w:rPr>
        <w:instrText xml:space="preserve"> STYLEREF 1 \s </w:instrText>
      </w:r>
      <w:r w:rsidR="00724157">
        <w:rPr>
          <w:lang w:val="en-US"/>
        </w:rPr>
        <w:fldChar w:fldCharType="separate"/>
      </w:r>
      <w:r w:rsidR="000D7FA9">
        <w:rPr>
          <w:noProof/>
          <w:lang w:val="en-US"/>
        </w:rPr>
        <w:t>3</w:t>
      </w:r>
      <w:r w:rsidR="00724157">
        <w:rPr>
          <w:lang w:val="en-US"/>
        </w:rPr>
        <w:fldChar w:fldCharType="end"/>
      </w:r>
      <w:r w:rsidR="007057E2">
        <w:rPr>
          <w:lang w:val="en-US"/>
        </w:rPr>
        <w:t>.</w:t>
      </w:r>
      <w:r w:rsidR="00724157">
        <w:rPr>
          <w:lang w:val="en-US"/>
        </w:rPr>
        <w:fldChar w:fldCharType="begin"/>
      </w:r>
      <w:r w:rsidR="007057E2">
        <w:rPr>
          <w:lang w:val="en-US"/>
        </w:rPr>
        <w:instrText xml:space="preserve"> SEQ Bảng \* ARABIC \s 1 </w:instrText>
      </w:r>
      <w:r w:rsidR="00724157">
        <w:rPr>
          <w:lang w:val="en-US"/>
        </w:rPr>
        <w:fldChar w:fldCharType="separate"/>
      </w:r>
      <w:r w:rsidR="000D7FA9">
        <w:rPr>
          <w:noProof/>
          <w:lang w:val="en-US"/>
        </w:rPr>
        <w:t>6</w:t>
      </w:r>
      <w:r w:rsidR="00724157">
        <w:rPr>
          <w:lang w:val="en-US"/>
        </w:rPr>
        <w:fldChar w:fldCharType="end"/>
      </w:r>
      <w:r>
        <w:rPr>
          <w:lang w:val="en-US"/>
        </w:rPr>
        <w:t xml:space="preserve">. </w:t>
      </w:r>
      <w:r w:rsidR="009E4382">
        <w:rPr>
          <w:lang w:val="en-US"/>
        </w:rPr>
        <w:t>Th</w:t>
      </w:r>
      <w:r w:rsidR="009E4382" w:rsidRPr="009E4382">
        <w:rPr>
          <w:lang w:val="en-US"/>
        </w:rPr>
        <w:t>ông</w:t>
      </w:r>
      <w:r w:rsidR="009E4382">
        <w:rPr>
          <w:lang w:val="en-US"/>
        </w:rPr>
        <w:t xml:space="preserve"> tin v</w:t>
      </w:r>
      <w:r w:rsidR="009E4382" w:rsidRPr="009E4382">
        <w:rPr>
          <w:lang w:val="en-US"/>
        </w:rPr>
        <w:t>ề</w:t>
      </w:r>
      <w:r w:rsidR="009E4382">
        <w:rPr>
          <w:lang w:val="en-US"/>
        </w:rPr>
        <w:t xml:space="preserve"> </w:t>
      </w:r>
      <w:r w:rsidR="006A63AA">
        <w:rPr>
          <w:lang w:val="en-US"/>
        </w:rPr>
        <w:t>tablelogbaotri</w:t>
      </w:r>
      <w:bookmarkEnd w:id="24"/>
    </w:p>
    <w:p w:rsidR="004117A3" w:rsidRDefault="004117A3" w:rsidP="009C7408">
      <w:pPr>
        <w:rPr>
          <w:lang w:val="en-US"/>
        </w:rPr>
      </w:pPr>
      <w:r>
        <w:rPr>
          <w:lang w:val="en-US"/>
        </w:rPr>
        <w:tab/>
      </w:r>
      <w:r w:rsidR="00F9333A">
        <w:rPr>
          <w:lang w:val="en-US"/>
        </w:rPr>
        <w:t>B</w:t>
      </w:r>
      <w:r w:rsidR="00F9333A" w:rsidRPr="00F9333A">
        <w:rPr>
          <w:lang w:val="en-US"/>
        </w:rPr>
        <w:t>ảng</w:t>
      </w:r>
      <w:r w:rsidR="00F9333A">
        <w:rPr>
          <w:lang w:val="en-US"/>
        </w:rPr>
        <w:t xml:space="preserve"> tableaccount</w:t>
      </w:r>
      <w:r w:rsidR="005500E6">
        <w:rPr>
          <w:lang w:val="en-US"/>
        </w:rPr>
        <w:t xml:space="preserve"> g</w:t>
      </w:r>
      <w:r w:rsidR="005500E6" w:rsidRPr="005500E6">
        <w:rPr>
          <w:lang w:val="en-US"/>
        </w:rPr>
        <w:t>ồm</w:t>
      </w:r>
      <w:r w:rsidR="005500E6">
        <w:rPr>
          <w:lang w:val="en-US"/>
        </w:rPr>
        <w:t xml:space="preserve"> c</w:t>
      </w:r>
      <w:r w:rsidR="005500E6" w:rsidRPr="005500E6">
        <w:rPr>
          <w:lang w:val="en-US"/>
        </w:rPr>
        <w:t>ác</w:t>
      </w:r>
      <w:r w:rsidR="005500E6">
        <w:rPr>
          <w:lang w:val="en-US"/>
        </w:rPr>
        <w:t xml:space="preserve"> th</w:t>
      </w:r>
      <w:r w:rsidR="005500E6" w:rsidRPr="005500E6">
        <w:rPr>
          <w:lang w:val="en-US"/>
        </w:rPr>
        <w:t>ông</w:t>
      </w:r>
      <w:r w:rsidR="005500E6">
        <w:rPr>
          <w:lang w:val="en-US"/>
        </w:rPr>
        <w:t xml:space="preserve"> tin v</w:t>
      </w:r>
      <w:r w:rsidR="005500E6" w:rsidRPr="005500E6">
        <w:rPr>
          <w:lang w:val="en-US"/>
        </w:rPr>
        <w:t>ề</w:t>
      </w:r>
      <w:r w:rsidR="005500E6">
        <w:rPr>
          <w:lang w:val="en-US"/>
        </w:rPr>
        <w:t xml:space="preserve"> nh</w:t>
      </w:r>
      <w:r w:rsidR="005500E6" w:rsidRPr="005500E6">
        <w:rPr>
          <w:lang w:val="en-US"/>
        </w:rPr>
        <w:t>ân</w:t>
      </w:r>
      <w:r w:rsidR="005500E6">
        <w:rPr>
          <w:lang w:val="en-US"/>
        </w:rPr>
        <w:t xml:space="preserve"> s</w:t>
      </w:r>
      <w:r w:rsidR="005500E6" w:rsidRPr="005500E6">
        <w:rPr>
          <w:lang w:val="en-US"/>
        </w:rPr>
        <w:t>ự</w:t>
      </w:r>
      <w:r w:rsidR="005500E6">
        <w:rPr>
          <w:lang w:val="en-US"/>
        </w:rPr>
        <w:t xml:space="preserve"> đư</w:t>
      </w:r>
      <w:r w:rsidR="005500E6" w:rsidRPr="005500E6">
        <w:rPr>
          <w:lang w:val="en-US"/>
        </w:rPr>
        <w:t>ợc</w:t>
      </w:r>
      <w:r w:rsidR="005500E6">
        <w:rPr>
          <w:lang w:val="en-US"/>
        </w:rPr>
        <w:t xml:space="preserve"> cung c</w:t>
      </w:r>
      <w:r w:rsidR="005500E6" w:rsidRPr="005500E6">
        <w:rPr>
          <w:lang w:val="en-US"/>
        </w:rPr>
        <w:t>ấp</w:t>
      </w:r>
      <w:r w:rsidR="005500E6">
        <w:rPr>
          <w:lang w:val="en-US"/>
        </w:rPr>
        <w:t xml:space="preserve"> t</w:t>
      </w:r>
      <w:r w:rsidR="005500E6" w:rsidRPr="005500E6">
        <w:rPr>
          <w:lang w:val="en-US"/>
        </w:rPr>
        <w:t>ài</w:t>
      </w:r>
      <w:r w:rsidR="005500E6">
        <w:rPr>
          <w:lang w:val="en-US"/>
        </w:rPr>
        <w:t xml:space="preserve"> kho</w:t>
      </w:r>
      <w:r w:rsidR="005500E6" w:rsidRPr="005500E6">
        <w:rPr>
          <w:lang w:val="en-US"/>
        </w:rPr>
        <w:t>ản</w:t>
      </w:r>
      <w:r w:rsidR="005500E6">
        <w:rPr>
          <w:lang w:val="en-US"/>
        </w:rPr>
        <w:t xml:space="preserve"> s</w:t>
      </w:r>
      <w:r w:rsidR="005500E6" w:rsidRPr="005500E6">
        <w:rPr>
          <w:lang w:val="en-US"/>
        </w:rPr>
        <w:t>ử</w:t>
      </w:r>
      <w:r w:rsidR="005500E6">
        <w:rPr>
          <w:lang w:val="en-US"/>
        </w:rPr>
        <w:t xml:space="preserve"> d</w:t>
      </w:r>
      <w:r w:rsidR="005500E6" w:rsidRPr="005500E6">
        <w:rPr>
          <w:lang w:val="en-US"/>
        </w:rPr>
        <w:t>ụng</w:t>
      </w:r>
      <w:r w:rsidR="005500E6">
        <w:rPr>
          <w:lang w:val="en-US"/>
        </w:rPr>
        <w:t xml:space="preserve"> </w:t>
      </w:r>
      <w:r w:rsidR="005500E6" w:rsidRPr="005500E6">
        <w:rPr>
          <w:lang w:val="en-US"/>
        </w:rPr>
        <w:t>ứng</w:t>
      </w:r>
      <w:r w:rsidR="005500E6">
        <w:rPr>
          <w:lang w:val="en-US"/>
        </w:rPr>
        <w:t xml:space="preserve"> d</w:t>
      </w:r>
      <w:r w:rsidR="005500E6" w:rsidRPr="005500E6">
        <w:rPr>
          <w:lang w:val="en-US"/>
        </w:rPr>
        <w:t>ụng</w:t>
      </w:r>
      <w:r w:rsidR="005500E6">
        <w:rPr>
          <w:lang w:val="en-US"/>
        </w:rPr>
        <w:t>.</w:t>
      </w:r>
    </w:p>
    <w:tbl>
      <w:tblPr>
        <w:tblStyle w:val="TableGrid"/>
        <w:tblW w:w="0" w:type="auto"/>
        <w:tblInd w:w="392" w:type="dxa"/>
        <w:tblLook w:val="04A0" w:firstRow="1" w:lastRow="0" w:firstColumn="1" w:lastColumn="0" w:noHBand="0" w:noVBand="1"/>
      </w:tblPr>
      <w:tblGrid>
        <w:gridCol w:w="2268"/>
        <w:gridCol w:w="2268"/>
        <w:gridCol w:w="3827"/>
      </w:tblGrid>
      <w:tr w:rsidR="00DF4DFD" w:rsidTr="00340497">
        <w:tc>
          <w:tcPr>
            <w:tcW w:w="2268" w:type="dxa"/>
          </w:tcPr>
          <w:p w:rsidR="00DF4DFD" w:rsidRDefault="00DF4DFD" w:rsidP="009C7408">
            <w:pPr>
              <w:jc w:val="center"/>
              <w:rPr>
                <w:lang w:val="en-US"/>
              </w:rPr>
            </w:pPr>
            <w:r>
              <w:rPr>
                <w:lang w:val="en-US"/>
              </w:rPr>
              <w:t>T</w:t>
            </w:r>
            <w:r w:rsidRPr="00E0231D">
              <w:rPr>
                <w:lang w:val="en-US"/>
              </w:rPr>
              <w:t>ên</w:t>
            </w:r>
            <w:r>
              <w:rPr>
                <w:lang w:val="en-US"/>
              </w:rPr>
              <w:t xml:space="preserve"> tr</w:t>
            </w:r>
            <w:r w:rsidRPr="00E0231D">
              <w:rPr>
                <w:lang w:val="en-US"/>
              </w:rPr>
              <w:t>ường</w:t>
            </w:r>
          </w:p>
        </w:tc>
        <w:tc>
          <w:tcPr>
            <w:tcW w:w="2268" w:type="dxa"/>
          </w:tcPr>
          <w:p w:rsidR="00DF4DFD" w:rsidRDefault="00DF4DFD" w:rsidP="009C7408">
            <w:pPr>
              <w:jc w:val="center"/>
              <w:rPr>
                <w:lang w:val="en-US"/>
              </w:rPr>
            </w:pPr>
            <w:r>
              <w:rPr>
                <w:lang w:val="en-US"/>
              </w:rPr>
              <w:t>Lo</w:t>
            </w:r>
            <w:r w:rsidRPr="00E0231D">
              <w:rPr>
                <w:lang w:val="en-US"/>
              </w:rPr>
              <w:t>ại</w:t>
            </w:r>
            <w:r>
              <w:rPr>
                <w:lang w:val="en-US"/>
              </w:rPr>
              <w:t xml:space="preserve"> d</w:t>
            </w:r>
            <w:r w:rsidRPr="00E0231D">
              <w:rPr>
                <w:lang w:val="en-US"/>
              </w:rPr>
              <w:t>ữ</w:t>
            </w:r>
            <w:r>
              <w:rPr>
                <w:lang w:val="en-US"/>
              </w:rPr>
              <w:t xml:space="preserve"> li</w:t>
            </w:r>
            <w:r w:rsidRPr="00E0231D">
              <w:rPr>
                <w:lang w:val="en-US"/>
              </w:rPr>
              <w:t>ệu</w:t>
            </w:r>
          </w:p>
        </w:tc>
        <w:tc>
          <w:tcPr>
            <w:tcW w:w="3827" w:type="dxa"/>
          </w:tcPr>
          <w:p w:rsidR="00DF4DFD" w:rsidRDefault="00DF4DFD" w:rsidP="009C7408">
            <w:pPr>
              <w:jc w:val="center"/>
              <w:rPr>
                <w:lang w:val="en-US"/>
              </w:rPr>
            </w:pPr>
            <w:r>
              <w:rPr>
                <w:lang w:val="en-US"/>
              </w:rPr>
              <w:t>M</w:t>
            </w:r>
            <w:r w:rsidRPr="00E0231D">
              <w:rPr>
                <w:lang w:val="en-US"/>
              </w:rPr>
              <w:t>ô</w:t>
            </w:r>
            <w:r>
              <w:rPr>
                <w:lang w:val="en-US"/>
              </w:rPr>
              <w:t xml:space="preserve"> t</w:t>
            </w:r>
            <w:r w:rsidRPr="00E0231D">
              <w:rPr>
                <w:lang w:val="en-US"/>
              </w:rPr>
              <w:t>ả</w:t>
            </w:r>
          </w:p>
        </w:tc>
      </w:tr>
      <w:tr w:rsidR="00DF4DFD" w:rsidTr="00076374">
        <w:tc>
          <w:tcPr>
            <w:tcW w:w="2268" w:type="dxa"/>
            <w:vAlign w:val="center"/>
          </w:tcPr>
          <w:p w:rsidR="00DF4DFD" w:rsidRDefault="00E95196" w:rsidP="009C7408">
            <w:pPr>
              <w:rPr>
                <w:lang w:val="en-US"/>
              </w:rPr>
            </w:pPr>
            <w:r>
              <w:rPr>
                <w:lang w:val="en-US"/>
              </w:rPr>
              <w:t>MaSo</w:t>
            </w:r>
          </w:p>
        </w:tc>
        <w:tc>
          <w:tcPr>
            <w:tcW w:w="2268" w:type="dxa"/>
            <w:vAlign w:val="center"/>
          </w:tcPr>
          <w:p w:rsidR="00DF4DFD" w:rsidRDefault="001879E4" w:rsidP="009C7408">
            <w:pPr>
              <w:rPr>
                <w:lang w:val="en-US"/>
              </w:rPr>
            </w:pPr>
            <w:r>
              <w:rPr>
                <w:lang w:val="en-US"/>
              </w:rPr>
              <w:t>varchar(20)</w:t>
            </w:r>
          </w:p>
        </w:tc>
        <w:tc>
          <w:tcPr>
            <w:tcW w:w="3827" w:type="dxa"/>
            <w:vAlign w:val="center"/>
          </w:tcPr>
          <w:p w:rsidR="00DF4DFD" w:rsidRDefault="00DF03D7" w:rsidP="009C7408">
            <w:pPr>
              <w:rPr>
                <w:lang w:val="en-US"/>
              </w:rPr>
            </w:pPr>
            <w:r>
              <w:rPr>
                <w:lang w:val="en-US"/>
              </w:rPr>
              <w:t>Primary key, m</w:t>
            </w:r>
            <w:r w:rsidRPr="00DF03D7">
              <w:rPr>
                <w:lang w:val="en-US"/>
              </w:rPr>
              <w:t>ã</w:t>
            </w:r>
            <w:r>
              <w:rPr>
                <w:lang w:val="en-US"/>
              </w:rPr>
              <w:t xml:space="preserve"> s</w:t>
            </w:r>
            <w:r w:rsidRPr="00DF03D7">
              <w:rPr>
                <w:lang w:val="en-US"/>
              </w:rPr>
              <w:t>ố</w:t>
            </w:r>
            <w:r>
              <w:rPr>
                <w:lang w:val="en-US"/>
              </w:rPr>
              <w:t xml:space="preserve"> nh</w:t>
            </w:r>
            <w:r w:rsidRPr="00DF03D7">
              <w:rPr>
                <w:lang w:val="en-US"/>
              </w:rPr>
              <w:t>ân</w:t>
            </w:r>
            <w:r>
              <w:rPr>
                <w:lang w:val="en-US"/>
              </w:rPr>
              <w:t xml:space="preserve"> vi</w:t>
            </w:r>
            <w:r w:rsidRPr="00DF03D7">
              <w:rPr>
                <w:lang w:val="en-US"/>
              </w:rPr>
              <w:t>ên</w:t>
            </w:r>
          </w:p>
        </w:tc>
      </w:tr>
      <w:tr w:rsidR="00DF4DFD" w:rsidTr="00076374">
        <w:tc>
          <w:tcPr>
            <w:tcW w:w="2268" w:type="dxa"/>
            <w:vAlign w:val="center"/>
          </w:tcPr>
          <w:p w:rsidR="00DF4DFD" w:rsidRDefault="00E95196" w:rsidP="009C7408">
            <w:pPr>
              <w:rPr>
                <w:lang w:val="en-US"/>
              </w:rPr>
            </w:pPr>
            <w:r>
              <w:rPr>
                <w:lang w:val="en-US"/>
              </w:rPr>
              <w:t>TenNV</w:t>
            </w:r>
          </w:p>
        </w:tc>
        <w:tc>
          <w:tcPr>
            <w:tcW w:w="2268" w:type="dxa"/>
            <w:vAlign w:val="center"/>
          </w:tcPr>
          <w:p w:rsidR="00DF4DFD" w:rsidRDefault="001879E4" w:rsidP="009C7408">
            <w:pPr>
              <w:rPr>
                <w:lang w:val="en-US"/>
              </w:rPr>
            </w:pPr>
            <w:r>
              <w:rPr>
                <w:lang w:val="en-US"/>
              </w:rPr>
              <w:t>varchar(40)</w:t>
            </w:r>
          </w:p>
        </w:tc>
        <w:tc>
          <w:tcPr>
            <w:tcW w:w="3827" w:type="dxa"/>
            <w:vAlign w:val="center"/>
          </w:tcPr>
          <w:p w:rsidR="00DF4DFD" w:rsidRDefault="00DF03D7" w:rsidP="009C7408">
            <w:pPr>
              <w:rPr>
                <w:lang w:val="en-US"/>
              </w:rPr>
            </w:pPr>
            <w:r>
              <w:rPr>
                <w:lang w:val="en-US"/>
              </w:rPr>
              <w:t>T</w:t>
            </w:r>
            <w:r w:rsidRPr="00DF03D7">
              <w:rPr>
                <w:lang w:val="en-US"/>
              </w:rPr>
              <w:t>ên</w:t>
            </w:r>
            <w:r>
              <w:rPr>
                <w:lang w:val="en-US"/>
              </w:rPr>
              <w:t xml:space="preserve"> nh</w:t>
            </w:r>
            <w:r w:rsidRPr="00DF03D7">
              <w:rPr>
                <w:lang w:val="en-US"/>
              </w:rPr>
              <w:t>ân</w:t>
            </w:r>
            <w:r>
              <w:rPr>
                <w:lang w:val="en-US"/>
              </w:rPr>
              <w:t xml:space="preserve"> vi</w:t>
            </w:r>
            <w:r w:rsidRPr="00DF03D7">
              <w:rPr>
                <w:lang w:val="en-US"/>
              </w:rPr>
              <w:t>ên</w:t>
            </w:r>
          </w:p>
        </w:tc>
      </w:tr>
      <w:tr w:rsidR="00DF4DFD" w:rsidTr="00076374">
        <w:tc>
          <w:tcPr>
            <w:tcW w:w="2268" w:type="dxa"/>
            <w:vAlign w:val="center"/>
          </w:tcPr>
          <w:p w:rsidR="00DF4DFD" w:rsidRDefault="00E95196" w:rsidP="009C7408">
            <w:pPr>
              <w:rPr>
                <w:lang w:val="en-US"/>
              </w:rPr>
            </w:pPr>
            <w:r>
              <w:rPr>
                <w:lang w:val="en-US"/>
              </w:rPr>
              <w:t>TaiKhoan</w:t>
            </w:r>
          </w:p>
        </w:tc>
        <w:tc>
          <w:tcPr>
            <w:tcW w:w="2268" w:type="dxa"/>
            <w:vAlign w:val="center"/>
          </w:tcPr>
          <w:p w:rsidR="00DF4DFD" w:rsidRDefault="001879E4" w:rsidP="009C7408">
            <w:pPr>
              <w:rPr>
                <w:lang w:val="en-US"/>
              </w:rPr>
            </w:pPr>
            <w:r>
              <w:rPr>
                <w:lang w:val="en-US"/>
              </w:rPr>
              <w:t>varchar(20)</w:t>
            </w:r>
          </w:p>
        </w:tc>
        <w:tc>
          <w:tcPr>
            <w:tcW w:w="3827" w:type="dxa"/>
            <w:vAlign w:val="center"/>
          </w:tcPr>
          <w:p w:rsidR="00DF4DFD" w:rsidRDefault="00DF03D7" w:rsidP="009C7408">
            <w:pPr>
              <w:rPr>
                <w:lang w:val="en-US"/>
              </w:rPr>
            </w:pPr>
            <w:r>
              <w:rPr>
                <w:lang w:val="en-US"/>
              </w:rPr>
              <w:t>T</w:t>
            </w:r>
            <w:r w:rsidRPr="00DF03D7">
              <w:rPr>
                <w:lang w:val="en-US"/>
              </w:rPr>
              <w:t>ài</w:t>
            </w:r>
            <w:r>
              <w:rPr>
                <w:lang w:val="en-US"/>
              </w:rPr>
              <w:t xml:space="preserve"> kho</w:t>
            </w:r>
            <w:r w:rsidRPr="00DF03D7">
              <w:rPr>
                <w:lang w:val="en-US"/>
              </w:rPr>
              <w:t>ản</w:t>
            </w:r>
            <w:r>
              <w:rPr>
                <w:lang w:val="en-US"/>
              </w:rPr>
              <w:t xml:space="preserve"> </w:t>
            </w:r>
            <w:r w:rsidRPr="00DF03D7">
              <w:rPr>
                <w:lang w:val="en-US"/>
              </w:rPr>
              <w:t>đăng</w:t>
            </w:r>
            <w:r>
              <w:rPr>
                <w:lang w:val="en-US"/>
              </w:rPr>
              <w:t xml:space="preserve"> nh</w:t>
            </w:r>
            <w:r w:rsidRPr="00DF03D7">
              <w:rPr>
                <w:lang w:val="en-US"/>
              </w:rPr>
              <w:t>ập</w:t>
            </w:r>
            <w:r>
              <w:rPr>
                <w:lang w:val="en-US"/>
              </w:rPr>
              <w:t xml:space="preserve"> v</w:t>
            </w:r>
            <w:r w:rsidRPr="00DF03D7">
              <w:rPr>
                <w:lang w:val="en-US"/>
              </w:rPr>
              <w:t>ào</w:t>
            </w:r>
            <w:r>
              <w:rPr>
                <w:lang w:val="en-US"/>
              </w:rPr>
              <w:t xml:space="preserve"> ch</w:t>
            </w:r>
            <w:r w:rsidRPr="00DF03D7">
              <w:rPr>
                <w:lang w:val="en-US"/>
              </w:rPr>
              <w:t>ươ</w:t>
            </w:r>
            <w:r>
              <w:rPr>
                <w:lang w:val="en-US"/>
              </w:rPr>
              <w:t>ng tr</w:t>
            </w:r>
            <w:r w:rsidRPr="00DF03D7">
              <w:rPr>
                <w:lang w:val="en-US"/>
              </w:rPr>
              <w:t>ình</w:t>
            </w:r>
          </w:p>
        </w:tc>
      </w:tr>
      <w:tr w:rsidR="00DF4DFD" w:rsidTr="00076374">
        <w:tc>
          <w:tcPr>
            <w:tcW w:w="2268" w:type="dxa"/>
            <w:vAlign w:val="center"/>
          </w:tcPr>
          <w:p w:rsidR="00DF4DFD" w:rsidRDefault="00E95196" w:rsidP="009C7408">
            <w:pPr>
              <w:rPr>
                <w:lang w:val="en-US"/>
              </w:rPr>
            </w:pPr>
            <w:r>
              <w:rPr>
                <w:lang w:val="en-US"/>
              </w:rPr>
              <w:t>MatKhau</w:t>
            </w:r>
          </w:p>
        </w:tc>
        <w:tc>
          <w:tcPr>
            <w:tcW w:w="2268" w:type="dxa"/>
            <w:vAlign w:val="center"/>
          </w:tcPr>
          <w:p w:rsidR="00DF4DFD" w:rsidRDefault="001879E4" w:rsidP="009C7408">
            <w:pPr>
              <w:rPr>
                <w:lang w:val="en-US"/>
              </w:rPr>
            </w:pPr>
            <w:r>
              <w:rPr>
                <w:lang w:val="en-US"/>
              </w:rPr>
              <w:t>varchar(64)</w:t>
            </w:r>
          </w:p>
        </w:tc>
        <w:tc>
          <w:tcPr>
            <w:tcW w:w="3827" w:type="dxa"/>
            <w:vAlign w:val="center"/>
          </w:tcPr>
          <w:p w:rsidR="00DF4DFD" w:rsidRDefault="00DF03D7" w:rsidP="009C7408">
            <w:pPr>
              <w:rPr>
                <w:lang w:val="en-US"/>
              </w:rPr>
            </w:pPr>
            <w:r>
              <w:rPr>
                <w:lang w:val="en-US"/>
              </w:rPr>
              <w:t>M</w:t>
            </w:r>
            <w:r w:rsidRPr="00DF03D7">
              <w:rPr>
                <w:lang w:val="en-US"/>
              </w:rPr>
              <w:t>ật</w:t>
            </w:r>
            <w:r>
              <w:rPr>
                <w:lang w:val="en-US"/>
              </w:rPr>
              <w:t xml:space="preserve"> kh</w:t>
            </w:r>
            <w:r w:rsidRPr="00DF03D7">
              <w:rPr>
                <w:lang w:val="en-US"/>
              </w:rPr>
              <w:t>ẩu</w:t>
            </w:r>
            <w:r>
              <w:rPr>
                <w:lang w:val="en-US"/>
              </w:rPr>
              <w:t xml:space="preserve"> </w:t>
            </w:r>
            <w:r w:rsidRPr="00DF03D7">
              <w:rPr>
                <w:lang w:val="en-US"/>
              </w:rPr>
              <w:t>đăng</w:t>
            </w:r>
            <w:r>
              <w:rPr>
                <w:lang w:val="en-US"/>
              </w:rPr>
              <w:t xml:space="preserve"> nh</w:t>
            </w:r>
            <w:r w:rsidRPr="00DF03D7">
              <w:rPr>
                <w:lang w:val="en-US"/>
              </w:rPr>
              <w:t>ập</w:t>
            </w:r>
            <w:r>
              <w:rPr>
                <w:lang w:val="en-US"/>
              </w:rPr>
              <w:t xml:space="preserve"> v</w:t>
            </w:r>
            <w:r w:rsidRPr="00DF03D7">
              <w:rPr>
                <w:lang w:val="en-US"/>
              </w:rPr>
              <w:t>ào</w:t>
            </w:r>
            <w:r>
              <w:rPr>
                <w:lang w:val="en-US"/>
              </w:rPr>
              <w:t xml:space="preserve"> ch</w:t>
            </w:r>
            <w:r w:rsidRPr="00DF03D7">
              <w:rPr>
                <w:lang w:val="en-US"/>
              </w:rPr>
              <w:t>ươ</w:t>
            </w:r>
            <w:r>
              <w:rPr>
                <w:lang w:val="en-US"/>
              </w:rPr>
              <w:t>ng tr</w:t>
            </w:r>
            <w:r w:rsidRPr="00DF03D7">
              <w:rPr>
                <w:lang w:val="en-US"/>
              </w:rPr>
              <w:t>ình</w:t>
            </w:r>
            <w:r>
              <w:rPr>
                <w:lang w:val="en-US"/>
              </w:rPr>
              <w:t xml:space="preserve">, </w:t>
            </w:r>
            <w:r w:rsidRPr="00DF03D7">
              <w:rPr>
                <w:lang w:val="en-US"/>
              </w:rPr>
              <w:t>được</w:t>
            </w:r>
            <w:r>
              <w:rPr>
                <w:lang w:val="en-US"/>
              </w:rPr>
              <w:t xml:space="preserve"> m</w:t>
            </w:r>
            <w:r w:rsidRPr="00DF03D7">
              <w:rPr>
                <w:lang w:val="en-US"/>
              </w:rPr>
              <w:t>ã</w:t>
            </w:r>
            <w:r>
              <w:rPr>
                <w:lang w:val="en-US"/>
              </w:rPr>
              <w:t xml:space="preserve"> ho</w:t>
            </w:r>
            <w:r w:rsidRPr="00DF03D7">
              <w:rPr>
                <w:lang w:val="en-US"/>
              </w:rPr>
              <w:t>á</w:t>
            </w:r>
            <w:r>
              <w:rPr>
                <w:lang w:val="en-US"/>
              </w:rPr>
              <w:t xml:space="preserve"> d</w:t>
            </w:r>
            <w:r w:rsidRPr="00DF03D7">
              <w:rPr>
                <w:lang w:val="en-US"/>
              </w:rPr>
              <w:t>ưới</w:t>
            </w:r>
            <w:r>
              <w:rPr>
                <w:lang w:val="en-US"/>
              </w:rPr>
              <w:t xml:space="preserve"> d</w:t>
            </w:r>
            <w:r w:rsidRPr="00DF03D7">
              <w:rPr>
                <w:lang w:val="en-US"/>
              </w:rPr>
              <w:t>ạng</w:t>
            </w:r>
            <w:r>
              <w:rPr>
                <w:lang w:val="en-US"/>
              </w:rPr>
              <w:t xml:space="preserve"> MD5.</w:t>
            </w:r>
          </w:p>
        </w:tc>
      </w:tr>
      <w:tr w:rsidR="00DF4DFD" w:rsidRPr="00DF03D7" w:rsidTr="00076374">
        <w:tc>
          <w:tcPr>
            <w:tcW w:w="2268" w:type="dxa"/>
            <w:vAlign w:val="center"/>
          </w:tcPr>
          <w:p w:rsidR="00DF4DFD" w:rsidRDefault="00E95196" w:rsidP="009C7408">
            <w:pPr>
              <w:rPr>
                <w:lang w:val="en-US"/>
              </w:rPr>
            </w:pPr>
            <w:r>
              <w:rPr>
                <w:lang w:val="en-US"/>
              </w:rPr>
              <w:t>ChucVu</w:t>
            </w:r>
          </w:p>
        </w:tc>
        <w:tc>
          <w:tcPr>
            <w:tcW w:w="2268" w:type="dxa"/>
            <w:vAlign w:val="center"/>
          </w:tcPr>
          <w:p w:rsidR="00DF4DFD" w:rsidRDefault="001879E4" w:rsidP="009C7408">
            <w:pPr>
              <w:rPr>
                <w:lang w:val="en-US"/>
              </w:rPr>
            </w:pPr>
            <w:r>
              <w:rPr>
                <w:lang w:val="en-US"/>
              </w:rPr>
              <w:t>varchar(30)</w:t>
            </w:r>
          </w:p>
        </w:tc>
        <w:tc>
          <w:tcPr>
            <w:tcW w:w="3827" w:type="dxa"/>
            <w:vAlign w:val="center"/>
          </w:tcPr>
          <w:p w:rsidR="00DF4DFD" w:rsidRPr="00DF03D7" w:rsidRDefault="00DF03D7" w:rsidP="009C7408">
            <w:pPr>
              <w:rPr>
                <w:lang w:val="en-US"/>
              </w:rPr>
            </w:pPr>
            <w:r>
              <w:rPr>
                <w:lang w:val="en-US"/>
              </w:rPr>
              <w:t>M</w:t>
            </w:r>
            <w:r w:rsidRPr="00DF03D7">
              <w:rPr>
                <w:lang w:val="en-US"/>
              </w:rPr>
              <w:t>ã</w:t>
            </w:r>
            <w:r>
              <w:rPr>
                <w:lang w:val="en-US"/>
              </w:rPr>
              <w:t xml:space="preserve"> c</w:t>
            </w:r>
            <w:r w:rsidRPr="00DF03D7">
              <w:rPr>
                <w:lang w:val="en-US"/>
              </w:rPr>
              <w:t>hức vụ của nhân viên</w:t>
            </w:r>
          </w:p>
        </w:tc>
      </w:tr>
      <w:tr w:rsidR="00DF4DFD" w:rsidTr="00076374">
        <w:tc>
          <w:tcPr>
            <w:tcW w:w="2268" w:type="dxa"/>
            <w:vAlign w:val="center"/>
          </w:tcPr>
          <w:p w:rsidR="00DF4DFD" w:rsidRDefault="00E95196" w:rsidP="009C7408">
            <w:pPr>
              <w:rPr>
                <w:lang w:val="en-US"/>
              </w:rPr>
            </w:pPr>
            <w:r>
              <w:rPr>
                <w:lang w:val="en-US"/>
              </w:rPr>
              <w:t>QuyenHan</w:t>
            </w:r>
          </w:p>
        </w:tc>
        <w:tc>
          <w:tcPr>
            <w:tcW w:w="2268" w:type="dxa"/>
            <w:vAlign w:val="center"/>
          </w:tcPr>
          <w:p w:rsidR="00DF4DFD" w:rsidRDefault="001879E4" w:rsidP="009C7408">
            <w:pPr>
              <w:rPr>
                <w:lang w:val="en-US"/>
              </w:rPr>
            </w:pPr>
            <w:r>
              <w:rPr>
                <w:lang w:val="en-US"/>
              </w:rPr>
              <w:t>varchar(20)</w:t>
            </w:r>
          </w:p>
        </w:tc>
        <w:tc>
          <w:tcPr>
            <w:tcW w:w="3827" w:type="dxa"/>
            <w:vAlign w:val="center"/>
          </w:tcPr>
          <w:p w:rsidR="00DF4DFD" w:rsidRDefault="00DF03D7" w:rsidP="009C7408">
            <w:pPr>
              <w:rPr>
                <w:lang w:val="en-US"/>
              </w:rPr>
            </w:pPr>
            <w:r>
              <w:rPr>
                <w:lang w:val="en-US"/>
              </w:rPr>
              <w:t>Quy</w:t>
            </w:r>
            <w:r w:rsidRPr="00DF03D7">
              <w:rPr>
                <w:lang w:val="en-US"/>
              </w:rPr>
              <w:t>ền</w:t>
            </w:r>
            <w:r>
              <w:rPr>
                <w:lang w:val="en-US"/>
              </w:rPr>
              <w:t xml:space="preserve"> h</w:t>
            </w:r>
            <w:r w:rsidRPr="00DF03D7">
              <w:rPr>
                <w:lang w:val="en-US"/>
              </w:rPr>
              <w:t>ạn</w:t>
            </w:r>
            <w:r>
              <w:rPr>
                <w:lang w:val="en-US"/>
              </w:rPr>
              <w:t xml:space="preserve"> t</w:t>
            </w:r>
            <w:r w:rsidRPr="00DF03D7">
              <w:rPr>
                <w:lang w:val="en-US"/>
              </w:rPr>
              <w:t>ươn</w:t>
            </w:r>
            <w:r>
              <w:rPr>
                <w:lang w:val="en-US"/>
              </w:rPr>
              <w:t xml:space="preserve">g </w:t>
            </w:r>
            <w:r w:rsidRPr="00DF03D7">
              <w:rPr>
                <w:lang w:val="en-US"/>
              </w:rPr>
              <w:t>ứng</w:t>
            </w:r>
            <w:r>
              <w:rPr>
                <w:lang w:val="en-US"/>
              </w:rPr>
              <w:t xml:space="preserve"> c</w:t>
            </w:r>
            <w:r w:rsidRPr="00DF03D7">
              <w:rPr>
                <w:lang w:val="en-US"/>
              </w:rPr>
              <w:t>ủa</w:t>
            </w:r>
            <w:r>
              <w:rPr>
                <w:lang w:val="en-US"/>
              </w:rPr>
              <w:t xml:space="preserve"> nh</w:t>
            </w:r>
            <w:r w:rsidRPr="00DF03D7">
              <w:rPr>
                <w:lang w:val="en-US"/>
              </w:rPr>
              <w:t>ân</w:t>
            </w:r>
            <w:r>
              <w:rPr>
                <w:lang w:val="en-US"/>
              </w:rPr>
              <w:t xml:space="preserve"> vi</w:t>
            </w:r>
            <w:r w:rsidRPr="00DF03D7">
              <w:rPr>
                <w:lang w:val="en-US"/>
              </w:rPr>
              <w:t>ên</w:t>
            </w:r>
            <w:r>
              <w:rPr>
                <w:lang w:val="en-US"/>
              </w:rPr>
              <w:t xml:space="preserve"> v</w:t>
            </w:r>
            <w:r w:rsidRPr="00DF03D7">
              <w:rPr>
                <w:lang w:val="en-US"/>
              </w:rPr>
              <w:t>ới</w:t>
            </w:r>
            <w:r>
              <w:rPr>
                <w:lang w:val="en-US"/>
              </w:rPr>
              <w:t xml:space="preserve"> ch</w:t>
            </w:r>
            <w:r w:rsidRPr="00DF03D7">
              <w:rPr>
                <w:lang w:val="en-US"/>
              </w:rPr>
              <w:t>ươ</w:t>
            </w:r>
            <w:r>
              <w:rPr>
                <w:lang w:val="en-US"/>
              </w:rPr>
              <w:t>ng tr</w:t>
            </w:r>
            <w:r w:rsidRPr="00DF03D7">
              <w:rPr>
                <w:lang w:val="en-US"/>
              </w:rPr>
              <w:t>ình</w:t>
            </w:r>
          </w:p>
        </w:tc>
      </w:tr>
    </w:tbl>
    <w:p w:rsidR="00340497" w:rsidRDefault="00340497" w:rsidP="009C7408">
      <w:pPr>
        <w:rPr>
          <w:lang w:val="en-US"/>
        </w:rPr>
      </w:pPr>
    </w:p>
    <w:p w:rsidR="00C64AE9" w:rsidRDefault="00C64AE9" w:rsidP="009C7408">
      <w:pPr>
        <w:pStyle w:val="Caption"/>
        <w:spacing w:line="360" w:lineRule="auto"/>
        <w:rPr>
          <w:lang w:val="en-US"/>
        </w:rPr>
      </w:pPr>
      <w:bookmarkStart w:id="25" w:name="_Toc380362787"/>
      <w:r>
        <w:rPr>
          <w:lang w:val="en-US"/>
        </w:rPr>
        <w:lastRenderedPageBreak/>
        <w:t>B</w:t>
      </w:r>
      <w:r w:rsidRPr="00C64AE9">
        <w:rPr>
          <w:lang w:val="en-US"/>
        </w:rPr>
        <w:t>ảng</w:t>
      </w:r>
      <w:r>
        <w:rPr>
          <w:lang w:val="en-US"/>
        </w:rPr>
        <w:t xml:space="preserve"> </w:t>
      </w:r>
      <w:r w:rsidR="00724157">
        <w:rPr>
          <w:lang w:val="en-US"/>
        </w:rPr>
        <w:fldChar w:fldCharType="begin"/>
      </w:r>
      <w:r w:rsidR="007057E2">
        <w:rPr>
          <w:lang w:val="en-US"/>
        </w:rPr>
        <w:instrText xml:space="preserve"> STYLEREF 1 \s </w:instrText>
      </w:r>
      <w:r w:rsidR="00724157">
        <w:rPr>
          <w:lang w:val="en-US"/>
        </w:rPr>
        <w:fldChar w:fldCharType="separate"/>
      </w:r>
      <w:r w:rsidR="000D7FA9">
        <w:rPr>
          <w:noProof/>
          <w:lang w:val="en-US"/>
        </w:rPr>
        <w:t>3</w:t>
      </w:r>
      <w:r w:rsidR="00724157">
        <w:rPr>
          <w:lang w:val="en-US"/>
        </w:rPr>
        <w:fldChar w:fldCharType="end"/>
      </w:r>
      <w:r w:rsidR="007057E2">
        <w:rPr>
          <w:lang w:val="en-US"/>
        </w:rPr>
        <w:t>.</w:t>
      </w:r>
      <w:r w:rsidR="00724157">
        <w:rPr>
          <w:lang w:val="en-US"/>
        </w:rPr>
        <w:fldChar w:fldCharType="begin"/>
      </w:r>
      <w:r w:rsidR="007057E2">
        <w:rPr>
          <w:lang w:val="en-US"/>
        </w:rPr>
        <w:instrText xml:space="preserve"> SEQ Bảng \* ARABIC \s 1 </w:instrText>
      </w:r>
      <w:r w:rsidR="00724157">
        <w:rPr>
          <w:lang w:val="en-US"/>
        </w:rPr>
        <w:fldChar w:fldCharType="separate"/>
      </w:r>
      <w:r w:rsidR="000D7FA9">
        <w:rPr>
          <w:noProof/>
          <w:lang w:val="en-US"/>
        </w:rPr>
        <w:t>7</w:t>
      </w:r>
      <w:r w:rsidR="00724157">
        <w:rPr>
          <w:lang w:val="en-US"/>
        </w:rPr>
        <w:fldChar w:fldCharType="end"/>
      </w:r>
      <w:r>
        <w:rPr>
          <w:lang w:val="en-US"/>
        </w:rPr>
        <w:t>. Th</w:t>
      </w:r>
      <w:r w:rsidRPr="00C64AE9">
        <w:rPr>
          <w:lang w:val="en-US"/>
        </w:rPr>
        <w:t>ông</w:t>
      </w:r>
      <w:r>
        <w:rPr>
          <w:lang w:val="en-US"/>
        </w:rPr>
        <w:t xml:space="preserve"> tin v</w:t>
      </w:r>
      <w:r w:rsidRPr="00C64AE9">
        <w:rPr>
          <w:lang w:val="en-US"/>
        </w:rPr>
        <w:t>ề</w:t>
      </w:r>
      <w:r>
        <w:rPr>
          <w:lang w:val="en-US"/>
        </w:rPr>
        <w:t xml:space="preserve"> tableaccount</w:t>
      </w:r>
      <w:bookmarkEnd w:id="25"/>
    </w:p>
    <w:p w:rsidR="00F9333A" w:rsidRDefault="00F9333A" w:rsidP="009C7408">
      <w:pPr>
        <w:rPr>
          <w:lang w:val="en-US"/>
        </w:rPr>
      </w:pPr>
      <w:r>
        <w:rPr>
          <w:lang w:val="en-US"/>
        </w:rPr>
        <w:tab/>
        <w:t>B</w:t>
      </w:r>
      <w:r w:rsidRPr="00F9333A">
        <w:rPr>
          <w:lang w:val="en-US"/>
        </w:rPr>
        <w:t>ảng</w:t>
      </w:r>
      <w:r>
        <w:rPr>
          <w:lang w:val="en-US"/>
        </w:rPr>
        <w:t xml:space="preserve"> table</w:t>
      </w:r>
      <w:r w:rsidR="0091656A">
        <w:rPr>
          <w:lang w:val="en-US"/>
        </w:rPr>
        <w:t>chucvu</w:t>
      </w:r>
      <w:r w:rsidR="00A76B46">
        <w:rPr>
          <w:lang w:val="en-US"/>
        </w:rPr>
        <w:t xml:space="preserve"> g</w:t>
      </w:r>
      <w:r w:rsidR="00A76B46" w:rsidRPr="00A76B46">
        <w:rPr>
          <w:lang w:val="en-US"/>
        </w:rPr>
        <w:t>ồm</w:t>
      </w:r>
      <w:r w:rsidR="00A76B46">
        <w:rPr>
          <w:lang w:val="en-US"/>
        </w:rPr>
        <w:t xml:space="preserve"> c</w:t>
      </w:r>
      <w:r w:rsidR="00A76B46" w:rsidRPr="00A76B46">
        <w:rPr>
          <w:lang w:val="en-US"/>
        </w:rPr>
        <w:t>ác</w:t>
      </w:r>
      <w:r w:rsidR="00A76B46">
        <w:rPr>
          <w:lang w:val="en-US"/>
        </w:rPr>
        <w:t xml:space="preserve"> m</w:t>
      </w:r>
      <w:r w:rsidR="00A76B46" w:rsidRPr="00A76B46">
        <w:rPr>
          <w:lang w:val="en-US"/>
        </w:rPr>
        <w:t>ã</w:t>
      </w:r>
      <w:r w:rsidR="00A76B46">
        <w:rPr>
          <w:lang w:val="en-US"/>
        </w:rPr>
        <w:t xml:space="preserve"> s</w:t>
      </w:r>
      <w:r w:rsidR="00A76B46" w:rsidRPr="00A76B46">
        <w:rPr>
          <w:lang w:val="en-US"/>
        </w:rPr>
        <w:t>ố</w:t>
      </w:r>
      <w:r w:rsidR="00A76B46">
        <w:rPr>
          <w:lang w:val="en-US"/>
        </w:rPr>
        <w:t xml:space="preserve"> ch</w:t>
      </w:r>
      <w:r w:rsidR="00A76B46" w:rsidRPr="00A76B46">
        <w:rPr>
          <w:lang w:val="en-US"/>
        </w:rPr>
        <w:t>ức</w:t>
      </w:r>
      <w:r w:rsidR="00A76B46">
        <w:rPr>
          <w:lang w:val="en-US"/>
        </w:rPr>
        <w:t xml:space="preserve"> v</w:t>
      </w:r>
      <w:r w:rsidR="00A76B46" w:rsidRPr="00A76B46">
        <w:rPr>
          <w:lang w:val="en-US"/>
        </w:rPr>
        <w:t>ụ</w:t>
      </w:r>
      <w:r w:rsidR="00A76B46">
        <w:rPr>
          <w:lang w:val="en-US"/>
        </w:rPr>
        <w:t xml:space="preserve"> v</w:t>
      </w:r>
      <w:r w:rsidR="00A76B46" w:rsidRPr="00A76B46">
        <w:rPr>
          <w:lang w:val="en-US"/>
        </w:rPr>
        <w:t>à</w:t>
      </w:r>
      <w:r w:rsidR="00A76B46">
        <w:rPr>
          <w:lang w:val="en-US"/>
        </w:rPr>
        <w:t xml:space="preserve"> ch</w:t>
      </w:r>
      <w:r w:rsidR="00A76B46" w:rsidRPr="00A76B46">
        <w:rPr>
          <w:lang w:val="en-US"/>
        </w:rPr>
        <w:t>ức</w:t>
      </w:r>
      <w:r w:rsidR="00A76B46">
        <w:rPr>
          <w:lang w:val="en-US"/>
        </w:rPr>
        <w:t xml:space="preserve"> v</w:t>
      </w:r>
      <w:r w:rsidR="00A76B46" w:rsidRPr="00A76B46">
        <w:rPr>
          <w:lang w:val="en-US"/>
        </w:rPr>
        <w:t>ụ</w:t>
      </w:r>
      <w:r w:rsidR="00A76B46">
        <w:rPr>
          <w:lang w:val="en-US"/>
        </w:rPr>
        <w:t xml:space="preserve"> t</w:t>
      </w:r>
      <w:r w:rsidR="00A76B46" w:rsidRPr="00A76B46">
        <w:rPr>
          <w:lang w:val="en-US"/>
        </w:rPr>
        <w:t>ươn</w:t>
      </w:r>
      <w:r w:rsidR="00A76B46">
        <w:rPr>
          <w:lang w:val="en-US"/>
        </w:rPr>
        <w:t xml:space="preserve">g </w:t>
      </w:r>
      <w:r w:rsidR="00A76B46" w:rsidRPr="00A76B46">
        <w:rPr>
          <w:lang w:val="en-US"/>
        </w:rPr>
        <w:t>ứng</w:t>
      </w:r>
      <w:r w:rsidR="00A76B46">
        <w:rPr>
          <w:lang w:val="en-US"/>
        </w:rPr>
        <w:t>.</w:t>
      </w:r>
    </w:p>
    <w:tbl>
      <w:tblPr>
        <w:tblStyle w:val="TableGrid"/>
        <w:tblW w:w="0" w:type="auto"/>
        <w:tblInd w:w="392" w:type="dxa"/>
        <w:tblLook w:val="04A0" w:firstRow="1" w:lastRow="0" w:firstColumn="1" w:lastColumn="0" w:noHBand="0" w:noVBand="1"/>
      </w:tblPr>
      <w:tblGrid>
        <w:gridCol w:w="2268"/>
        <w:gridCol w:w="2268"/>
        <w:gridCol w:w="3827"/>
      </w:tblGrid>
      <w:tr w:rsidR="00DF4DFD" w:rsidTr="003468A3">
        <w:tc>
          <w:tcPr>
            <w:tcW w:w="2268" w:type="dxa"/>
          </w:tcPr>
          <w:p w:rsidR="00DF4DFD" w:rsidRDefault="00DF4DFD" w:rsidP="009C7408">
            <w:pPr>
              <w:jc w:val="center"/>
              <w:rPr>
                <w:lang w:val="en-US"/>
              </w:rPr>
            </w:pPr>
            <w:r>
              <w:rPr>
                <w:lang w:val="en-US"/>
              </w:rPr>
              <w:t>T</w:t>
            </w:r>
            <w:r w:rsidRPr="00E0231D">
              <w:rPr>
                <w:lang w:val="en-US"/>
              </w:rPr>
              <w:t>ên</w:t>
            </w:r>
            <w:r>
              <w:rPr>
                <w:lang w:val="en-US"/>
              </w:rPr>
              <w:t xml:space="preserve"> tr</w:t>
            </w:r>
            <w:r w:rsidRPr="00E0231D">
              <w:rPr>
                <w:lang w:val="en-US"/>
              </w:rPr>
              <w:t>ường</w:t>
            </w:r>
          </w:p>
        </w:tc>
        <w:tc>
          <w:tcPr>
            <w:tcW w:w="2268" w:type="dxa"/>
          </w:tcPr>
          <w:p w:rsidR="00DF4DFD" w:rsidRDefault="00DF4DFD" w:rsidP="009C7408">
            <w:pPr>
              <w:jc w:val="center"/>
              <w:rPr>
                <w:lang w:val="en-US"/>
              </w:rPr>
            </w:pPr>
            <w:r>
              <w:rPr>
                <w:lang w:val="en-US"/>
              </w:rPr>
              <w:t>Lo</w:t>
            </w:r>
            <w:r w:rsidRPr="00E0231D">
              <w:rPr>
                <w:lang w:val="en-US"/>
              </w:rPr>
              <w:t>ại</w:t>
            </w:r>
            <w:r>
              <w:rPr>
                <w:lang w:val="en-US"/>
              </w:rPr>
              <w:t xml:space="preserve"> d</w:t>
            </w:r>
            <w:r w:rsidRPr="00E0231D">
              <w:rPr>
                <w:lang w:val="en-US"/>
              </w:rPr>
              <w:t>ữ</w:t>
            </w:r>
            <w:r>
              <w:rPr>
                <w:lang w:val="en-US"/>
              </w:rPr>
              <w:t xml:space="preserve"> li</w:t>
            </w:r>
            <w:r w:rsidRPr="00E0231D">
              <w:rPr>
                <w:lang w:val="en-US"/>
              </w:rPr>
              <w:t>ệu</w:t>
            </w:r>
          </w:p>
        </w:tc>
        <w:tc>
          <w:tcPr>
            <w:tcW w:w="3827" w:type="dxa"/>
          </w:tcPr>
          <w:p w:rsidR="00DF4DFD" w:rsidRDefault="00DF4DFD" w:rsidP="009C7408">
            <w:pPr>
              <w:jc w:val="center"/>
              <w:rPr>
                <w:lang w:val="en-US"/>
              </w:rPr>
            </w:pPr>
            <w:r>
              <w:rPr>
                <w:lang w:val="en-US"/>
              </w:rPr>
              <w:t>M</w:t>
            </w:r>
            <w:r w:rsidRPr="00E0231D">
              <w:rPr>
                <w:lang w:val="en-US"/>
              </w:rPr>
              <w:t>ô</w:t>
            </w:r>
            <w:r>
              <w:rPr>
                <w:lang w:val="en-US"/>
              </w:rPr>
              <w:t xml:space="preserve"> t</w:t>
            </w:r>
            <w:r w:rsidRPr="00E0231D">
              <w:rPr>
                <w:lang w:val="en-US"/>
              </w:rPr>
              <w:t>ả</w:t>
            </w:r>
          </w:p>
        </w:tc>
      </w:tr>
      <w:tr w:rsidR="002A6458" w:rsidTr="003468A3">
        <w:tc>
          <w:tcPr>
            <w:tcW w:w="2268" w:type="dxa"/>
          </w:tcPr>
          <w:p w:rsidR="002A6458" w:rsidRDefault="00C57E96" w:rsidP="009C7408">
            <w:pPr>
              <w:rPr>
                <w:lang w:val="en-US"/>
              </w:rPr>
            </w:pPr>
            <w:r>
              <w:rPr>
                <w:lang w:val="en-US"/>
              </w:rPr>
              <w:t>MaSo</w:t>
            </w:r>
          </w:p>
        </w:tc>
        <w:tc>
          <w:tcPr>
            <w:tcW w:w="2268" w:type="dxa"/>
          </w:tcPr>
          <w:p w:rsidR="002A6458" w:rsidRDefault="001879E4" w:rsidP="009C7408">
            <w:pPr>
              <w:rPr>
                <w:lang w:val="en-US"/>
              </w:rPr>
            </w:pPr>
            <w:r>
              <w:rPr>
                <w:lang w:val="en-US"/>
              </w:rPr>
              <w:t>varchar(20)</w:t>
            </w:r>
          </w:p>
        </w:tc>
        <w:tc>
          <w:tcPr>
            <w:tcW w:w="3827" w:type="dxa"/>
          </w:tcPr>
          <w:p w:rsidR="002A6458" w:rsidRDefault="001879E4" w:rsidP="009C7408">
            <w:pPr>
              <w:rPr>
                <w:lang w:val="en-US"/>
              </w:rPr>
            </w:pPr>
            <w:r>
              <w:rPr>
                <w:lang w:val="en-US"/>
              </w:rPr>
              <w:t>M</w:t>
            </w:r>
            <w:r w:rsidRPr="001879E4">
              <w:rPr>
                <w:lang w:val="en-US"/>
              </w:rPr>
              <w:t>ã</w:t>
            </w:r>
            <w:r>
              <w:rPr>
                <w:lang w:val="en-US"/>
              </w:rPr>
              <w:t xml:space="preserve"> s</w:t>
            </w:r>
            <w:r w:rsidRPr="001879E4">
              <w:rPr>
                <w:lang w:val="en-US"/>
              </w:rPr>
              <w:t>ố</w:t>
            </w:r>
            <w:r>
              <w:rPr>
                <w:lang w:val="en-US"/>
              </w:rPr>
              <w:t xml:space="preserve"> ch</w:t>
            </w:r>
            <w:r w:rsidRPr="001879E4">
              <w:rPr>
                <w:lang w:val="en-US"/>
              </w:rPr>
              <w:t>ức</w:t>
            </w:r>
            <w:r>
              <w:rPr>
                <w:lang w:val="en-US"/>
              </w:rPr>
              <w:t xml:space="preserve"> v</w:t>
            </w:r>
            <w:r w:rsidRPr="001879E4">
              <w:rPr>
                <w:lang w:val="en-US"/>
              </w:rPr>
              <w:t>ụ</w:t>
            </w:r>
          </w:p>
        </w:tc>
      </w:tr>
      <w:tr w:rsidR="002A6458" w:rsidRPr="001879E4" w:rsidTr="003468A3">
        <w:tc>
          <w:tcPr>
            <w:tcW w:w="2268" w:type="dxa"/>
          </w:tcPr>
          <w:p w:rsidR="002A6458" w:rsidRDefault="00C57E96" w:rsidP="009C7408">
            <w:pPr>
              <w:rPr>
                <w:lang w:val="en-US"/>
              </w:rPr>
            </w:pPr>
            <w:r>
              <w:rPr>
                <w:lang w:val="en-US"/>
              </w:rPr>
              <w:t>ChucVu</w:t>
            </w:r>
          </w:p>
        </w:tc>
        <w:tc>
          <w:tcPr>
            <w:tcW w:w="2268" w:type="dxa"/>
          </w:tcPr>
          <w:p w:rsidR="002A6458" w:rsidRDefault="001879E4" w:rsidP="009C7408">
            <w:pPr>
              <w:rPr>
                <w:lang w:val="en-US"/>
              </w:rPr>
            </w:pPr>
            <w:r>
              <w:rPr>
                <w:lang w:val="en-US"/>
              </w:rPr>
              <w:t>varchar(60)</w:t>
            </w:r>
          </w:p>
        </w:tc>
        <w:tc>
          <w:tcPr>
            <w:tcW w:w="3827" w:type="dxa"/>
          </w:tcPr>
          <w:p w:rsidR="002A6458" w:rsidRPr="001879E4" w:rsidRDefault="001879E4" w:rsidP="009C7408">
            <w:pPr>
              <w:rPr>
                <w:lang w:val="en-US"/>
              </w:rPr>
            </w:pPr>
            <w:r w:rsidRPr="001879E4">
              <w:rPr>
                <w:lang w:val="en-US"/>
              </w:rPr>
              <w:t>Mô tả chức vụ tươn</w:t>
            </w:r>
            <w:r>
              <w:rPr>
                <w:lang w:val="en-US"/>
              </w:rPr>
              <w:t xml:space="preserve">g </w:t>
            </w:r>
            <w:r w:rsidRPr="001879E4">
              <w:rPr>
                <w:lang w:val="en-US"/>
              </w:rPr>
              <w:t>ứng</w:t>
            </w:r>
          </w:p>
        </w:tc>
      </w:tr>
    </w:tbl>
    <w:p w:rsidR="00340497" w:rsidRPr="001879E4" w:rsidRDefault="00340497" w:rsidP="009C7408">
      <w:pPr>
        <w:rPr>
          <w:lang w:val="en-US"/>
        </w:rPr>
      </w:pPr>
    </w:p>
    <w:p w:rsidR="00C64AE9" w:rsidRDefault="00C64AE9" w:rsidP="009C7408">
      <w:pPr>
        <w:pStyle w:val="Caption"/>
        <w:spacing w:line="360" w:lineRule="auto"/>
        <w:rPr>
          <w:lang w:val="en-US"/>
        </w:rPr>
      </w:pPr>
      <w:bookmarkStart w:id="26" w:name="_Toc380362788"/>
      <w:r>
        <w:rPr>
          <w:lang w:val="en-US"/>
        </w:rPr>
        <w:t>B</w:t>
      </w:r>
      <w:r w:rsidRPr="00C64AE9">
        <w:rPr>
          <w:lang w:val="en-US"/>
        </w:rPr>
        <w:t>ảng</w:t>
      </w:r>
      <w:r>
        <w:rPr>
          <w:lang w:val="en-US"/>
        </w:rPr>
        <w:t xml:space="preserve"> </w:t>
      </w:r>
      <w:r w:rsidR="00724157">
        <w:rPr>
          <w:lang w:val="en-US"/>
        </w:rPr>
        <w:fldChar w:fldCharType="begin"/>
      </w:r>
      <w:r w:rsidR="007057E2">
        <w:rPr>
          <w:lang w:val="en-US"/>
        </w:rPr>
        <w:instrText xml:space="preserve"> STYLEREF 1 \s </w:instrText>
      </w:r>
      <w:r w:rsidR="00724157">
        <w:rPr>
          <w:lang w:val="en-US"/>
        </w:rPr>
        <w:fldChar w:fldCharType="separate"/>
      </w:r>
      <w:r w:rsidR="000D7FA9">
        <w:rPr>
          <w:noProof/>
          <w:lang w:val="en-US"/>
        </w:rPr>
        <w:t>3</w:t>
      </w:r>
      <w:r w:rsidR="00724157">
        <w:rPr>
          <w:lang w:val="en-US"/>
        </w:rPr>
        <w:fldChar w:fldCharType="end"/>
      </w:r>
      <w:r w:rsidR="007057E2">
        <w:rPr>
          <w:lang w:val="en-US"/>
        </w:rPr>
        <w:t>.</w:t>
      </w:r>
      <w:r w:rsidR="00724157">
        <w:rPr>
          <w:lang w:val="en-US"/>
        </w:rPr>
        <w:fldChar w:fldCharType="begin"/>
      </w:r>
      <w:r w:rsidR="007057E2">
        <w:rPr>
          <w:lang w:val="en-US"/>
        </w:rPr>
        <w:instrText xml:space="preserve"> SEQ Bảng \* ARABIC \s 1 </w:instrText>
      </w:r>
      <w:r w:rsidR="00724157">
        <w:rPr>
          <w:lang w:val="en-US"/>
        </w:rPr>
        <w:fldChar w:fldCharType="separate"/>
      </w:r>
      <w:r w:rsidR="000D7FA9">
        <w:rPr>
          <w:noProof/>
          <w:lang w:val="en-US"/>
        </w:rPr>
        <w:t>8</w:t>
      </w:r>
      <w:r w:rsidR="00724157">
        <w:rPr>
          <w:lang w:val="en-US"/>
        </w:rPr>
        <w:fldChar w:fldCharType="end"/>
      </w:r>
      <w:r>
        <w:rPr>
          <w:lang w:val="en-US"/>
        </w:rPr>
        <w:t>. Th</w:t>
      </w:r>
      <w:r w:rsidRPr="00C64AE9">
        <w:rPr>
          <w:lang w:val="en-US"/>
        </w:rPr>
        <w:t>ông</w:t>
      </w:r>
      <w:r>
        <w:rPr>
          <w:lang w:val="en-US"/>
        </w:rPr>
        <w:t xml:space="preserve"> tin v</w:t>
      </w:r>
      <w:r w:rsidRPr="00C64AE9">
        <w:rPr>
          <w:lang w:val="en-US"/>
        </w:rPr>
        <w:t>ề</w:t>
      </w:r>
      <w:r>
        <w:rPr>
          <w:lang w:val="en-US"/>
        </w:rPr>
        <w:t xml:space="preserve"> tablechucvu</w:t>
      </w:r>
      <w:bookmarkEnd w:id="26"/>
    </w:p>
    <w:p w:rsidR="0091656A" w:rsidRDefault="0091656A" w:rsidP="009C7408">
      <w:pPr>
        <w:rPr>
          <w:lang w:val="en-US"/>
        </w:rPr>
      </w:pPr>
      <w:r>
        <w:rPr>
          <w:lang w:val="en-US"/>
        </w:rPr>
        <w:tab/>
        <w:t>B</w:t>
      </w:r>
      <w:r w:rsidRPr="0091656A">
        <w:rPr>
          <w:lang w:val="en-US"/>
        </w:rPr>
        <w:t>ảng</w:t>
      </w:r>
      <w:r>
        <w:rPr>
          <w:lang w:val="en-US"/>
        </w:rPr>
        <w:t xml:space="preserve"> bienbansuachua</w:t>
      </w:r>
      <w:r w:rsidR="00A76B46">
        <w:rPr>
          <w:lang w:val="en-US"/>
        </w:rPr>
        <w:t xml:space="preserve"> g</w:t>
      </w:r>
      <w:r w:rsidR="00A76B46" w:rsidRPr="00A76B46">
        <w:rPr>
          <w:lang w:val="en-US"/>
        </w:rPr>
        <w:t>ồm</w:t>
      </w:r>
      <w:r w:rsidR="00A76B46">
        <w:rPr>
          <w:lang w:val="en-US"/>
        </w:rPr>
        <w:t xml:space="preserve"> th</w:t>
      </w:r>
      <w:r w:rsidR="00A76B46" w:rsidRPr="00A76B46">
        <w:rPr>
          <w:lang w:val="en-US"/>
        </w:rPr>
        <w:t>ông</w:t>
      </w:r>
      <w:r w:rsidR="00A76B46">
        <w:rPr>
          <w:lang w:val="en-US"/>
        </w:rPr>
        <w:t xml:space="preserve"> tin v</w:t>
      </w:r>
      <w:r w:rsidR="00A76B46" w:rsidRPr="00A76B46">
        <w:rPr>
          <w:lang w:val="en-US"/>
        </w:rPr>
        <w:t>ề</w:t>
      </w:r>
      <w:r w:rsidR="00A76B46">
        <w:rPr>
          <w:lang w:val="en-US"/>
        </w:rPr>
        <w:t xml:space="preserve"> phi</w:t>
      </w:r>
      <w:r w:rsidR="00A76B46" w:rsidRPr="00A76B46">
        <w:rPr>
          <w:lang w:val="en-US"/>
        </w:rPr>
        <w:t>ếu</w:t>
      </w:r>
      <w:r w:rsidR="00A76B46">
        <w:rPr>
          <w:lang w:val="en-US"/>
        </w:rPr>
        <w:t xml:space="preserve"> b</w:t>
      </w:r>
      <w:r w:rsidR="00A76B46" w:rsidRPr="00A76B46">
        <w:rPr>
          <w:lang w:val="en-US"/>
        </w:rPr>
        <w:t>ảo</w:t>
      </w:r>
      <w:r w:rsidR="00A76B46">
        <w:rPr>
          <w:lang w:val="en-US"/>
        </w:rPr>
        <w:t xml:space="preserve"> tr</w:t>
      </w:r>
      <w:r w:rsidR="00A76B46" w:rsidRPr="00A76B46">
        <w:rPr>
          <w:lang w:val="en-US"/>
        </w:rPr>
        <w:t>ì</w:t>
      </w:r>
      <w:r w:rsidR="00A76B46">
        <w:rPr>
          <w:lang w:val="en-US"/>
        </w:rPr>
        <w:t xml:space="preserve"> </w:t>
      </w:r>
      <w:r w:rsidR="00A76B46" w:rsidRPr="00A76B46">
        <w:rPr>
          <w:lang w:val="en-US"/>
        </w:rPr>
        <w:t>ứng</w:t>
      </w:r>
      <w:r w:rsidR="00A76B46">
        <w:rPr>
          <w:lang w:val="en-US"/>
        </w:rPr>
        <w:t xml:space="preserve"> v</w:t>
      </w:r>
      <w:r w:rsidR="00A76B46" w:rsidRPr="00A76B46">
        <w:rPr>
          <w:lang w:val="en-US"/>
        </w:rPr>
        <w:t>ới</w:t>
      </w:r>
      <w:r w:rsidR="00A76B46">
        <w:rPr>
          <w:lang w:val="en-US"/>
        </w:rPr>
        <w:t xml:space="preserve"> t</w:t>
      </w:r>
      <w:r w:rsidR="00A76B46" w:rsidRPr="00A76B46">
        <w:rPr>
          <w:lang w:val="en-US"/>
        </w:rPr>
        <w:t>ừng</w:t>
      </w:r>
      <w:r w:rsidR="00A76B46">
        <w:rPr>
          <w:lang w:val="en-US"/>
        </w:rPr>
        <w:t xml:space="preserve"> giai </w:t>
      </w:r>
      <w:r w:rsidR="00A76B46" w:rsidRPr="00A76B46">
        <w:rPr>
          <w:lang w:val="en-US"/>
        </w:rPr>
        <w:t>đ</w:t>
      </w:r>
      <w:r w:rsidR="00A76B46">
        <w:rPr>
          <w:lang w:val="en-US"/>
        </w:rPr>
        <w:t>o</w:t>
      </w:r>
      <w:r w:rsidR="00A76B46" w:rsidRPr="00A76B46">
        <w:rPr>
          <w:lang w:val="en-US"/>
        </w:rPr>
        <w:t>ạ</w:t>
      </w:r>
      <w:r w:rsidR="00A76B46">
        <w:rPr>
          <w:lang w:val="en-US"/>
        </w:rPr>
        <w:t>n.</w:t>
      </w:r>
    </w:p>
    <w:tbl>
      <w:tblPr>
        <w:tblStyle w:val="TableGrid"/>
        <w:tblW w:w="0" w:type="auto"/>
        <w:tblInd w:w="392" w:type="dxa"/>
        <w:tblLook w:val="04A0" w:firstRow="1" w:lastRow="0" w:firstColumn="1" w:lastColumn="0" w:noHBand="0" w:noVBand="1"/>
      </w:tblPr>
      <w:tblGrid>
        <w:gridCol w:w="2498"/>
        <w:gridCol w:w="2268"/>
        <w:gridCol w:w="3827"/>
      </w:tblGrid>
      <w:tr w:rsidR="00DF4DFD" w:rsidTr="00A55F80">
        <w:tc>
          <w:tcPr>
            <w:tcW w:w="2498" w:type="dxa"/>
          </w:tcPr>
          <w:p w:rsidR="00DF4DFD" w:rsidRDefault="00DF4DFD" w:rsidP="009C7408">
            <w:pPr>
              <w:jc w:val="center"/>
              <w:rPr>
                <w:lang w:val="en-US"/>
              </w:rPr>
            </w:pPr>
            <w:r>
              <w:rPr>
                <w:lang w:val="en-US"/>
              </w:rPr>
              <w:t>T</w:t>
            </w:r>
            <w:r w:rsidRPr="00E0231D">
              <w:rPr>
                <w:lang w:val="en-US"/>
              </w:rPr>
              <w:t>ên</w:t>
            </w:r>
            <w:r>
              <w:rPr>
                <w:lang w:val="en-US"/>
              </w:rPr>
              <w:t xml:space="preserve"> tr</w:t>
            </w:r>
            <w:r w:rsidRPr="00E0231D">
              <w:rPr>
                <w:lang w:val="en-US"/>
              </w:rPr>
              <w:t>ường</w:t>
            </w:r>
          </w:p>
        </w:tc>
        <w:tc>
          <w:tcPr>
            <w:tcW w:w="2268" w:type="dxa"/>
          </w:tcPr>
          <w:p w:rsidR="00DF4DFD" w:rsidRDefault="00DF4DFD" w:rsidP="009C7408">
            <w:pPr>
              <w:jc w:val="center"/>
              <w:rPr>
                <w:lang w:val="en-US"/>
              </w:rPr>
            </w:pPr>
            <w:r>
              <w:rPr>
                <w:lang w:val="en-US"/>
              </w:rPr>
              <w:t>Lo</w:t>
            </w:r>
            <w:r w:rsidRPr="00E0231D">
              <w:rPr>
                <w:lang w:val="en-US"/>
              </w:rPr>
              <w:t>ại</w:t>
            </w:r>
            <w:r>
              <w:rPr>
                <w:lang w:val="en-US"/>
              </w:rPr>
              <w:t xml:space="preserve"> d</w:t>
            </w:r>
            <w:r w:rsidRPr="00E0231D">
              <w:rPr>
                <w:lang w:val="en-US"/>
              </w:rPr>
              <w:t>ữ</w:t>
            </w:r>
            <w:r>
              <w:rPr>
                <w:lang w:val="en-US"/>
              </w:rPr>
              <w:t xml:space="preserve"> li</w:t>
            </w:r>
            <w:r w:rsidRPr="00E0231D">
              <w:rPr>
                <w:lang w:val="en-US"/>
              </w:rPr>
              <w:t>ệu</w:t>
            </w:r>
          </w:p>
        </w:tc>
        <w:tc>
          <w:tcPr>
            <w:tcW w:w="3827" w:type="dxa"/>
          </w:tcPr>
          <w:p w:rsidR="00DF4DFD" w:rsidRDefault="00DF4DFD" w:rsidP="009C7408">
            <w:pPr>
              <w:jc w:val="center"/>
              <w:rPr>
                <w:lang w:val="en-US"/>
              </w:rPr>
            </w:pPr>
            <w:r>
              <w:rPr>
                <w:lang w:val="en-US"/>
              </w:rPr>
              <w:t>M</w:t>
            </w:r>
            <w:r w:rsidRPr="00E0231D">
              <w:rPr>
                <w:lang w:val="en-US"/>
              </w:rPr>
              <w:t>ô</w:t>
            </w:r>
            <w:r>
              <w:rPr>
                <w:lang w:val="en-US"/>
              </w:rPr>
              <w:t xml:space="preserve"> t</w:t>
            </w:r>
            <w:r w:rsidRPr="00E0231D">
              <w:rPr>
                <w:lang w:val="en-US"/>
              </w:rPr>
              <w:t>ả</w:t>
            </w:r>
          </w:p>
        </w:tc>
      </w:tr>
      <w:tr w:rsidR="003310B2" w:rsidTr="00A55F80">
        <w:tc>
          <w:tcPr>
            <w:tcW w:w="2498" w:type="dxa"/>
          </w:tcPr>
          <w:p w:rsidR="003310B2" w:rsidRDefault="00C57E96" w:rsidP="009C7408">
            <w:pPr>
              <w:rPr>
                <w:lang w:val="en-US"/>
              </w:rPr>
            </w:pPr>
            <w:r>
              <w:rPr>
                <w:lang w:val="en-US"/>
              </w:rPr>
              <w:t>ID</w:t>
            </w:r>
          </w:p>
        </w:tc>
        <w:tc>
          <w:tcPr>
            <w:tcW w:w="2268" w:type="dxa"/>
          </w:tcPr>
          <w:p w:rsidR="003310B2" w:rsidRDefault="00815DC6" w:rsidP="009C7408">
            <w:pPr>
              <w:rPr>
                <w:lang w:val="en-US"/>
              </w:rPr>
            </w:pPr>
            <w:r>
              <w:rPr>
                <w:lang w:val="en-US"/>
              </w:rPr>
              <w:t>int(11)</w:t>
            </w:r>
          </w:p>
        </w:tc>
        <w:tc>
          <w:tcPr>
            <w:tcW w:w="3827" w:type="dxa"/>
          </w:tcPr>
          <w:p w:rsidR="003310B2" w:rsidRDefault="00A55F80" w:rsidP="009C7408">
            <w:pPr>
              <w:rPr>
                <w:lang w:val="en-US"/>
              </w:rPr>
            </w:pPr>
            <w:r>
              <w:rPr>
                <w:lang w:val="en-US"/>
              </w:rPr>
              <w:t>Primary key, auto increment</w:t>
            </w:r>
          </w:p>
        </w:tc>
      </w:tr>
      <w:tr w:rsidR="003310B2" w:rsidTr="00A55F80">
        <w:tc>
          <w:tcPr>
            <w:tcW w:w="2498" w:type="dxa"/>
          </w:tcPr>
          <w:p w:rsidR="003310B2" w:rsidRDefault="001879E4" w:rsidP="009C7408">
            <w:pPr>
              <w:rPr>
                <w:lang w:val="en-US"/>
              </w:rPr>
            </w:pPr>
            <w:r>
              <w:rPr>
                <w:lang w:val="en-US"/>
              </w:rPr>
              <w:t>NguoiYeuCau</w:t>
            </w:r>
          </w:p>
        </w:tc>
        <w:tc>
          <w:tcPr>
            <w:tcW w:w="2268" w:type="dxa"/>
          </w:tcPr>
          <w:p w:rsidR="003310B2" w:rsidRDefault="00815DC6" w:rsidP="009C7408">
            <w:pPr>
              <w:rPr>
                <w:lang w:val="en-US"/>
              </w:rPr>
            </w:pPr>
            <w:r>
              <w:rPr>
                <w:lang w:val="en-US"/>
              </w:rPr>
              <w:t>varchar(40)</w:t>
            </w:r>
          </w:p>
        </w:tc>
        <w:tc>
          <w:tcPr>
            <w:tcW w:w="3827" w:type="dxa"/>
          </w:tcPr>
          <w:p w:rsidR="003310B2" w:rsidRDefault="007A01F4" w:rsidP="009C7408">
            <w:pPr>
              <w:rPr>
                <w:lang w:val="en-US"/>
              </w:rPr>
            </w:pPr>
            <w:r>
              <w:rPr>
                <w:lang w:val="en-US"/>
              </w:rPr>
              <w:t>Ng</w:t>
            </w:r>
            <w:r w:rsidRPr="007A01F4">
              <w:rPr>
                <w:lang w:val="en-US"/>
              </w:rPr>
              <w:t>ười</w:t>
            </w:r>
            <w:r>
              <w:rPr>
                <w:lang w:val="en-US"/>
              </w:rPr>
              <w:t xml:space="preserve"> y</w:t>
            </w:r>
            <w:r w:rsidRPr="007A01F4">
              <w:rPr>
                <w:lang w:val="en-US"/>
              </w:rPr>
              <w:t>êu</w:t>
            </w:r>
            <w:r>
              <w:rPr>
                <w:lang w:val="en-US"/>
              </w:rPr>
              <w:t xml:space="preserve"> c</w:t>
            </w:r>
            <w:r w:rsidRPr="007A01F4">
              <w:rPr>
                <w:lang w:val="en-US"/>
              </w:rPr>
              <w:t>ầu</w:t>
            </w:r>
            <w:r>
              <w:rPr>
                <w:lang w:val="en-US"/>
              </w:rPr>
              <w:t xml:space="preserve"> th</w:t>
            </w:r>
            <w:r w:rsidRPr="007A01F4">
              <w:rPr>
                <w:lang w:val="en-US"/>
              </w:rPr>
              <w:t>ực</w:t>
            </w:r>
            <w:r>
              <w:rPr>
                <w:lang w:val="en-US"/>
              </w:rPr>
              <w:t xml:space="preserve"> hi</w:t>
            </w:r>
            <w:r w:rsidRPr="007A01F4">
              <w:rPr>
                <w:lang w:val="en-US"/>
              </w:rPr>
              <w:t>ện</w:t>
            </w:r>
            <w:r>
              <w:rPr>
                <w:lang w:val="en-US"/>
              </w:rPr>
              <w:t xml:space="preserve"> s</w:t>
            </w:r>
            <w:r w:rsidRPr="007A01F4">
              <w:rPr>
                <w:lang w:val="en-US"/>
              </w:rPr>
              <w:t>ửa</w:t>
            </w:r>
            <w:r>
              <w:rPr>
                <w:lang w:val="en-US"/>
              </w:rPr>
              <w:t xml:space="preserve"> ch</w:t>
            </w:r>
            <w:r w:rsidRPr="007A01F4">
              <w:rPr>
                <w:lang w:val="en-US"/>
              </w:rPr>
              <w:t>ữa</w:t>
            </w:r>
            <w:r>
              <w:rPr>
                <w:lang w:val="en-US"/>
              </w:rPr>
              <w:t xml:space="preserve"> v</w:t>
            </w:r>
            <w:r w:rsidRPr="007A01F4">
              <w:rPr>
                <w:lang w:val="en-US"/>
              </w:rPr>
              <w:t>ới</w:t>
            </w:r>
            <w:r>
              <w:rPr>
                <w:lang w:val="en-US"/>
              </w:rPr>
              <w:t xml:space="preserve"> thi</w:t>
            </w:r>
            <w:r w:rsidRPr="007A01F4">
              <w:rPr>
                <w:lang w:val="en-US"/>
              </w:rPr>
              <w:t>ết</w:t>
            </w:r>
            <w:r>
              <w:rPr>
                <w:lang w:val="en-US"/>
              </w:rPr>
              <w:t xml:space="preserve"> b</w:t>
            </w:r>
            <w:r w:rsidRPr="007A01F4">
              <w:rPr>
                <w:lang w:val="en-US"/>
              </w:rPr>
              <w:t>ị</w:t>
            </w:r>
            <w:r>
              <w:rPr>
                <w:lang w:val="en-US"/>
              </w:rPr>
              <w:t>.</w:t>
            </w:r>
          </w:p>
        </w:tc>
      </w:tr>
      <w:tr w:rsidR="003310B2" w:rsidTr="00A55F80">
        <w:tc>
          <w:tcPr>
            <w:tcW w:w="2498" w:type="dxa"/>
          </w:tcPr>
          <w:p w:rsidR="003310B2" w:rsidRDefault="001879E4" w:rsidP="009C7408">
            <w:pPr>
              <w:rPr>
                <w:lang w:val="en-US"/>
              </w:rPr>
            </w:pPr>
            <w:r>
              <w:rPr>
                <w:lang w:val="en-US"/>
              </w:rPr>
              <w:t>NgayYeuCau</w:t>
            </w:r>
          </w:p>
        </w:tc>
        <w:tc>
          <w:tcPr>
            <w:tcW w:w="2268" w:type="dxa"/>
          </w:tcPr>
          <w:p w:rsidR="003310B2" w:rsidRDefault="00815DC6" w:rsidP="009C7408">
            <w:pPr>
              <w:rPr>
                <w:lang w:val="en-US"/>
              </w:rPr>
            </w:pPr>
            <w:r>
              <w:rPr>
                <w:lang w:val="en-US"/>
              </w:rPr>
              <w:t>bigint(20)</w:t>
            </w:r>
          </w:p>
        </w:tc>
        <w:tc>
          <w:tcPr>
            <w:tcW w:w="3827" w:type="dxa"/>
          </w:tcPr>
          <w:p w:rsidR="003310B2" w:rsidRDefault="007A01F4" w:rsidP="009C7408">
            <w:pPr>
              <w:rPr>
                <w:lang w:val="en-US"/>
              </w:rPr>
            </w:pPr>
            <w:r>
              <w:rPr>
                <w:lang w:val="en-US"/>
              </w:rPr>
              <w:t>Ng</w:t>
            </w:r>
            <w:r w:rsidRPr="007A01F4">
              <w:rPr>
                <w:lang w:val="en-US"/>
              </w:rPr>
              <w:t>ày</w:t>
            </w:r>
            <w:r>
              <w:rPr>
                <w:lang w:val="en-US"/>
              </w:rPr>
              <w:t xml:space="preserve"> y</w:t>
            </w:r>
            <w:r w:rsidRPr="007A01F4">
              <w:rPr>
                <w:lang w:val="en-US"/>
              </w:rPr>
              <w:t>êu</w:t>
            </w:r>
            <w:r>
              <w:rPr>
                <w:lang w:val="en-US"/>
              </w:rPr>
              <w:t xml:space="preserve"> c</w:t>
            </w:r>
            <w:r w:rsidRPr="007A01F4">
              <w:rPr>
                <w:lang w:val="en-US"/>
              </w:rPr>
              <w:t>ầu</w:t>
            </w:r>
            <w:r>
              <w:rPr>
                <w:lang w:val="en-US"/>
              </w:rPr>
              <w:t xml:space="preserve"> th</w:t>
            </w:r>
            <w:r w:rsidRPr="007A01F4">
              <w:rPr>
                <w:lang w:val="en-US"/>
              </w:rPr>
              <w:t>ực</w:t>
            </w:r>
            <w:r>
              <w:rPr>
                <w:lang w:val="en-US"/>
              </w:rPr>
              <w:t xml:space="preserve"> hi</w:t>
            </w:r>
            <w:r w:rsidRPr="007A01F4">
              <w:rPr>
                <w:lang w:val="en-US"/>
              </w:rPr>
              <w:t>ện</w:t>
            </w:r>
            <w:r>
              <w:rPr>
                <w:lang w:val="en-US"/>
              </w:rPr>
              <w:t xml:space="preserve"> s</w:t>
            </w:r>
            <w:r w:rsidRPr="007A01F4">
              <w:rPr>
                <w:lang w:val="en-US"/>
              </w:rPr>
              <w:t>ửa</w:t>
            </w:r>
            <w:r>
              <w:rPr>
                <w:lang w:val="en-US"/>
              </w:rPr>
              <w:t xml:space="preserve"> ch</w:t>
            </w:r>
            <w:r w:rsidRPr="007A01F4">
              <w:rPr>
                <w:lang w:val="en-US"/>
              </w:rPr>
              <w:t>ữa</w:t>
            </w:r>
            <w:r>
              <w:rPr>
                <w:lang w:val="en-US"/>
              </w:rPr>
              <w:t>, l</w:t>
            </w:r>
            <w:r w:rsidRPr="007A01F4">
              <w:rPr>
                <w:lang w:val="en-US"/>
              </w:rPr>
              <w:t>ư</w:t>
            </w:r>
            <w:r>
              <w:rPr>
                <w:lang w:val="en-US"/>
              </w:rPr>
              <w:t>u b</w:t>
            </w:r>
            <w:r w:rsidRPr="007A01F4">
              <w:rPr>
                <w:lang w:val="en-US"/>
              </w:rPr>
              <w:t>ằng</w:t>
            </w:r>
            <w:r>
              <w:rPr>
                <w:lang w:val="en-US"/>
              </w:rPr>
              <w:t xml:space="preserve"> miliseconds.</w:t>
            </w:r>
          </w:p>
        </w:tc>
      </w:tr>
      <w:tr w:rsidR="003310B2" w:rsidTr="00A55F80">
        <w:tc>
          <w:tcPr>
            <w:tcW w:w="2498" w:type="dxa"/>
          </w:tcPr>
          <w:p w:rsidR="003310B2" w:rsidRDefault="001879E4" w:rsidP="009C7408">
            <w:pPr>
              <w:rPr>
                <w:lang w:val="en-US"/>
              </w:rPr>
            </w:pPr>
            <w:r>
              <w:rPr>
                <w:lang w:val="en-US"/>
              </w:rPr>
              <w:t>TenTB</w:t>
            </w:r>
          </w:p>
        </w:tc>
        <w:tc>
          <w:tcPr>
            <w:tcW w:w="2268" w:type="dxa"/>
          </w:tcPr>
          <w:p w:rsidR="003310B2" w:rsidRDefault="00815DC6" w:rsidP="009C7408">
            <w:pPr>
              <w:rPr>
                <w:lang w:val="en-US"/>
              </w:rPr>
            </w:pPr>
            <w:r>
              <w:rPr>
                <w:lang w:val="en-US"/>
              </w:rPr>
              <w:t>varchar(100)</w:t>
            </w:r>
          </w:p>
        </w:tc>
        <w:tc>
          <w:tcPr>
            <w:tcW w:w="3827" w:type="dxa"/>
          </w:tcPr>
          <w:p w:rsidR="003310B2" w:rsidRDefault="002B1BB0" w:rsidP="009C7408">
            <w:pPr>
              <w:rPr>
                <w:lang w:val="en-US"/>
              </w:rPr>
            </w:pPr>
            <w:r>
              <w:rPr>
                <w:lang w:val="en-US"/>
              </w:rPr>
              <w:t>T</w:t>
            </w:r>
            <w:r w:rsidRPr="002B1BB0">
              <w:rPr>
                <w:lang w:val="en-US"/>
              </w:rPr>
              <w:t>ên</w:t>
            </w:r>
            <w:r>
              <w:rPr>
                <w:lang w:val="en-US"/>
              </w:rPr>
              <w:t xml:space="preserve"> thi</w:t>
            </w:r>
            <w:r w:rsidRPr="002B1BB0">
              <w:rPr>
                <w:lang w:val="en-US"/>
              </w:rPr>
              <w:t>ết</w:t>
            </w:r>
            <w:r>
              <w:rPr>
                <w:lang w:val="en-US"/>
              </w:rPr>
              <w:t xml:space="preserve"> b</w:t>
            </w:r>
            <w:r w:rsidRPr="002B1BB0">
              <w:rPr>
                <w:lang w:val="en-US"/>
              </w:rPr>
              <w:t>ị</w:t>
            </w:r>
            <w:r>
              <w:rPr>
                <w:lang w:val="en-US"/>
              </w:rPr>
              <w:t xml:space="preserve"> </w:t>
            </w:r>
            <w:r w:rsidRPr="002B1BB0">
              <w:rPr>
                <w:lang w:val="en-US"/>
              </w:rPr>
              <w:t>được</w:t>
            </w:r>
            <w:r>
              <w:rPr>
                <w:lang w:val="en-US"/>
              </w:rPr>
              <w:t xml:space="preserve"> y</w:t>
            </w:r>
            <w:r w:rsidRPr="002B1BB0">
              <w:rPr>
                <w:lang w:val="en-US"/>
              </w:rPr>
              <w:t>êu</w:t>
            </w:r>
            <w:r>
              <w:rPr>
                <w:lang w:val="en-US"/>
              </w:rPr>
              <w:t xml:space="preserve"> c</w:t>
            </w:r>
            <w:r w:rsidRPr="002B1BB0">
              <w:rPr>
                <w:lang w:val="en-US"/>
              </w:rPr>
              <w:t>ầu</w:t>
            </w:r>
            <w:r>
              <w:rPr>
                <w:lang w:val="en-US"/>
              </w:rPr>
              <w:t xml:space="preserve"> s</w:t>
            </w:r>
            <w:r w:rsidRPr="002B1BB0">
              <w:rPr>
                <w:lang w:val="en-US"/>
              </w:rPr>
              <w:t>ửa</w:t>
            </w:r>
            <w:r>
              <w:rPr>
                <w:lang w:val="en-US"/>
              </w:rPr>
              <w:t xml:space="preserve"> ch</w:t>
            </w:r>
            <w:r w:rsidRPr="002B1BB0">
              <w:rPr>
                <w:lang w:val="en-US"/>
              </w:rPr>
              <w:t>ữa</w:t>
            </w:r>
            <w:r>
              <w:rPr>
                <w:lang w:val="en-US"/>
              </w:rPr>
              <w:t>.</w:t>
            </w:r>
          </w:p>
        </w:tc>
      </w:tr>
      <w:tr w:rsidR="003310B2" w:rsidTr="00A55F80">
        <w:tc>
          <w:tcPr>
            <w:tcW w:w="2498" w:type="dxa"/>
          </w:tcPr>
          <w:p w:rsidR="003310B2" w:rsidRDefault="001879E4" w:rsidP="009C7408">
            <w:pPr>
              <w:rPr>
                <w:lang w:val="en-US"/>
              </w:rPr>
            </w:pPr>
            <w:r>
              <w:rPr>
                <w:lang w:val="en-US"/>
              </w:rPr>
              <w:t>MaTB</w:t>
            </w:r>
          </w:p>
        </w:tc>
        <w:tc>
          <w:tcPr>
            <w:tcW w:w="2268" w:type="dxa"/>
          </w:tcPr>
          <w:p w:rsidR="003310B2" w:rsidRDefault="00815DC6" w:rsidP="009C7408">
            <w:pPr>
              <w:rPr>
                <w:lang w:val="en-US"/>
              </w:rPr>
            </w:pPr>
            <w:r>
              <w:rPr>
                <w:lang w:val="en-US"/>
              </w:rPr>
              <w:t>varchar(30)</w:t>
            </w:r>
          </w:p>
        </w:tc>
        <w:tc>
          <w:tcPr>
            <w:tcW w:w="3827" w:type="dxa"/>
          </w:tcPr>
          <w:p w:rsidR="003310B2" w:rsidRDefault="002B1BB0" w:rsidP="009C7408">
            <w:pPr>
              <w:rPr>
                <w:lang w:val="en-US"/>
              </w:rPr>
            </w:pPr>
            <w:r>
              <w:rPr>
                <w:lang w:val="en-US"/>
              </w:rPr>
              <w:t>M</w:t>
            </w:r>
            <w:r w:rsidRPr="002B1BB0">
              <w:rPr>
                <w:lang w:val="en-US"/>
              </w:rPr>
              <w:t>ã</w:t>
            </w:r>
            <w:r>
              <w:rPr>
                <w:lang w:val="en-US"/>
              </w:rPr>
              <w:t xml:space="preserve"> thi</w:t>
            </w:r>
            <w:r w:rsidRPr="002B1BB0">
              <w:rPr>
                <w:lang w:val="en-US"/>
              </w:rPr>
              <w:t>ết</w:t>
            </w:r>
            <w:r>
              <w:rPr>
                <w:lang w:val="en-US"/>
              </w:rPr>
              <w:t xml:space="preserve"> b</w:t>
            </w:r>
            <w:r w:rsidRPr="002B1BB0">
              <w:rPr>
                <w:lang w:val="en-US"/>
              </w:rPr>
              <w:t>ị</w:t>
            </w:r>
            <w:r>
              <w:rPr>
                <w:lang w:val="en-US"/>
              </w:rPr>
              <w:t xml:space="preserve"> </w:t>
            </w:r>
            <w:r w:rsidRPr="002B1BB0">
              <w:rPr>
                <w:lang w:val="en-US"/>
              </w:rPr>
              <w:t>được</w:t>
            </w:r>
            <w:r>
              <w:rPr>
                <w:lang w:val="en-US"/>
              </w:rPr>
              <w:t xml:space="preserve"> y</w:t>
            </w:r>
            <w:r w:rsidRPr="002B1BB0">
              <w:rPr>
                <w:lang w:val="en-US"/>
              </w:rPr>
              <w:t>êu</w:t>
            </w:r>
            <w:r>
              <w:rPr>
                <w:lang w:val="en-US"/>
              </w:rPr>
              <w:t xml:space="preserve"> c</w:t>
            </w:r>
            <w:r w:rsidRPr="002B1BB0">
              <w:rPr>
                <w:lang w:val="en-US"/>
              </w:rPr>
              <w:t>ầu</w:t>
            </w:r>
            <w:r>
              <w:rPr>
                <w:lang w:val="en-US"/>
              </w:rPr>
              <w:t xml:space="preserve"> s</w:t>
            </w:r>
            <w:r w:rsidRPr="002B1BB0">
              <w:rPr>
                <w:lang w:val="en-US"/>
              </w:rPr>
              <w:t>ửa</w:t>
            </w:r>
            <w:r>
              <w:rPr>
                <w:lang w:val="en-US"/>
              </w:rPr>
              <w:t xml:space="preserve"> ch</w:t>
            </w:r>
            <w:r w:rsidRPr="002B1BB0">
              <w:rPr>
                <w:lang w:val="en-US"/>
              </w:rPr>
              <w:t>ữa</w:t>
            </w:r>
            <w:r>
              <w:rPr>
                <w:lang w:val="en-US"/>
              </w:rPr>
              <w:t>.</w:t>
            </w:r>
          </w:p>
        </w:tc>
      </w:tr>
      <w:tr w:rsidR="003310B2" w:rsidTr="00A55F80">
        <w:tc>
          <w:tcPr>
            <w:tcW w:w="2498" w:type="dxa"/>
          </w:tcPr>
          <w:p w:rsidR="003310B2" w:rsidRDefault="001879E4" w:rsidP="009C7408">
            <w:pPr>
              <w:rPr>
                <w:lang w:val="en-US"/>
              </w:rPr>
            </w:pPr>
            <w:r>
              <w:rPr>
                <w:lang w:val="en-US"/>
              </w:rPr>
              <w:t>TinhTrangHuHong</w:t>
            </w:r>
          </w:p>
        </w:tc>
        <w:tc>
          <w:tcPr>
            <w:tcW w:w="2268" w:type="dxa"/>
          </w:tcPr>
          <w:p w:rsidR="003310B2" w:rsidRDefault="00815DC6" w:rsidP="009C7408">
            <w:pPr>
              <w:rPr>
                <w:lang w:val="en-US"/>
              </w:rPr>
            </w:pPr>
            <w:r>
              <w:rPr>
                <w:lang w:val="en-US"/>
              </w:rPr>
              <w:t>varchar(200)</w:t>
            </w:r>
          </w:p>
        </w:tc>
        <w:tc>
          <w:tcPr>
            <w:tcW w:w="3827" w:type="dxa"/>
          </w:tcPr>
          <w:p w:rsidR="003310B2" w:rsidRDefault="00DF5A81" w:rsidP="009C7408">
            <w:pPr>
              <w:rPr>
                <w:lang w:val="en-US"/>
              </w:rPr>
            </w:pPr>
            <w:r>
              <w:rPr>
                <w:lang w:val="en-US"/>
              </w:rPr>
              <w:t>T</w:t>
            </w:r>
            <w:r w:rsidRPr="00DF5A81">
              <w:rPr>
                <w:lang w:val="en-US"/>
              </w:rPr>
              <w:t>ình</w:t>
            </w:r>
            <w:r>
              <w:rPr>
                <w:lang w:val="en-US"/>
              </w:rPr>
              <w:t xml:space="preserve"> tr</w:t>
            </w:r>
            <w:r w:rsidRPr="00DF5A81">
              <w:rPr>
                <w:lang w:val="en-US"/>
              </w:rPr>
              <w:t>ạng</w:t>
            </w:r>
            <w:r>
              <w:rPr>
                <w:lang w:val="en-US"/>
              </w:rPr>
              <w:t xml:space="preserve"> h</w:t>
            </w:r>
            <w:r w:rsidRPr="00DF5A81">
              <w:rPr>
                <w:lang w:val="en-US"/>
              </w:rPr>
              <w:t>ư</w:t>
            </w:r>
            <w:r>
              <w:rPr>
                <w:lang w:val="en-US"/>
              </w:rPr>
              <w:t xml:space="preserve"> h</w:t>
            </w:r>
            <w:r w:rsidRPr="00DF5A81">
              <w:rPr>
                <w:lang w:val="en-US"/>
              </w:rPr>
              <w:t>ỏng</w:t>
            </w:r>
            <w:r>
              <w:rPr>
                <w:lang w:val="en-US"/>
              </w:rPr>
              <w:t xml:space="preserve"> c</w:t>
            </w:r>
            <w:r w:rsidRPr="00DF5A81">
              <w:rPr>
                <w:lang w:val="en-US"/>
              </w:rPr>
              <w:t>ủa</w:t>
            </w:r>
            <w:r>
              <w:rPr>
                <w:lang w:val="en-US"/>
              </w:rPr>
              <w:t xml:space="preserve"> thi</w:t>
            </w:r>
            <w:r w:rsidRPr="00DF5A81">
              <w:rPr>
                <w:lang w:val="en-US"/>
              </w:rPr>
              <w:t>ết</w:t>
            </w:r>
            <w:r>
              <w:rPr>
                <w:lang w:val="en-US"/>
              </w:rPr>
              <w:t xml:space="preserve"> b</w:t>
            </w:r>
            <w:r w:rsidRPr="00DF5A81">
              <w:rPr>
                <w:lang w:val="en-US"/>
              </w:rPr>
              <w:t>ị</w:t>
            </w:r>
            <w:r>
              <w:rPr>
                <w:lang w:val="en-US"/>
              </w:rPr>
              <w:t>.</w:t>
            </w:r>
          </w:p>
        </w:tc>
      </w:tr>
      <w:tr w:rsidR="003310B2" w:rsidTr="00A55F80">
        <w:tc>
          <w:tcPr>
            <w:tcW w:w="2498" w:type="dxa"/>
          </w:tcPr>
          <w:p w:rsidR="003310B2" w:rsidRDefault="001879E4" w:rsidP="009C7408">
            <w:pPr>
              <w:rPr>
                <w:lang w:val="en-US"/>
              </w:rPr>
            </w:pPr>
            <w:r>
              <w:rPr>
                <w:lang w:val="en-US"/>
              </w:rPr>
              <w:t>DatTai</w:t>
            </w:r>
          </w:p>
        </w:tc>
        <w:tc>
          <w:tcPr>
            <w:tcW w:w="2268" w:type="dxa"/>
          </w:tcPr>
          <w:p w:rsidR="003310B2" w:rsidRDefault="004C6A2A" w:rsidP="009C7408">
            <w:pPr>
              <w:rPr>
                <w:lang w:val="en-US"/>
              </w:rPr>
            </w:pPr>
            <w:r>
              <w:rPr>
                <w:lang w:val="en-US"/>
              </w:rPr>
              <w:t>varchar(40)</w:t>
            </w:r>
          </w:p>
        </w:tc>
        <w:tc>
          <w:tcPr>
            <w:tcW w:w="3827" w:type="dxa"/>
          </w:tcPr>
          <w:p w:rsidR="003310B2" w:rsidRDefault="00DF5A81" w:rsidP="009C7408">
            <w:pPr>
              <w:rPr>
                <w:lang w:val="en-US"/>
              </w:rPr>
            </w:pPr>
            <w:r>
              <w:rPr>
                <w:lang w:val="en-US"/>
              </w:rPr>
              <w:t>V</w:t>
            </w:r>
            <w:r w:rsidRPr="00DF5A81">
              <w:rPr>
                <w:lang w:val="en-US"/>
              </w:rPr>
              <w:t>ị</w:t>
            </w:r>
            <w:r>
              <w:rPr>
                <w:lang w:val="en-US"/>
              </w:rPr>
              <w:t xml:space="preserve"> tr</w:t>
            </w:r>
            <w:r w:rsidRPr="00DF5A81">
              <w:rPr>
                <w:lang w:val="en-US"/>
              </w:rPr>
              <w:t>í</w:t>
            </w:r>
            <w:r>
              <w:rPr>
                <w:lang w:val="en-US"/>
              </w:rPr>
              <w:t xml:space="preserve"> thi</w:t>
            </w:r>
            <w:r w:rsidRPr="00DF5A81">
              <w:rPr>
                <w:lang w:val="en-US"/>
              </w:rPr>
              <w:t>ết</w:t>
            </w:r>
            <w:r>
              <w:rPr>
                <w:lang w:val="en-US"/>
              </w:rPr>
              <w:t xml:space="preserve"> b</w:t>
            </w:r>
            <w:r w:rsidRPr="00DF5A81">
              <w:rPr>
                <w:lang w:val="en-US"/>
              </w:rPr>
              <w:t>ị</w:t>
            </w:r>
            <w:r>
              <w:rPr>
                <w:lang w:val="en-US"/>
              </w:rPr>
              <w:t xml:space="preserve"> </w:t>
            </w:r>
            <w:r w:rsidRPr="00DF5A81">
              <w:rPr>
                <w:lang w:val="en-US"/>
              </w:rPr>
              <w:t>đặt</w:t>
            </w:r>
            <w:r>
              <w:rPr>
                <w:lang w:val="en-US"/>
              </w:rPr>
              <w:t xml:space="preserve"> t</w:t>
            </w:r>
            <w:r w:rsidRPr="00DF5A81">
              <w:rPr>
                <w:lang w:val="en-US"/>
              </w:rPr>
              <w:t>ại</w:t>
            </w:r>
            <w:r>
              <w:rPr>
                <w:lang w:val="en-US"/>
              </w:rPr>
              <w:t>.</w:t>
            </w:r>
          </w:p>
        </w:tc>
      </w:tr>
      <w:tr w:rsidR="003310B2" w:rsidTr="00A55F80">
        <w:tc>
          <w:tcPr>
            <w:tcW w:w="2498" w:type="dxa"/>
          </w:tcPr>
          <w:p w:rsidR="003310B2" w:rsidRDefault="001879E4" w:rsidP="009C7408">
            <w:pPr>
              <w:rPr>
                <w:lang w:val="en-US"/>
              </w:rPr>
            </w:pPr>
            <w:r>
              <w:rPr>
                <w:lang w:val="en-US"/>
              </w:rPr>
              <w:t>NguyenNhanHuHong</w:t>
            </w:r>
          </w:p>
        </w:tc>
        <w:tc>
          <w:tcPr>
            <w:tcW w:w="2268" w:type="dxa"/>
          </w:tcPr>
          <w:p w:rsidR="003310B2" w:rsidRDefault="004C6A2A" w:rsidP="009C7408">
            <w:pPr>
              <w:rPr>
                <w:lang w:val="en-US"/>
              </w:rPr>
            </w:pPr>
            <w:r>
              <w:rPr>
                <w:lang w:val="en-US"/>
              </w:rPr>
              <w:t>varchar(200)</w:t>
            </w:r>
          </w:p>
        </w:tc>
        <w:tc>
          <w:tcPr>
            <w:tcW w:w="3827" w:type="dxa"/>
          </w:tcPr>
          <w:p w:rsidR="003310B2" w:rsidRDefault="00DF5A81" w:rsidP="009C7408">
            <w:pPr>
              <w:rPr>
                <w:lang w:val="en-US"/>
              </w:rPr>
            </w:pPr>
            <w:r>
              <w:rPr>
                <w:lang w:val="en-US"/>
              </w:rPr>
              <w:t>Nguy</w:t>
            </w:r>
            <w:r w:rsidRPr="00DF5A81">
              <w:rPr>
                <w:lang w:val="en-US"/>
              </w:rPr>
              <w:t>ên</w:t>
            </w:r>
            <w:r>
              <w:rPr>
                <w:lang w:val="en-US"/>
              </w:rPr>
              <w:t xml:space="preserve"> nh</w:t>
            </w:r>
            <w:r w:rsidRPr="00DF5A81">
              <w:rPr>
                <w:lang w:val="en-US"/>
              </w:rPr>
              <w:t>ân</w:t>
            </w:r>
            <w:r>
              <w:rPr>
                <w:lang w:val="en-US"/>
              </w:rPr>
              <w:t xml:space="preserve"> g</w:t>
            </w:r>
            <w:r w:rsidRPr="00DF5A81">
              <w:rPr>
                <w:lang w:val="en-US"/>
              </w:rPr>
              <w:t>ây</w:t>
            </w:r>
            <w:r>
              <w:rPr>
                <w:lang w:val="en-US"/>
              </w:rPr>
              <w:t xml:space="preserve"> ra h</w:t>
            </w:r>
            <w:r w:rsidRPr="00DF5A81">
              <w:rPr>
                <w:lang w:val="en-US"/>
              </w:rPr>
              <w:t>ư</w:t>
            </w:r>
            <w:r>
              <w:rPr>
                <w:lang w:val="en-US"/>
              </w:rPr>
              <w:t xml:space="preserve"> h</w:t>
            </w:r>
            <w:r w:rsidRPr="00DF5A81">
              <w:rPr>
                <w:lang w:val="en-US"/>
              </w:rPr>
              <w:t>ỏng</w:t>
            </w:r>
            <w:r>
              <w:rPr>
                <w:lang w:val="en-US"/>
              </w:rPr>
              <w:t xml:space="preserve"> c</w:t>
            </w:r>
            <w:r w:rsidRPr="00DF5A81">
              <w:rPr>
                <w:lang w:val="en-US"/>
              </w:rPr>
              <w:t>ủa</w:t>
            </w:r>
            <w:r>
              <w:rPr>
                <w:lang w:val="en-US"/>
              </w:rPr>
              <w:t xml:space="preserve"> thi</w:t>
            </w:r>
            <w:r w:rsidRPr="00DF5A81">
              <w:rPr>
                <w:lang w:val="en-US"/>
              </w:rPr>
              <w:t>ết</w:t>
            </w:r>
            <w:r>
              <w:rPr>
                <w:lang w:val="en-US"/>
              </w:rPr>
              <w:t xml:space="preserve"> b</w:t>
            </w:r>
            <w:r w:rsidRPr="00DF5A81">
              <w:rPr>
                <w:lang w:val="en-US"/>
              </w:rPr>
              <w:t>ị</w:t>
            </w:r>
            <w:r>
              <w:rPr>
                <w:lang w:val="en-US"/>
              </w:rPr>
              <w:t>.</w:t>
            </w:r>
          </w:p>
        </w:tc>
      </w:tr>
      <w:tr w:rsidR="003310B2" w:rsidTr="00A55F80">
        <w:tc>
          <w:tcPr>
            <w:tcW w:w="2498" w:type="dxa"/>
          </w:tcPr>
          <w:p w:rsidR="003310B2" w:rsidRDefault="001879E4" w:rsidP="009C7408">
            <w:pPr>
              <w:rPr>
                <w:lang w:val="en-US"/>
              </w:rPr>
            </w:pPr>
            <w:r>
              <w:rPr>
                <w:lang w:val="en-US"/>
              </w:rPr>
              <w:t>PhuongAnSuaChua</w:t>
            </w:r>
          </w:p>
        </w:tc>
        <w:tc>
          <w:tcPr>
            <w:tcW w:w="2268" w:type="dxa"/>
          </w:tcPr>
          <w:p w:rsidR="003310B2" w:rsidRDefault="00A834A9" w:rsidP="009C7408">
            <w:pPr>
              <w:rPr>
                <w:lang w:val="en-US"/>
              </w:rPr>
            </w:pPr>
            <w:r>
              <w:rPr>
                <w:lang w:val="en-US"/>
              </w:rPr>
              <w:t>varchar(200)</w:t>
            </w:r>
          </w:p>
        </w:tc>
        <w:tc>
          <w:tcPr>
            <w:tcW w:w="3827" w:type="dxa"/>
          </w:tcPr>
          <w:p w:rsidR="003310B2" w:rsidRDefault="00DF5A81" w:rsidP="009C7408">
            <w:pPr>
              <w:rPr>
                <w:lang w:val="en-US"/>
              </w:rPr>
            </w:pPr>
            <w:r>
              <w:rPr>
                <w:lang w:val="en-US"/>
              </w:rPr>
              <w:t>Ph</w:t>
            </w:r>
            <w:r w:rsidRPr="00DF5A81">
              <w:rPr>
                <w:lang w:val="en-US"/>
              </w:rPr>
              <w:t>ươ</w:t>
            </w:r>
            <w:r>
              <w:rPr>
                <w:lang w:val="en-US"/>
              </w:rPr>
              <w:t xml:space="preserve">ng </w:t>
            </w:r>
            <w:proofErr w:type="gramStart"/>
            <w:r w:rsidRPr="00DF5A81">
              <w:rPr>
                <w:lang w:val="en-US"/>
              </w:rPr>
              <w:t>án</w:t>
            </w:r>
            <w:proofErr w:type="gramEnd"/>
            <w:r>
              <w:rPr>
                <w:lang w:val="en-US"/>
              </w:rPr>
              <w:t xml:space="preserve"> s</w:t>
            </w:r>
            <w:r w:rsidRPr="00DF5A81">
              <w:rPr>
                <w:lang w:val="en-US"/>
              </w:rPr>
              <w:t>ửa</w:t>
            </w:r>
            <w:r>
              <w:rPr>
                <w:lang w:val="en-US"/>
              </w:rPr>
              <w:t xml:space="preserve"> ch</w:t>
            </w:r>
            <w:r w:rsidRPr="00DF5A81">
              <w:rPr>
                <w:lang w:val="en-US"/>
              </w:rPr>
              <w:t>ữa</w:t>
            </w:r>
            <w:r>
              <w:rPr>
                <w:lang w:val="en-US"/>
              </w:rPr>
              <w:t xml:space="preserve"> c</w:t>
            </w:r>
            <w:r w:rsidRPr="00DF5A81">
              <w:rPr>
                <w:lang w:val="en-US"/>
              </w:rPr>
              <w:t>ủa</w:t>
            </w:r>
            <w:r>
              <w:rPr>
                <w:lang w:val="en-US"/>
              </w:rPr>
              <w:t xml:space="preserve"> thi</w:t>
            </w:r>
            <w:r w:rsidRPr="00DF5A81">
              <w:rPr>
                <w:lang w:val="en-US"/>
              </w:rPr>
              <w:t>ết</w:t>
            </w:r>
            <w:r>
              <w:rPr>
                <w:lang w:val="en-US"/>
              </w:rPr>
              <w:t xml:space="preserve"> b</w:t>
            </w:r>
            <w:r w:rsidRPr="00DF5A81">
              <w:rPr>
                <w:lang w:val="en-US"/>
              </w:rPr>
              <w:t>ị</w:t>
            </w:r>
            <w:r>
              <w:rPr>
                <w:lang w:val="en-US"/>
              </w:rPr>
              <w:t xml:space="preserve"> </w:t>
            </w:r>
            <w:r w:rsidRPr="00DF5A81">
              <w:rPr>
                <w:lang w:val="en-US"/>
              </w:rPr>
              <w:t>được</w:t>
            </w:r>
            <w:r>
              <w:rPr>
                <w:lang w:val="en-US"/>
              </w:rPr>
              <w:t xml:space="preserve"> </w:t>
            </w:r>
            <w:r w:rsidRPr="00DF5A81">
              <w:rPr>
                <w:lang w:val="en-US"/>
              </w:rPr>
              <w:t>đề</w:t>
            </w:r>
            <w:r>
              <w:rPr>
                <w:lang w:val="en-US"/>
              </w:rPr>
              <w:t xml:space="preserve"> xu</w:t>
            </w:r>
            <w:r w:rsidRPr="00DF5A81">
              <w:rPr>
                <w:lang w:val="en-US"/>
              </w:rPr>
              <w:t>ất</w:t>
            </w:r>
            <w:r>
              <w:rPr>
                <w:lang w:val="en-US"/>
              </w:rPr>
              <w:t>.</w:t>
            </w:r>
          </w:p>
        </w:tc>
      </w:tr>
      <w:tr w:rsidR="003310B2" w:rsidTr="00A55F80">
        <w:tc>
          <w:tcPr>
            <w:tcW w:w="2498" w:type="dxa"/>
          </w:tcPr>
          <w:p w:rsidR="003310B2" w:rsidRDefault="001879E4" w:rsidP="009C7408">
            <w:pPr>
              <w:rPr>
                <w:lang w:val="en-US"/>
              </w:rPr>
            </w:pPr>
            <w:r>
              <w:rPr>
                <w:lang w:val="en-US"/>
              </w:rPr>
              <w:lastRenderedPageBreak/>
              <w:t>NguoiLapPhuongAn</w:t>
            </w:r>
          </w:p>
        </w:tc>
        <w:tc>
          <w:tcPr>
            <w:tcW w:w="2268" w:type="dxa"/>
          </w:tcPr>
          <w:p w:rsidR="003310B2" w:rsidRDefault="00A834A9" w:rsidP="009C7408">
            <w:pPr>
              <w:rPr>
                <w:lang w:val="en-US"/>
              </w:rPr>
            </w:pPr>
            <w:r>
              <w:rPr>
                <w:lang w:val="en-US"/>
              </w:rPr>
              <w:t>varchar(40)</w:t>
            </w:r>
          </w:p>
        </w:tc>
        <w:tc>
          <w:tcPr>
            <w:tcW w:w="3827" w:type="dxa"/>
          </w:tcPr>
          <w:p w:rsidR="003310B2" w:rsidRDefault="00DF5A81" w:rsidP="009C7408">
            <w:pPr>
              <w:rPr>
                <w:lang w:val="en-US"/>
              </w:rPr>
            </w:pPr>
            <w:r>
              <w:rPr>
                <w:lang w:val="en-US"/>
              </w:rPr>
              <w:t>Ng</w:t>
            </w:r>
            <w:r w:rsidRPr="00DF5A81">
              <w:rPr>
                <w:lang w:val="en-US"/>
              </w:rPr>
              <w:t>ười</w:t>
            </w:r>
            <w:r>
              <w:rPr>
                <w:lang w:val="en-US"/>
              </w:rPr>
              <w:t xml:space="preserve"> </w:t>
            </w:r>
            <w:r w:rsidRPr="00DF5A81">
              <w:rPr>
                <w:lang w:val="en-US"/>
              </w:rPr>
              <w:t>đề</w:t>
            </w:r>
            <w:r>
              <w:rPr>
                <w:lang w:val="en-US"/>
              </w:rPr>
              <w:t xml:space="preserve"> xu</w:t>
            </w:r>
            <w:r w:rsidRPr="00DF5A81">
              <w:rPr>
                <w:lang w:val="en-US"/>
              </w:rPr>
              <w:t>ất</w:t>
            </w:r>
            <w:r>
              <w:rPr>
                <w:lang w:val="en-US"/>
              </w:rPr>
              <w:t xml:space="preserve"> ph</w:t>
            </w:r>
            <w:r w:rsidRPr="00DF5A81">
              <w:rPr>
                <w:lang w:val="en-US"/>
              </w:rPr>
              <w:t>ươ</w:t>
            </w:r>
            <w:r>
              <w:rPr>
                <w:lang w:val="en-US"/>
              </w:rPr>
              <w:t xml:space="preserve">ng </w:t>
            </w:r>
            <w:proofErr w:type="gramStart"/>
            <w:r w:rsidRPr="00DF5A81">
              <w:rPr>
                <w:lang w:val="en-US"/>
              </w:rPr>
              <w:t>án</w:t>
            </w:r>
            <w:proofErr w:type="gramEnd"/>
            <w:r>
              <w:rPr>
                <w:lang w:val="en-US"/>
              </w:rPr>
              <w:t xml:space="preserve"> s</w:t>
            </w:r>
            <w:r w:rsidRPr="00DF5A81">
              <w:rPr>
                <w:lang w:val="en-US"/>
              </w:rPr>
              <w:t>ửa</w:t>
            </w:r>
            <w:r>
              <w:rPr>
                <w:lang w:val="en-US"/>
              </w:rPr>
              <w:t xml:space="preserve"> ch</w:t>
            </w:r>
            <w:r w:rsidRPr="00DF5A81">
              <w:rPr>
                <w:lang w:val="en-US"/>
              </w:rPr>
              <w:t>ữa</w:t>
            </w:r>
            <w:r>
              <w:rPr>
                <w:lang w:val="en-US"/>
              </w:rPr>
              <w:t>.</w:t>
            </w:r>
          </w:p>
        </w:tc>
      </w:tr>
      <w:tr w:rsidR="003310B2" w:rsidRPr="00DF5A81" w:rsidTr="00A55F80">
        <w:tc>
          <w:tcPr>
            <w:tcW w:w="2498" w:type="dxa"/>
          </w:tcPr>
          <w:p w:rsidR="003310B2" w:rsidRDefault="001879E4" w:rsidP="009C7408">
            <w:pPr>
              <w:rPr>
                <w:lang w:val="en-US"/>
              </w:rPr>
            </w:pPr>
            <w:r>
              <w:rPr>
                <w:lang w:val="en-US"/>
              </w:rPr>
              <w:t>NguoiDuyet_PA</w:t>
            </w:r>
          </w:p>
        </w:tc>
        <w:tc>
          <w:tcPr>
            <w:tcW w:w="2268" w:type="dxa"/>
          </w:tcPr>
          <w:p w:rsidR="003310B2" w:rsidRDefault="00A834A9" w:rsidP="009C7408">
            <w:pPr>
              <w:rPr>
                <w:lang w:val="en-US"/>
              </w:rPr>
            </w:pPr>
            <w:r>
              <w:rPr>
                <w:lang w:val="en-US"/>
              </w:rPr>
              <w:t>varchar(40)</w:t>
            </w:r>
          </w:p>
        </w:tc>
        <w:tc>
          <w:tcPr>
            <w:tcW w:w="3827" w:type="dxa"/>
          </w:tcPr>
          <w:p w:rsidR="003310B2" w:rsidRPr="00DF5A81" w:rsidRDefault="00DF5A81" w:rsidP="009C7408">
            <w:pPr>
              <w:rPr>
                <w:lang w:val="en-US"/>
              </w:rPr>
            </w:pPr>
            <w:r w:rsidRPr="00DF5A81">
              <w:rPr>
                <w:lang w:val="en-US"/>
              </w:rPr>
              <w:t xml:space="preserve">Người duyệt phương </w:t>
            </w:r>
            <w:proofErr w:type="gramStart"/>
            <w:r w:rsidRPr="00DF5A81">
              <w:rPr>
                <w:lang w:val="en-US"/>
              </w:rPr>
              <w:t>án</w:t>
            </w:r>
            <w:proofErr w:type="gramEnd"/>
            <w:r w:rsidRPr="00DF5A81">
              <w:rPr>
                <w:lang w:val="en-US"/>
              </w:rPr>
              <w:t xml:space="preserve"> sửa</w:t>
            </w:r>
            <w:r>
              <w:rPr>
                <w:lang w:val="en-US"/>
              </w:rPr>
              <w:t xml:space="preserve"> ch</w:t>
            </w:r>
            <w:r w:rsidRPr="00DF5A81">
              <w:rPr>
                <w:lang w:val="en-US"/>
              </w:rPr>
              <w:t>ữa</w:t>
            </w:r>
            <w:r>
              <w:rPr>
                <w:lang w:val="en-US"/>
              </w:rPr>
              <w:t>.</w:t>
            </w:r>
          </w:p>
        </w:tc>
      </w:tr>
      <w:tr w:rsidR="003310B2" w:rsidRPr="00DF5A81" w:rsidTr="00A55F80">
        <w:tc>
          <w:tcPr>
            <w:tcW w:w="2498" w:type="dxa"/>
          </w:tcPr>
          <w:p w:rsidR="003310B2" w:rsidRDefault="001879E4" w:rsidP="009C7408">
            <w:pPr>
              <w:rPr>
                <w:lang w:val="en-US"/>
              </w:rPr>
            </w:pPr>
            <w:r>
              <w:rPr>
                <w:lang w:val="en-US"/>
              </w:rPr>
              <w:t>KetQuaSuaChua</w:t>
            </w:r>
          </w:p>
        </w:tc>
        <w:tc>
          <w:tcPr>
            <w:tcW w:w="2268" w:type="dxa"/>
          </w:tcPr>
          <w:p w:rsidR="003310B2" w:rsidRDefault="00A834A9" w:rsidP="009C7408">
            <w:pPr>
              <w:rPr>
                <w:lang w:val="en-US"/>
              </w:rPr>
            </w:pPr>
            <w:r>
              <w:rPr>
                <w:lang w:val="en-US"/>
              </w:rPr>
              <w:t>varchar(200)</w:t>
            </w:r>
          </w:p>
        </w:tc>
        <w:tc>
          <w:tcPr>
            <w:tcW w:w="3827" w:type="dxa"/>
          </w:tcPr>
          <w:p w:rsidR="003310B2" w:rsidRPr="00DF5A81" w:rsidRDefault="00DF5A81" w:rsidP="009C7408">
            <w:pPr>
              <w:rPr>
                <w:lang w:val="en-US"/>
              </w:rPr>
            </w:pPr>
            <w:r w:rsidRPr="00DF5A81">
              <w:rPr>
                <w:lang w:val="en-US"/>
              </w:rPr>
              <w:t>Kết quả sửa chữa của th</w:t>
            </w:r>
            <w:r>
              <w:rPr>
                <w:lang w:val="en-US"/>
              </w:rPr>
              <w:t>i</w:t>
            </w:r>
            <w:r w:rsidRPr="00DF5A81">
              <w:rPr>
                <w:lang w:val="en-US"/>
              </w:rPr>
              <w:t>ết</w:t>
            </w:r>
            <w:r>
              <w:rPr>
                <w:lang w:val="en-US"/>
              </w:rPr>
              <w:t xml:space="preserve"> b</w:t>
            </w:r>
            <w:r w:rsidRPr="00DF5A81">
              <w:rPr>
                <w:lang w:val="en-US"/>
              </w:rPr>
              <w:t>ị</w:t>
            </w:r>
            <w:r>
              <w:rPr>
                <w:lang w:val="en-US"/>
              </w:rPr>
              <w:t xml:space="preserve"> sau khi th</w:t>
            </w:r>
            <w:r w:rsidRPr="00DF5A81">
              <w:rPr>
                <w:lang w:val="en-US"/>
              </w:rPr>
              <w:t>ực</w:t>
            </w:r>
            <w:r>
              <w:rPr>
                <w:lang w:val="en-US"/>
              </w:rPr>
              <w:t xml:space="preserve"> hi</w:t>
            </w:r>
            <w:r w:rsidRPr="00DF5A81">
              <w:rPr>
                <w:lang w:val="en-US"/>
              </w:rPr>
              <w:t>ện</w:t>
            </w:r>
            <w:r>
              <w:rPr>
                <w:lang w:val="en-US"/>
              </w:rPr>
              <w:t xml:space="preserve"> s</w:t>
            </w:r>
            <w:r w:rsidRPr="00DF5A81">
              <w:rPr>
                <w:lang w:val="en-US"/>
              </w:rPr>
              <w:t>ửa</w:t>
            </w:r>
            <w:r>
              <w:rPr>
                <w:lang w:val="en-US"/>
              </w:rPr>
              <w:t xml:space="preserve"> ch</w:t>
            </w:r>
            <w:r w:rsidRPr="00DF5A81">
              <w:rPr>
                <w:lang w:val="en-US"/>
              </w:rPr>
              <w:t>ữa</w:t>
            </w:r>
            <w:r>
              <w:rPr>
                <w:lang w:val="en-US"/>
              </w:rPr>
              <w:t xml:space="preserve"> theo ph</w:t>
            </w:r>
            <w:r w:rsidRPr="00DF5A81">
              <w:rPr>
                <w:lang w:val="en-US"/>
              </w:rPr>
              <w:t>ươ</w:t>
            </w:r>
            <w:r>
              <w:rPr>
                <w:lang w:val="en-US"/>
              </w:rPr>
              <w:t xml:space="preserve">ng </w:t>
            </w:r>
            <w:r w:rsidRPr="00DF5A81">
              <w:rPr>
                <w:lang w:val="en-US"/>
              </w:rPr>
              <w:t>án</w:t>
            </w:r>
            <w:r>
              <w:rPr>
                <w:lang w:val="en-US"/>
              </w:rPr>
              <w:t>.</w:t>
            </w:r>
          </w:p>
        </w:tc>
      </w:tr>
      <w:tr w:rsidR="003310B2" w:rsidTr="00A55F80">
        <w:tc>
          <w:tcPr>
            <w:tcW w:w="2498" w:type="dxa"/>
          </w:tcPr>
          <w:p w:rsidR="003310B2" w:rsidRDefault="001879E4" w:rsidP="009C7408">
            <w:pPr>
              <w:rPr>
                <w:lang w:val="en-US"/>
              </w:rPr>
            </w:pPr>
            <w:r>
              <w:rPr>
                <w:lang w:val="en-US"/>
              </w:rPr>
              <w:t>NgayBatDau</w:t>
            </w:r>
          </w:p>
        </w:tc>
        <w:tc>
          <w:tcPr>
            <w:tcW w:w="2268" w:type="dxa"/>
          </w:tcPr>
          <w:p w:rsidR="003310B2" w:rsidRDefault="00A834A9" w:rsidP="009C7408">
            <w:pPr>
              <w:rPr>
                <w:lang w:val="en-US"/>
              </w:rPr>
            </w:pPr>
            <w:r>
              <w:rPr>
                <w:lang w:val="en-US"/>
              </w:rPr>
              <w:t>bigint(20)</w:t>
            </w:r>
          </w:p>
        </w:tc>
        <w:tc>
          <w:tcPr>
            <w:tcW w:w="3827" w:type="dxa"/>
          </w:tcPr>
          <w:p w:rsidR="003310B2" w:rsidRDefault="00DF5A81" w:rsidP="009C7408">
            <w:pPr>
              <w:rPr>
                <w:lang w:val="en-US"/>
              </w:rPr>
            </w:pPr>
            <w:r>
              <w:rPr>
                <w:lang w:val="en-US"/>
              </w:rPr>
              <w:t>Ng</w:t>
            </w:r>
            <w:r w:rsidRPr="00DF5A81">
              <w:rPr>
                <w:lang w:val="en-US"/>
              </w:rPr>
              <w:t>ày</w:t>
            </w:r>
            <w:r>
              <w:rPr>
                <w:lang w:val="en-US"/>
              </w:rPr>
              <w:t xml:space="preserve"> b</w:t>
            </w:r>
            <w:r w:rsidRPr="00DF5A81">
              <w:rPr>
                <w:lang w:val="en-US"/>
              </w:rPr>
              <w:t>ắt</w:t>
            </w:r>
            <w:r>
              <w:rPr>
                <w:lang w:val="en-US"/>
              </w:rPr>
              <w:t xml:space="preserve"> </w:t>
            </w:r>
            <w:r w:rsidRPr="00DF5A81">
              <w:rPr>
                <w:lang w:val="en-US"/>
              </w:rPr>
              <w:t>đầu</w:t>
            </w:r>
            <w:r>
              <w:rPr>
                <w:lang w:val="en-US"/>
              </w:rPr>
              <w:t xml:space="preserve"> s</w:t>
            </w:r>
            <w:r w:rsidRPr="00DF5A81">
              <w:rPr>
                <w:lang w:val="en-US"/>
              </w:rPr>
              <w:t>ửa</w:t>
            </w:r>
            <w:r>
              <w:rPr>
                <w:lang w:val="en-US"/>
              </w:rPr>
              <w:t xml:space="preserve"> ch</w:t>
            </w:r>
            <w:r w:rsidRPr="00DF5A81">
              <w:rPr>
                <w:lang w:val="en-US"/>
              </w:rPr>
              <w:t>ữa</w:t>
            </w:r>
            <w:r>
              <w:rPr>
                <w:lang w:val="en-US"/>
              </w:rPr>
              <w:t>.</w:t>
            </w:r>
          </w:p>
        </w:tc>
      </w:tr>
      <w:tr w:rsidR="003310B2" w:rsidTr="00A55F80">
        <w:tc>
          <w:tcPr>
            <w:tcW w:w="2498" w:type="dxa"/>
          </w:tcPr>
          <w:p w:rsidR="003310B2" w:rsidRDefault="001879E4" w:rsidP="009C7408">
            <w:pPr>
              <w:rPr>
                <w:lang w:val="en-US"/>
              </w:rPr>
            </w:pPr>
            <w:r>
              <w:rPr>
                <w:lang w:val="en-US"/>
              </w:rPr>
              <w:t>NgayKetThuc</w:t>
            </w:r>
          </w:p>
        </w:tc>
        <w:tc>
          <w:tcPr>
            <w:tcW w:w="2268" w:type="dxa"/>
          </w:tcPr>
          <w:p w:rsidR="003310B2" w:rsidRDefault="00A834A9" w:rsidP="009C7408">
            <w:pPr>
              <w:rPr>
                <w:lang w:val="en-US"/>
              </w:rPr>
            </w:pPr>
            <w:r>
              <w:rPr>
                <w:lang w:val="en-US"/>
              </w:rPr>
              <w:t>bigint(20)</w:t>
            </w:r>
          </w:p>
        </w:tc>
        <w:tc>
          <w:tcPr>
            <w:tcW w:w="3827" w:type="dxa"/>
          </w:tcPr>
          <w:p w:rsidR="003310B2" w:rsidRDefault="00DF5A81" w:rsidP="009C7408">
            <w:pPr>
              <w:rPr>
                <w:lang w:val="en-US"/>
              </w:rPr>
            </w:pPr>
            <w:r>
              <w:rPr>
                <w:lang w:val="en-US"/>
              </w:rPr>
              <w:t>Ng</w:t>
            </w:r>
            <w:r w:rsidRPr="00DF5A81">
              <w:rPr>
                <w:lang w:val="en-US"/>
              </w:rPr>
              <w:t>ày</w:t>
            </w:r>
            <w:r>
              <w:rPr>
                <w:lang w:val="en-US"/>
              </w:rPr>
              <w:t xml:space="preserve"> k</w:t>
            </w:r>
            <w:r w:rsidRPr="00DF5A81">
              <w:rPr>
                <w:lang w:val="en-US"/>
              </w:rPr>
              <w:t>ết</w:t>
            </w:r>
            <w:r>
              <w:rPr>
                <w:lang w:val="en-US"/>
              </w:rPr>
              <w:t xml:space="preserve"> th</w:t>
            </w:r>
            <w:r w:rsidRPr="00DF5A81">
              <w:rPr>
                <w:lang w:val="en-US"/>
              </w:rPr>
              <w:t>úc</w:t>
            </w:r>
            <w:r>
              <w:rPr>
                <w:lang w:val="en-US"/>
              </w:rPr>
              <w:t xml:space="preserve"> s</w:t>
            </w:r>
            <w:r w:rsidRPr="00DF5A81">
              <w:rPr>
                <w:lang w:val="en-US"/>
              </w:rPr>
              <w:t>ửa</w:t>
            </w:r>
            <w:r>
              <w:rPr>
                <w:lang w:val="en-US"/>
              </w:rPr>
              <w:t xml:space="preserve"> ch</w:t>
            </w:r>
            <w:r w:rsidRPr="00DF5A81">
              <w:rPr>
                <w:lang w:val="en-US"/>
              </w:rPr>
              <w:t>ữa</w:t>
            </w:r>
            <w:r>
              <w:rPr>
                <w:lang w:val="en-US"/>
              </w:rPr>
              <w:t>.</w:t>
            </w:r>
          </w:p>
        </w:tc>
      </w:tr>
      <w:tr w:rsidR="003310B2" w:rsidTr="00A55F80">
        <w:tc>
          <w:tcPr>
            <w:tcW w:w="2498" w:type="dxa"/>
          </w:tcPr>
          <w:p w:rsidR="003310B2" w:rsidRDefault="001879E4" w:rsidP="009C7408">
            <w:pPr>
              <w:rPr>
                <w:lang w:val="en-US"/>
              </w:rPr>
            </w:pPr>
            <w:r>
              <w:rPr>
                <w:lang w:val="en-US"/>
              </w:rPr>
              <w:t>NguoiSuaChua</w:t>
            </w:r>
          </w:p>
        </w:tc>
        <w:tc>
          <w:tcPr>
            <w:tcW w:w="2268" w:type="dxa"/>
          </w:tcPr>
          <w:p w:rsidR="003310B2" w:rsidRDefault="00A834A9" w:rsidP="009C7408">
            <w:pPr>
              <w:rPr>
                <w:lang w:val="en-US"/>
              </w:rPr>
            </w:pPr>
            <w:r>
              <w:rPr>
                <w:lang w:val="en-US"/>
              </w:rPr>
              <w:t>varchar(40)</w:t>
            </w:r>
          </w:p>
        </w:tc>
        <w:tc>
          <w:tcPr>
            <w:tcW w:w="3827" w:type="dxa"/>
          </w:tcPr>
          <w:p w:rsidR="003310B2" w:rsidRDefault="00DF5A81" w:rsidP="009C7408">
            <w:pPr>
              <w:rPr>
                <w:lang w:val="en-US"/>
              </w:rPr>
            </w:pPr>
            <w:r>
              <w:rPr>
                <w:lang w:val="en-US"/>
              </w:rPr>
              <w:t>Ng</w:t>
            </w:r>
            <w:r w:rsidRPr="00DF5A81">
              <w:rPr>
                <w:lang w:val="en-US"/>
              </w:rPr>
              <w:t>ườ</w:t>
            </w:r>
            <w:r>
              <w:rPr>
                <w:lang w:val="en-US"/>
              </w:rPr>
              <w:t>i th</w:t>
            </w:r>
            <w:r w:rsidRPr="00DF5A81">
              <w:rPr>
                <w:lang w:val="en-US"/>
              </w:rPr>
              <w:t>ực</w:t>
            </w:r>
            <w:r>
              <w:rPr>
                <w:lang w:val="en-US"/>
              </w:rPr>
              <w:t xml:space="preserve"> hi</w:t>
            </w:r>
            <w:r w:rsidRPr="00DF5A81">
              <w:rPr>
                <w:lang w:val="en-US"/>
              </w:rPr>
              <w:t>ện</w:t>
            </w:r>
            <w:r>
              <w:rPr>
                <w:lang w:val="en-US"/>
              </w:rPr>
              <w:t xml:space="preserve"> s</w:t>
            </w:r>
            <w:r w:rsidRPr="00DF5A81">
              <w:rPr>
                <w:lang w:val="en-US"/>
              </w:rPr>
              <w:t>ửa</w:t>
            </w:r>
            <w:r>
              <w:rPr>
                <w:lang w:val="en-US"/>
              </w:rPr>
              <w:t xml:space="preserve"> ch</w:t>
            </w:r>
            <w:r w:rsidRPr="00DF5A81">
              <w:rPr>
                <w:lang w:val="en-US"/>
              </w:rPr>
              <w:t>ữa</w:t>
            </w:r>
            <w:r>
              <w:rPr>
                <w:lang w:val="en-US"/>
              </w:rPr>
              <w:t xml:space="preserve"> thi</w:t>
            </w:r>
            <w:r w:rsidRPr="00DF5A81">
              <w:rPr>
                <w:lang w:val="en-US"/>
              </w:rPr>
              <w:t>ết</w:t>
            </w:r>
            <w:r>
              <w:rPr>
                <w:lang w:val="en-US"/>
              </w:rPr>
              <w:t xml:space="preserve"> b</w:t>
            </w:r>
            <w:r w:rsidRPr="00DF5A81">
              <w:rPr>
                <w:lang w:val="en-US"/>
              </w:rPr>
              <w:t>ị</w:t>
            </w:r>
            <w:r>
              <w:rPr>
                <w:lang w:val="en-US"/>
              </w:rPr>
              <w:t>.</w:t>
            </w:r>
          </w:p>
        </w:tc>
      </w:tr>
      <w:tr w:rsidR="003310B2" w:rsidTr="00A55F80">
        <w:tc>
          <w:tcPr>
            <w:tcW w:w="2498" w:type="dxa"/>
          </w:tcPr>
          <w:p w:rsidR="003310B2" w:rsidRDefault="001879E4" w:rsidP="009C7408">
            <w:pPr>
              <w:rPr>
                <w:lang w:val="en-US"/>
              </w:rPr>
            </w:pPr>
            <w:r>
              <w:rPr>
                <w:lang w:val="en-US"/>
              </w:rPr>
              <w:t>NguoiGiamSat</w:t>
            </w:r>
          </w:p>
        </w:tc>
        <w:tc>
          <w:tcPr>
            <w:tcW w:w="2268" w:type="dxa"/>
          </w:tcPr>
          <w:p w:rsidR="003310B2" w:rsidRDefault="00A834A9" w:rsidP="009C7408">
            <w:pPr>
              <w:rPr>
                <w:lang w:val="en-US"/>
              </w:rPr>
            </w:pPr>
            <w:r>
              <w:rPr>
                <w:lang w:val="en-US"/>
              </w:rPr>
              <w:t>varchar(40)</w:t>
            </w:r>
          </w:p>
        </w:tc>
        <w:tc>
          <w:tcPr>
            <w:tcW w:w="3827" w:type="dxa"/>
          </w:tcPr>
          <w:p w:rsidR="003310B2" w:rsidRDefault="00DF5A81" w:rsidP="009C7408">
            <w:pPr>
              <w:rPr>
                <w:lang w:val="en-US"/>
              </w:rPr>
            </w:pPr>
            <w:r>
              <w:rPr>
                <w:lang w:val="en-US"/>
              </w:rPr>
              <w:t>Ng</w:t>
            </w:r>
            <w:r w:rsidRPr="00DF5A81">
              <w:rPr>
                <w:lang w:val="en-US"/>
              </w:rPr>
              <w:t>ười</w:t>
            </w:r>
            <w:r>
              <w:rPr>
                <w:lang w:val="en-US"/>
              </w:rPr>
              <w:t xml:space="preserve"> gi</w:t>
            </w:r>
            <w:r w:rsidRPr="00DF5A81">
              <w:rPr>
                <w:lang w:val="en-US"/>
              </w:rPr>
              <w:t>ám</w:t>
            </w:r>
            <w:r>
              <w:rPr>
                <w:lang w:val="en-US"/>
              </w:rPr>
              <w:t xml:space="preserve"> s</w:t>
            </w:r>
            <w:r w:rsidRPr="00DF5A81">
              <w:rPr>
                <w:lang w:val="en-US"/>
              </w:rPr>
              <w:t>át</w:t>
            </w:r>
            <w:r>
              <w:rPr>
                <w:lang w:val="en-US"/>
              </w:rPr>
              <w:t xml:space="preserve"> c</w:t>
            </w:r>
            <w:r w:rsidRPr="00DF5A81">
              <w:rPr>
                <w:lang w:val="en-US"/>
              </w:rPr>
              <w:t>ông</w:t>
            </w:r>
            <w:r>
              <w:rPr>
                <w:lang w:val="en-US"/>
              </w:rPr>
              <w:t xml:space="preserve"> vi</w:t>
            </w:r>
            <w:r w:rsidRPr="00DF5A81">
              <w:rPr>
                <w:lang w:val="en-US"/>
              </w:rPr>
              <w:t>ệc</w:t>
            </w:r>
            <w:r>
              <w:rPr>
                <w:lang w:val="en-US"/>
              </w:rPr>
              <w:t xml:space="preserve"> s</w:t>
            </w:r>
            <w:r w:rsidRPr="00DF5A81">
              <w:rPr>
                <w:lang w:val="en-US"/>
              </w:rPr>
              <w:t>ửa</w:t>
            </w:r>
            <w:r>
              <w:rPr>
                <w:lang w:val="en-US"/>
              </w:rPr>
              <w:t xml:space="preserve"> ch</w:t>
            </w:r>
            <w:r w:rsidRPr="00DF5A81">
              <w:rPr>
                <w:lang w:val="en-US"/>
              </w:rPr>
              <w:t>ữa</w:t>
            </w:r>
            <w:r>
              <w:rPr>
                <w:lang w:val="en-US"/>
              </w:rPr>
              <w:t xml:space="preserve"> thi</w:t>
            </w:r>
            <w:r w:rsidRPr="00DF5A81">
              <w:rPr>
                <w:lang w:val="en-US"/>
              </w:rPr>
              <w:t>ết</w:t>
            </w:r>
            <w:r>
              <w:rPr>
                <w:lang w:val="en-US"/>
              </w:rPr>
              <w:t xml:space="preserve"> b</w:t>
            </w:r>
            <w:r w:rsidRPr="00DF5A81">
              <w:rPr>
                <w:lang w:val="en-US"/>
              </w:rPr>
              <w:t>ị</w:t>
            </w:r>
            <w:r>
              <w:rPr>
                <w:lang w:val="en-US"/>
              </w:rPr>
              <w:t>.</w:t>
            </w:r>
          </w:p>
        </w:tc>
      </w:tr>
      <w:tr w:rsidR="003310B2" w:rsidTr="00A55F80">
        <w:tc>
          <w:tcPr>
            <w:tcW w:w="2498" w:type="dxa"/>
          </w:tcPr>
          <w:p w:rsidR="003310B2" w:rsidRDefault="001879E4" w:rsidP="009C7408">
            <w:pPr>
              <w:rPr>
                <w:lang w:val="en-US"/>
              </w:rPr>
            </w:pPr>
            <w:r>
              <w:rPr>
                <w:lang w:val="en-US"/>
              </w:rPr>
              <w:t>NgayGiamSat</w:t>
            </w:r>
          </w:p>
        </w:tc>
        <w:tc>
          <w:tcPr>
            <w:tcW w:w="2268" w:type="dxa"/>
          </w:tcPr>
          <w:p w:rsidR="003310B2" w:rsidRDefault="00A834A9" w:rsidP="009C7408">
            <w:pPr>
              <w:rPr>
                <w:lang w:val="en-US"/>
              </w:rPr>
            </w:pPr>
            <w:r>
              <w:rPr>
                <w:lang w:val="en-US"/>
              </w:rPr>
              <w:t>bigint(20)</w:t>
            </w:r>
          </w:p>
        </w:tc>
        <w:tc>
          <w:tcPr>
            <w:tcW w:w="3827" w:type="dxa"/>
          </w:tcPr>
          <w:p w:rsidR="003310B2" w:rsidRDefault="00DF5A81" w:rsidP="009C7408">
            <w:pPr>
              <w:rPr>
                <w:lang w:val="en-US"/>
              </w:rPr>
            </w:pPr>
            <w:r>
              <w:rPr>
                <w:lang w:val="en-US"/>
              </w:rPr>
              <w:t>Ng</w:t>
            </w:r>
            <w:r w:rsidRPr="00DF5A81">
              <w:rPr>
                <w:lang w:val="en-US"/>
              </w:rPr>
              <w:t>ày</w:t>
            </w:r>
            <w:r>
              <w:rPr>
                <w:lang w:val="en-US"/>
              </w:rPr>
              <w:t xml:space="preserve"> th</w:t>
            </w:r>
            <w:r w:rsidRPr="00DF5A81">
              <w:rPr>
                <w:lang w:val="en-US"/>
              </w:rPr>
              <w:t>ực</w:t>
            </w:r>
            <w:r>
              <w:rPr>
                <w:lang w:val="en-US"/>
              </w:rPr>
              <w:t xml:space="preserve"> hi</w:t>
            </w:r>
            <w:r w:rsidRPr="00DF5A81">
              <w:rPr>
                <w:lang w:val="en-US"/>
              </w:rPr>
              <w:t>ện</w:t>
            </w:r>
            <w:r>
              <w:rPr>
                <w:lang w:val="en-US"/>
              </w:rPr>
              <w:t xml:space="preserve"> gi</w:t>
            </w:r>
            <w:r w:rsidRPr="00DF5A81">
              <w:rPr>
                <w:lang w:val="en-US"/>
              </w:rPr>
              <w:t>ám</w:t>
            </w:r>
            <w:r>
              <w:rPr>
                <w:lang w:val="en-US"/>
              </w:rPr>
              <w:t xml:space="preserve"> s</w:t>
            </w:r>
            <w:r w:rsidRPr="00DF5A81">
              <w:rPr>
                <w:lang w:val="en-US"/>
              </w:rPr>
              <w:t>át</w:t>
            </w:r>
            <w:r>
              <w:rPr>
                <w:lang w:val="en-US"/>
              </w:rPr>
              <w:t>.</w:t>
            </w:r>
          </w:p>
        </w:tc>
      </w:tr>
      <w:tr w:rsidR="003310B2" w:rsidRPr="00FA6AB8" w:rsidTr="00A55F80">
        <w:tc>
          <w:tcPr>
            <w:tcW w:w="2498" w:type="dxa"/>
          </w:tcPr>
          <w:p w:rsidR="003310B2" w:rsidRDefault="001879E4" w:rsidP="009C7408">
            <w:pPr>
              <w:rPr>
                <w:lang w:val="en-US"/>
              </w:rPr>
            </w:pPr>
            <w:r>
              <w:rPr>
                <w:lang w:val="en-US"/>
              </w:rPr>
              <w:t>Dat</w:t>
            </w:r>
          </w:p>
        </w:tc>
        <w:tc>
          <w:tcPr>
            <w:tcW w:w="2268" w:type="dxa"/>
          </w:tcPr>
          <w:p w:rsidR="003310B2" w:rsidRDefault="00A834A9" w:rsidP="009C7408">
            <w:pPr>
              <w:rPr>
                <w:lang w:val="en-US"/>
              </w:rPr>
            </w:pPr>
            <w:r>
              <w:rPr>
                <w:lang w:val="en-US"/>
              </w:rPr>
              <w:t>int(11)</w:t>
            </w:r>
          </w:p>
        </w:tc>
        <w:tc>
          <w:tcPr>
            <w:tcW w:w="3827" w:type="dxa"/>
          </w:tcPr>
          <w:p w:rsidR="003310B2" w:rsidRPr="00FA6AB8" w:rsidRDefault="00FA6AB8" w:rsidP="009C7408">
            <w:pPr>
              <w:rPr>
                <w:lang w:val="en-US"/>
              </w:rPr>
            </w:pPr>
            <w:r w:rsidRPr="00FA6AB8">
              <w:rPr>
                <w:lang w:val="en-US"/>
              </w:rPr>
              <w:t>Kết quả giám sát</w:t>
            </w:r>
            <w:r>
              <w:rPr>
                <w:lang w:val="en-US"/>
              </w:rPr>
              <w:t>.</w:t>
            </w:r>
          </w:p>
        </w:tc>
      </w:tr>
      <w:tr w:rsidR="003310B2" w:rsidRPr="00FA6AB8" w:rsidTr="00A55F80">
        <w:tc>
          <w:tcPr>
            <w:tcW w:w="2498" w:type="dxa"/>
          </w:tcPr>
          <w:p w:rsidR="003310B2" w:rsidRDefault="001879E4" w:rsidP="009C7408">
            <w:pPr>
              <w:rPr>
                <w:lang w:val="en-US"/>
              </w:rPr>
            </w:pPr>
            <w:r>
              <w:rPr>
                <w:lang w:val="en-US"/>
              </w:rPr>
              <w:t>NguoiDuyet_BB</w:t>
            </w:r>
          </w:p>
        </w:tc>
        <w:tc>
          <w:tcPr>
            <w:tcW w:w="2268" w:type="dxa"/>
          </w:tcPr>
          <w:p w:rsidR="003310B2" w:rsidRDefault="00A834A9" w:rsidP="009C7408">
            <w:pPr>
              <w:rPr>
                <w:lang w:val="en-US"/>
              </w:rPr>
            </w:pPr>
            <w:r>
              <w:rPr>
                <w:lang w:val="en-US"/>
              </w:rPr>
              <w:t>varchar(40)</w:t>
            </w:r>
          </w:p>
        </w:tc>
        <w:tc>
          <w:tcPr>
            <w:tcW w:w="3827" w:type="dxa"/>
          </w:tcPr>
          <w:p w:rsidR="003310B2" w:rsidRPr="00FA6AB8" w:rsidRDefault="00FA6AB8" w:rsidP="009C7408">
            <w:pPr>
              <w:rPr>
                <w:lang w:val="en-US"/>
              </w:rPr>
            </w:pPr>
            <w:r w:rsidRPr="00FA6AB8">
              <w:rPr>
                <w:lang w:val="en-US"/>
              </w:rPr>
              <w:t>Người duyệt biên bản sửa</w:t>
            </w:r>
            <w:r>
              <w:rPr>
                <w:lang w:val="en-US"/>
              </w:rPr>
              <w:t xml:space="preserve"> ch</w:t>
            </w:r>
            <w:r w:rsidRPr="00FA6AB8">
              <w:rPr>
                <w:lang w:val="en-US"/>
              </w:rPr>
              <w:t>ữa</w:t>
            </w:r>
            <w:r>
              <w:rPr>
                <w:lang w:val="en-US"/>
              </w:rPr>
              <w:t>.</w:t>
            </w:r>
          </w:p>
        </w:tc>
      </w:tr>
      <w:tr w:rsidR="003310B2" w:rsidRPr="00FA6AB8" w:rsidTr="00A55F80">
        <w:tc>
          <w:tcPr>
            <w:tcW w:w="2498" w:type="dxa"/>
          </w:tcPr>
          <w:p w:rsidR="003310B2" w:rsidRDefault="001879E4" w:rsidP="009C7408">
            <w:pPr>
              <w:rPr>
                <w:lang w:val="en-US"/>
              </w:rPr>
            </w:pPr>
            <w:r>
              <w:rPr>
                <w:lang w:val="en-US"/>
              </w:rPr>
              <w:t>NgayDuyet_PA</w:t>
            </w:r>
          </w:p>
        </w:tc>
        <w:tc>
          <w:tcPr>
            <w:tcW w:w="2268" w:type="dxa"/>
          </w:tcPr>
          <w:p w:rsidR="003310B2" w:rsidRDefault="00A834A9" w:rsidP="009C7408">
            <w:pPr>
              <w:rPr>
                <w:lang w:val="en-US"/>
              </w:rPr>
            </w:pPr>
            <w:r>
              <w:rPr>
                <w:lang w:val="en-US"/>
              </w:rPr>
              <w:t>bigint(20)</w:t>
            </w:r>
          </w:p>
        </w:tc>
        <w:tc>
          <w:tcPr>
            <w:tcW w:w="3827" w:type="dxa"/>
          </w:tcPr>
          <w:p w:rsidR="003310B2" w:rsidRPr="00FA6AB8" w:rsidRDefault="00FA6AB8" w:rsidP="009C7408">
            <w:pPr>
              <w:rPr>
                <w:lang w:val="en-US"/>
              </w:rPr>
            </w:pPr>
            <w:r w:rsidRPr="00FA6AB8">
              <w:rPr>
                <w:lang w:val="en-US"/>
              </w:rPr>
              <w:t xml:space="preserve">Ngày duyệt phương </w:t>
            </w:r>
            <w:proofErr w:type="gramStart"/>
            <w:r w:rsidRPr="00FA6AB8">
              <w:rPr>
                <w:lang w:val="en-US"/>
              </w:rPr>
              <w:t>án</w:t>
            </w:r>
            <w:proofErr w:type="gramEnd"/>
            <w:r w:rsidRPr="00FA6AB8">
              <w:rPr>
                <w:lang w:val="en-US"/>
              </w:rPr>
              <w:t xml:space="preserve"> sửa</w:t>
            </w:r>
            <w:r>
              <w:rPr>
                <w:lang w:val="en-US"/>
              </w:rPr>
              <w:t xml:space="preserve"> ch</w:t>
            </w:r>
            <w:r w:rsidRPr="00FA6AB8">
              <w:rPr>
                <w:lang w:val="en-US"/>
              </w:rPr>
              <w:t>ữa</w:t>
            </w:r>
            <w:r>
              <w:rPr>
                <w:lang w:val="en-US"/>
              </w:rPr>
              <w:t xml:space="preserve"> </w:t>
            </w:r>
            <w:r w:rsidRPr="00FA6AB8">
              <w:rPr>
                <w:lang w:val="en-US"/>
              </w:rPr>
              <w:t>được</w:t>
            </w:r>
            <w:r>
              <w:rPr>
                <w:lang w:val="en-US"/>
              </w:rPr>
              <w:t xml:space="preserve"> </w:t>
            </w:r>
            <w:r w:rsidRPr="00FA6AB8">
              <w:rPr>
                <w:lang w:val="en-US"/>
              </w:rPr>
              <w:t>đề</w:t>
            </w:r>
            <w:r>
              <w:rPr>
                <w:lang w:val="en-US"/>
              </w:rPr>
              <w:t xml:space="preserve"> xu</w:t>
            </w:r>
            <w:r w:rsidRPr="00FA6AB8">
              <w:rPr>
                <w:lang w:val="en-US"/>
              </w:rPr>
              <w:t>ất</w:t>
            </w:r>
            <w:r>
              <w:rPr>
                <w:lang w:val="en-US"/>
              </w:rPr>
              <w:t>.</w:t>
            </w:r>
          </w:p>
        </w:tc>
      </w:tr>
      <w:tr w:rsidR="003310B2" w:rsidRPr="00FA6AB8" w:rsidTr="00A55F80">
        <w:tc>
          <w:tcPr>
            <w:tcW w:w="2498" w:type="dxa"/>
          </w:tcPr>
          <w:p w:rsidR="003310B2" w:rsidRDefault="001879E4" w:rsidP="009C7408">
            <w:pPr>
              <w:rPr>
                <w:lang w:val="en-US"/>
              </w:rPr>
            </w:pPr>
            <w:r>
              <w:rPr>
                <w:lang w:val="en-US"/>
              </w:rPr>
              <w:t>NgayDuyet_BB</w:t>
            </w:r>
          </w:p>
        </w:tc>
        <w:tc>
          <w:tcPr>
            <w:tcW w:w="2268" w:type="dxa"/>
          </w:tcPr>
          <w:p w:rsidR="003310B2" w:rsidRDefault="00A55F80" w:rsidP="009C7408">
            <w:pPr>
              <w:rPr>
                <w:lang w:val="en-US"/>
              </w:rPr>
            </w:pPr>
            <w:r>
              <w:rPr>
                <w:lang w:val="en-US"/>
              </w:rPr>
              <w:t>bigint(20)</w:t>
            </w:r>
          </w:p>
        </w:tc>
        <w:tc>
          <w:tcPr>
            <w:tcW w:w="3827" w:type="dxa"/>
          </w:tcPr>
          <w:p w:rsidR="003310B2" w:rsidRPr="00FA6AB8" w:rsidRDefault="00FA6AB8" w:rsidP="009C7408">
            <w:pPr>
              <w:rPr>
                <w:lang w:val="en-US"/>
              </w:rPr>
            </w:pPr>
            <w:r w:rsidRPr="00FA6AB8">
              <w:rPr>
                <w:lang w:val="en-US"/>
              </w:rPr>
              <w:t>Ngày duyệt biên bản sửa</w:t>
            </w:r>
            <w:r>
              <w:rPr>
                <w:lang w:val="en-US"/>
              </w:rPr>
              <w:t xml:space="preserve"> ch</w:t>
            </w:r>
            <w:r w:rsidRPr="00FA6AB8">
              <w:rPr>
                <w:lang w:val="en-US"/>
              </w:rPr>
              <w:t>ữa</w:t>
            </w:r>
            <w:r>
              <w:rPr>
                <w:lang w:val="en-US"/>
              </w:rPr>
              <w:t>.</w:t>
            </w:r>
          </w:p>
        </w:tc>
      </w:tr>
      <w:tr w:rsidR="003310B2" w:rsidTr="00A55F80">
        <w:tc>
          <w:tcPr>
            <w:tcW w:w="2498" w:type="dxa"/>
          </w:tcPr>
          <w:p w:rsidR="003310B2" w:rsidRDefault="001879E4" w:rsidP="009C7408">
            <w:pPr>
              <w:rPr>
                <w:lang w:val="en-US"/>
              </w:rPr>
            </w:pPr>
            <w:r>
              <w:rPr>
                <w:lang w:val="en-US"/>
              </w:rPr>
              <w:t>GiaiDoan</w:t>
            </w:r>
          </w:p>
        </w:tc>
        <w:tc>
          <w:tcPr>
            <w:tcW w:w="2268" w:type="dxa"/>
          </w:tcPr>
          <w:p w:rsidR="003310B2" w:rsidRDefault="00A55F80" w:rsidP="009C7408">
            <w:pPr>
              <w:rPr>
                <w:lang w:val="en-US"/>
              </w:rPr>
            </w:pPr>
            <w:r>
              <w:rPr>
                <w:lang w:val="en-US"/>
              </w:rPr>
              <w:t>int(11)</w:t>
            </w:r>
          </w:p>
        </w:tc>
        <w:tc>
          <w:tcPr>
            <w:tcW w:w="3827" w:type="dxa"/>
          </w:tcPr>
          <w:p w:rsidR="003310B2" w:rsidRDefault="00FA6AB8" w:rsidP="009C7408">
            <w:pPr>
              <w:rPr>
                <w:lang w:val="en-US"/>
              </w:rPr>
            </w:pPr>
            <w:r>
              <w:rPr>
                <w:lang w:val="en-US"/>
              </w:rPr>
              <w:t xml:space="preserve">Giai </w:t>
            </w:r>
            <w:r w:rsidRPr="00FA6AB8">
              <w:rPr>
                <w:lang w:val="en-US"/>
              </w:rPr>
              <w:t>đ</w:t>
            </w:r>
            <w:r>
              <w:rPr>
                <w:lang w:val="en-US"/>
              </w:rPr>
              <w:t>o</w:t>
            </w:r>
            <w:r w:rsidRPr="00FA6AB8">
              <w:rPr>
                <w:lang w:val="en-US"/>
              </w:rPr>
              <w:t>ạn</w:t>
            </w:r>
            <w:r>
              <w:rPr>
                <w:lang w:val="en-US"/>
              </w:rPr>
              <w:t xml:space="preserve"> hi</w:t>
            </w:r>
            <w:r w:rsidRPr="00FA6AB8">
              <w:rPr>
                <w:lang w:val="en-US"/>
              </w:rPr>
              <w:t>ện</w:t>
            </w:r>
            <w:r>
              <w:rPr>
                <w:lang w:val="en-US"/>
              </w:rPr>
              <w:t xml:space="preserve"> t</w:t>
            </w:r>
            <w:r w:rsidRPr="00FA6AB8">
              <w:rPr>
                <w:lang w:val="en-US"/>
              </w:rPr>
              <w:t>ại</w:t>
            </w:r>
            <w:r>
              <w:rPr>
                <w:lang w:val="en-US"/>
              </w:rPr>
              <w:t xml:space="preserve"> c</w:t>
            </w:r>
            <w:r w:rsidRPr="00FA6AB8">
              <w:rPr>
                <w:lang w:val="en-US"/>
              </w:rPr>
              <w:t>ủa</w:t>
            </w:r>
            <w:r>
              <w:rPr>
                <w:lang w:val="en-US"/>
              </w:rPr>
              <w:t xml:space="preserve"> bi</w:t>
            </w:r>
            <w:r w:rsidRPr="00FA6AB8">
              <w:rPr>
                <w:lang w:val="en-US"/>
              </w:rPr>
              <w:t>ên</w:t>
            </w:r>
            <w:r>
              <w:rPr>
                <w:lang w:val="en-US"/>
              </w:rPr>
              <w:t xml:space="preserve"> b</w:t>
            </w:r>
            <w:r w:rsidRPr="00FA6AB8">
              <w:rPr>
                <w:lang w:val="en-US"/>
              </w:rPr>
              <w:t>ản</w:t>
            </w:r>
            <w:r>
              <w:rPr>
                <w:lang w:val="en-US"/>
              </w:rPr>
              <w:t xml:space="preserve"> s</w:t>
            </w:r>
            <w:r w:rsidRPr="00FA6AB8">
              <w:rPr>
                <w:lang w:val="en-US"/>
              </w:rPr>
              <w:t>ửa</w:t>
            </w:r>
            <w:r>
              <w:rPr>
                <w:lang w:val="en-US"/>
              </w:rPr>
              <w:t xml:space="preserve"> ch</w:t>
            </w:r>
            <w:r w:rsidRPr="00FA6AB8">
              <w:rPr>
                <w:lang w:val="en-US"/>
              </w:rPr>
              <w:t>ữa</w:t>
            </w:r>
            <w:r>
              <w:rPr>
                <w:lang w:val="en-US"/>
              </w:rPr>
              <w:t>.</w:t>
            </w:r>
          </w:p>
        </w:tc>
      </w:tr>
      <w:tr w:rsidR="003310B2" w:rsidRPr="00FA6AB8" w:rsidTr="00A55F80">
        <w:tc>
          <w:tcPr>
            <w:tcW w:w="2498" w:type="dxa"/>
          </w:tcPr>
          <w:p w:rsidR="003310B2" w:rsidRDefault="001879E4" w:rsidP="009C7408">
            <w:pPr>
              <w:rPr>
                <w:lang w:val="en-US"/>
              </w:rPr>
            </w:pPr>
            <w:r>
              <w:rPr>
                <w:lang w:val="en-US"/>
              </w:rPr>
              <w:t>NguoiHuy</w:t>
            </w:r>
          </w:p>
        </w:tc>
        <w:tc>
          <w:tcPr>
            <w:tcW w:w="2268" w:type="dxa"/>
          </w:tcPr>
          <w:p w:rsidR="003310B2" w:rsidRDefault="00A55F80" w:rsidP="009C7408">
            <w:pPr>
              <w:rPr>
                <w:lang w:val="en-US"/>
              </w:rPr>
            </w:pPr>
            <w:r>
              <w:rPr>
                <w:lang w:val="en-US"/>
              </w:rPr>
              <w:t>varchar(40)</w:t>
            </w:r>
          </w:p>
        </w:tc>
        <w:tc>
          <w:tcPr>
            <w:tcW w:w="3827" w:type="dxa"/>
          </w:tcPr>
          <w:p w:rsidR="003310B2" w:rsidRPr="00FA6AB8" w:rsidRDefault="00FA6AB8" w:rsidP="009C7408">
            <w:pPr>
              <w:rPr>
                <w:lang w:val="en-US"/>
              </w:rPr>
            </w:pPr>
            <w:r w:rsidRPr="00FA6AB8">
              <w:rPr>
                <w:lang w:val="en-US"/>
              </w:rPr>
              <w:t>Người huỷ biên bản sửa</w:t>
            </w:r>
            <w:r>
              <w:rPr>
                <w:lang w:val="en-US"/>
              </w:rPr>
              <w:t xml:space="preserve"> ch</w:t>
            </w:r>
            <w:r w:rsidRPr="00FA6AB8">
              <w:rPr>
                <w:lang w:val="en-US"/>
              </w:rPr>
              <w:t>ữa</w:t>
            </w:r>
            <w:r>
              <w:rPr>
                <w:lang w:val="en-US"/>
              </w:rPr>
              <w:t>.</w:t>
            </w:r>
          </w:p>
        </w:tc>
      </w:tr>
      <w:tr w:rsidR="003310B2" w:rsidTr="00A55F80">
        <w:tc>
          <w:tcPr>
            <w:tcW w:w="2498" w:type="dxa"/>
          </w:tcPr>
          <w:p w:rsidR="003310B2" w:rsidRDefault="001879E4" w:rsidP="009C7408">
            <w:pPr>
              <w:rPr>
                <w:lang w:val="en-US"/>
              </w:rPr>
            </w:pPr>
            <w:r>
              <w:rPr>
                <w:lang w:val="en-US"/>
              </w:rPr>
              <w:t>NguyenNhan</w:t>
            </w:r>
          </w:p>
        </w:tc>
        <w:tc>
          <w:tcPr>
            <w:tcW w:w="2268" w:type="dxa"/>
          </w:tcPr>
          <w:p w:rsidR="003310B2" w:rsidRDefault="00A55F80" w:rsidP="009C7408">
            <w:pPr>
              <w:rPr>
                <w:lang w:val="en-US"/>
              </w:rPr>
            </w:pPr>
            <w:r>
              <w:rPr>
                <w:lang w:val="en-US"/>
              </w:rPr>
              <w:t>varchar(200)</w:t>
            </w:r>
          </w:p>
        </w:tc>
        <w:tc>
          <w:tcPr>
            <w:tcW w:w="3827" w:type="dxa"/>
          </w:tcPr>
          <w:p w:rsidR="003310B2" w:rsidRDefault="00FA6AB8" w:rsidP="009C7408">
            <w:pPr>
              <w:rPr>
                <w:lang w:val="en-US"/>
              </w:rPr>
            </w:pPr>
            <w:r>
              <w:rPr>
                <w:lang w:val="en-US"/>
              </w:rPr>
              <w:t>Nguy</w:t>
            </w:r>
            <w:r w:rsidRPr="00FA6AB8">
              <w:rPr>
                <w:lang w:val="en-US"/>
              </w:rPr>
              <w:t>ên</w:t>
            </w:r>
            <w:r>
              <w:rPr>
                <w:lang w:val="en-US"/>
              </w:rPr>
              <w:t xml:space="preserve"> nh</w:t>
            </w:r>
            <w:r w:rsidRPr="00FA6AB8">
              <w:rPr>
                <w:lang w:val="en-US"/>
              </w:rPr>
              <w:t>ân</w:t>
            </w:r>
            <w:r>
              <w:rPr>
                <w:lang w:val="en-US"/>
              </w:rPr>
              <w:t xml:space="preserve"> hu</w:t>
            </w:r>
            <w:r w:rsidRPr="00FA6AB8">
              <w:rPr>
                <w:lang w:val="en-US"/>
              </w:rPr>
              <w:t>ỷ</w:t>
            </w:r>
            <w:r>
              <w:rPr>
                <w:lang w:val="en-US"/>
              </w:rPr>
              <w:t xml:space="preserve"> bi</w:t>
            </w:r>
            <w:r w:rsidRPr="00FA6AB8">
              <w:rPr>
                <w:lang w:val="en-US"/>
              </w:rPr>
              <w:t>ên</w:t>
            </w:r>
            <w:r>
              <w:rPr>
                <w:lang w:val="en-US"/>
              </w:rPr>
              <w:t xml:space="preserve"> b</w:t>
            </w:r>
            <w:r w:rsidRPr="00FA6AB8">
              <w:rPr>
                <w:lang w:val="en-US"/>
              </w:rPr>
              <w:t>ản</w:t>
            </w:r>
            <w:r>
              <w:rPr>
                <w:lang w:val="en-US"/>
              </w:rPr>
              <w:t xml:space="preserve"> s</w:t>
            </w:r>
            <w:r w:rsidRPr="00FA6AB8">
              <w:rPr>
                <w:lang w:val="en-US"/>
              </w:rPr>
              <w:t>ửa</w:t>
            </w:r>
            <w:r>
              <w:rPr>
                <w:lang w:val="en-US"/>
              </w:rPr>
              <w:t xml:space="preserve"> ch</w:t>
            </w:r>
            <w:r w:rsidRPr="00FA6AB8">
              <w:rPr>
                <w:lang w:val="en-US"/>
              </w:rPr>
              <w:t>ữa</w:t>
            </w:r>
            <w:r>
              <w:rPr>
                <w:lang w:val="en-US"/>
              </w:rPr>
              <w:t>.</w:t>
            </w:r>
          </w:p>
        </w:tc>
      </w:tr>
    </w:tbl>
    <w:p w:rsidR="00340497" w:rsidRDefault="00340497" w:rsidP="009C7408">
      <w:pPr>
        <w:rPr>
          <w:lang w:val="en-US"/>
        </w:rPr>
      </w:pPr>
    </w:p>
    <w:p w:rsidR="00EA5A8C" w:rsidRDefault="00C64AE9" w:rsidP="009C7408">
      <w:pPr>
        <w:pStyle w:val="Caption"/>
        <w:spacing w:line="360" w:lineRule="auto"/>
        <w:rPr>
          <w:lang w:val="en-US"/>
        </w:rPr>
      </w:pPr>
      <w:bookmarkStart w:id="27" w:name="_Toc380362789"/>
      <w:r>
        <w:rPr>
          <w:lang w:val="en-US"/>
        </w:rPr>
        <w:t>B</w:t>
      </w:r>
      <w:r w:rsidRPr="00C64AE9">
        <w:rPr>
          <w:lang w:val="en-US"/>
        </w:rPr>
        <w:t>ảng</w:t>
      </w:r>
      <w:r>
        <w:rPr>
          <w:lang w:val="en-US"/>
        </w:rPr>
        <w:t xml:space="preserve"> </w:t>
      </w:r>
      <w:r w:rsidR="00724157">
        <w:rPr>
          <w:lang w:val="en-US"/>
        </w:rPr>
        <w:fldChar w:fldCharType="begin"/>
      </w:r>
      <w:r w:rsidR="007057E2">
        <w:rPr>
          <w:lang w:val="en-US"/>
        </w:rPr>
        <w:instrText xml:space="preserve"> STYLEREF 1 \s </w:instrText>
      </w:r>
      <w:r w:rsidR="00724157">
        <w:rPr>
          <w:lang w:val="en-US"/>
        </w:rPr>
        <w:fldChar w:fldCharType="separate"/>
      </w:r>
      <w:r w:rsidR="000D7FA9">
        <w:rPr>
          <w:noProof/>
          <w:lang w:val="en-US"/>
        </w:rPr>
        <w:t>3</w:t>
      </w:r>
      <w:r w:rsidR="00724157">
        <w:rPr>
          <w:lang w:val="en-US"/>
        </w:rPr>
        <w:fldChar w:fldCharType="end"/>
      </w:r>
      <w:r w:rsidR="007057E2">
        <w:rPr>
          <w:lang w:val="en-US"/>
        </w:rPr>
        <w:t>.</w:t>
      </w:r>
      <w:r w:rsidR="00724157">
        <w:rPr>
          <w:lang w:val="en-US"/>
        </w:rPr>
        <w:fldChar w:fldCharType="begin"/>
      </w:r>
      <w:r w:rsidR="007057E2">
        <w:rPr>
          <w:lang w:val="en-US"/>
        </w:rPr>
        <w:instrText xml:space="preserve"> SEQ Bảng \* ARABIC \s 1 </w:instrText>
      </w:r>
      <w:r w:rsidR="00724157">
        <w:rPr>
          <w:lang w:val="en-US"/>
        </w:rPr>
        <w:fldChar w:fldCharType="separate"/>
      </w:r>
      <w:r w:rsidR="000D7FA9">
        <w:rPr>
          <w:noProof/>
          <w:lang w:val="en-US"/>
        </w:rPr>
        <w:t>9</w:t>
      </w:r>
      <w:r w:rsidR="00724157">
        <w:rPr>
          <w:lang w:val="en-US"/>
        </w:rPr>
        <w:fldChar w:fldCharType="end"/>
      </w:r>
      <w:r>
        <w:rPr>
          <w:lang w:val="en-US"/>
        </w:rPr>
        <w:t>. Th</w:t>
      </w:r>
      <w:r w:rsidRPr="00C64AE9">
        <w:rPr>
          <w:lang w:val="en-US"/>
        </w:rPr>
        <w:t>ông</w:t>
      </w:r>
      <w:r>
        <w:rPr>
          <w:lang w:val="en-US"/>
        </w:rPr>
        <w:t xml:space="preserve"> tin v</w:t>
      </w:r>
      <w:r w:rsidRPr="00C64AE9">
        <w:rPr>
          <w:lang w:val="en-US"/>
        </w:rPr>
        <w:t>ề</w:t>
      </w:r>
      <w:r>
        <w:rPr>
          <w:lang w:val="en-US"/>
        </w:rPr>
        <w:t xml:space="preserve"> bienbansuachua</w:t>
      </w:r>
      <w:bookmarkEnd w:id="27"/>
      <w:r w:rsidR="00EA5A8C">
        <w:rPr>
          <w:lang w:val="en-US"/>
        </w:rPr>
        <w:br w:type="page"/>
      </w:r>
    </w:p>
    <w:p w:rsidR="00EA5A8C" w:rsidRDefault="00CC01C6" w:rsidP="009C7408">
      <w:pPr>
        <w:pStyle w:val="Heading1"/>
        <w:jc w:val="both"/>
      </w:pPr>
      <w:bookmarkStart w:id="28" w:name="_Toc380362808"/>
      <w:r>
        <w:lastRenderedPageBreak/>
        <w:t>HI</w:t>
      </w:r>
      <w:r w:rsidRPr="00CC01C6">
        <w:t>ỆN</w:t>
      </w:r>
      <w:r>
        <w:t xml:space="preserve"> TH</w:t>
      </w:r>
      <w:r w:rsidRPr="00CC01C6">
        <w:t>ỰC</w:t>
      </w:r>
      <w:r>
        <w:t xml:space="preserve"> </w:t>
      </w:r>
      <w:r w:rsidRPr="00CC01C6">
        <w:t>ỨNG</w:t>
      </w:r>
      <w:r>
        <w:t xml:space="preserve"> D</w:t>
      </w:r>
      <w:r w:rsidRPr="00CC01C6">
        <w:t>ỤNG</w:t>
      </w:r>
      <w:r>
        <w:t xml:space="preserve"> MAM</w:t>
      </w:r>
      <w:r w:rsidR="0010522E">
        <w:t>A</w:t>
      </w:r>
      <w:bookmarkEnd w:id="28"/>
    </w:p>
    <w:p w:rsidR="00CC01C6" w:rsidRDefault="00CC01C6" w:rsidP="009C7408">
      <w:pPr>
        <w:pStyle w:val="Heading2"/>
        <w:jc w:val="both"/>
        <w:rPr>
          <w:lang w:val="en-US"/>
        </w:rPr>
      </w:pPr>
      <w:bookmarkStart w:id="29" w:name="_Toc380362809"/>
      <w:r w:rsidRPr="00CC01C6">
        <w:rPr>
          <w:lang w:val="en-US"/>
        </w:rPr>
        <w:t>Sơ đồ khối, giải th</w:t>
      </w:r>
      <w:r>
        <w:rPr>
          <w:lang w:val="en-US"/>
        </w:rPr>
        <w:t>u</w:t>
      </w:r>
      <w:r w:rsidRPr="00CC01C6">
        <w:rPr>
          <w:lang w:val="en-US"/>
        </w:rPr>
        <w:t>ật</w:t>
      </w:r>
      <w:r>
        <w:rPr>
          <w:lang w:val="en-US"/>
        </w:rPr>
        <w:t xml:space="preserve"> chi ti</w:t>
      </w:r>
      <w:r w:rsidRPr="00CC01C6">
        <w:rPr>
          <w:lang w:val="en-US"/>
        </w:rPr>
        <w:t>ết</w:t>
      </w:r>
      <w:bookmarkEnd w:id="29"/>
    </w:p>
    <w:p w:rsidR="0050647B" w:rsidRPr="0050647B" w:rsidRDefault="00865A0A" w:rsidP="009C7408">
      <w:pPr>
        <w:pStyle w:val="Heading3"/>
        <w:rPr>
          <w:lang w:val="en-US"/>
        </w:rPr>
      </w:pPr>
      <w:bookmarkStart w:id="30" w:name="_Toc380362810"/>
      <w:r>
        <w:rPr>
          <w:lang w:val="en-US"/>
        </w:rPr>
        <w:t>S</w:t>
      </w:r>
      <w:r w:rsidRPr="00865A0A">
        <w:rPr>
          <w:lang w:val="en-US"/>
        </w:rPr>
        <w:t>ơ</w:t>
      </w:r>
      <w:r>
        <w:rPr>
          <w:lang w:val="en-US"/>
        </w:rPr>
        <w:t xml:space="preserve"> đ</w:t>
      </w:r>
      <w:r w:rsidRPr="00865A0A">
        <w:rPr>
          <w:lang w:val="en-US"/>
        </w:rPr>
        <w:t>ồ</w:t>
      </w:r>
      <w:r>
        <w:rPr>
          <w:lang w:val="en-US"/>
        </w:rPr>
        <w:t xml:space="preserve"> kh</w:t>
      </w:r>
      <w:r w:rsidRPr="00865A0A">
        <w:rPr>
          <w:lang w:val="en-US"/>
        </w:rPr>
        <w:t>ối</w:t>
      </w:r>
      <w:bookmarkEnd w:id="30"/>
    </w:p>
    <w:p w:rsidR="009E2421" w:rsidRDefault="009E2421" w:rsidP="009C7408">
      <w:pPr>
        <w:jc w:val="center"/>
        <w:rPr>
          <w:lang w:val="en-US"/>
        </w:rPr>
      </w:pPr>
      <w:r w:rsidRPr="009E2421">
        <w:rPr>
          <w:noProof/>
          <w:lang w:val="en-US"/>
        </w:rPr>
        <w:drawing>
          <wp:inline distT="0" distB="0" distL="0" distR="0">
            <wp:extent cx="4854874" cy="4803557"/>
            <wp:effectExtent l="19050" t="0" r="2876" b="0"/>
            <wp:docPr id="9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56244" cy="4804913"/>
                    </a:xfrm>
                    <a:prstGeom prst="rect">
                      <a:avLst/>
                    </a:prstGeom>
                  </pic:spPr>
                </pic:pic>
              </a:graphicData>
            </a:graphic>
          </wp:inline>
        </w:drawing>
      </w:r>
    </w:p>
    <w:p w:rsidR="009E2421" w:rsidRDefault="009E2421" w:rsidP="009C7408">
      <w:pPr>
        <w:pStyle w:val="Caption"/>
        <w:spacing w:line="360" w:lineRule="auto"/>
        <w:rPr>
          <w:lang w:val="en-US"/>
        </w:rPr>
      </w:pPr>
      <w:bookmarkStart w:id="31" w:name="_Toc380362752"/>
      <w:r w:rsidRPr="00865A0A">
        <w:rPr>
          <w:lang w:val="en-US"/>
        </w:rPr>
        <w:t xml:space="preserve">Hình </w:t>
      </w:r>
      <w:r w:rsidR="00EC77ED">
        <w:rPr>
          <w:lang w:val="en-US"/>
        </w:rPr>
        <w:fldChar w:fldCharType="begin"/>
      </w:r>
      <w:r w:rsidR="00EC77ED">
        <w:rPr>
          <w:lang w:val="en-US"/>
        </w:rPr>
        <w:instrText xml:space="preserve"> STYLEREF 1 \s </w:instrText>
      </w:r>
      <w:r w:rsidR="00EC77ED">
        <w:rPr>
          <w:lang w:val="en-US"/>
        </w:rPr>
        <w:fldChar w:fldCharType="separate"/>
      </w:r>
      <w:r w:rsidR="000D7FA9">
        <w:rPr>
          <w:noProof/>
          <w:lang w:val="en-US"/>
        </w:rPr>
        <w:t>4</w:t>
      </w:r>
      <w:r w:rsidR="00EC77ED">
        <w:rPr>
          <w:lang w:val="en-US"/>
        </w:rPr>
        <w:fldChar w:fldCharType="end"/>
      </w:r>
      <w:r w:rsidR="00EC77ED">
        <w:rPr>
          <w:lang w:val="en-US"/>
        </w:rPr>
        <w:t>.</w:t>
      </w:r>
      <w:r w:rsidR="00EC77ED">
        <w:rPr>
          <w:lang w:val="en-US"/>
        </w:rPr>
        <w:fldChar w:fldCharType="begin"/>
      </w:r>
      <w:r w:rsidR="00EC77ED">
        <w:rPr>
          <w:lang w:val="en-US"/>
        </w:rPr>
        <w:instrText xml:space="preserve"> SEQ Hình \* ARABIC \s 1 </w:instrText>
      </w:r>
      <w:r w:rsidR="00EC77ED">
        <w:rPr>
          <w:lang w:val="en-US"/>
        </w:rPr>
        <w:fldChar w:fldCharType="separate"/>
      </w:r>
      <w:r w:rsidR="000D7FA9">
        <w:rPr>
          <w:noProof/>
          <w:lang w:val="en-US"/>
        </w:rPr>
        <w:t>1</w:t>
      </w:r>
      <w:r w:rsidR="00EC77ED">
        <w:rPr>
          <w:lang w:val="en-US"/>
        </w:rPr>
        <w:fldChar w:fldCharType="end"/>
      </w:r>
      <w:r w:rsidRPr="00865A0A">
        <w:rPr>
          <w:lang w:val="en-US"/>
        </w:rPr>
        <w:t>. Sơ đồ hoạt động chức năng của ứng dụng.</w:t>
      </w:r>
      <w:bookmarkEnd w:id="31"/>
    </w:p>
    <w:p w:rsidR="00865A0A" w:rsidRDefault="00865A0A" w:rsidP="009C7408">
      <w:pPr>
        <w:pStyle w:val="Heading3"/>
        <w:rPr>
          <w:lang w:val="en-US"/>
        </w:rPr>
      </w:pPr>
      <w:bookmarkStart w:id="32" w:name="_Toc380362811"/>
      <w:r>
        <w:rPr>
          <w:lang w:val="en-US"/>
        </w:rPr>
        <w:t>Gi</w:t>
      </w:r>
      <w:r w:rsidRPr="00865A0A">
        <w:rPr>
          <w:lang w:val="en-US"/>
        </w:rPr>
        <w:t>ải</w:t>
      </w:r>
      <w:r>
        <w:rPr>
          <w:lang w:val="en-US"/>
        </w:rPr>
        <w:t xml:space="preserve"> thu</w:t>
      </w:r>
      <w:r w:rsidRPr="00865A0A">
        <w:rPr>
          <w:lang w:val="en-US"/>
        </w:rPr>
        <w:t>ật</w:t>
      </w:r>
      <w:r>
        <w:rPr>
          <w:lang w:val="en-US"/>
        </w:rPr>
        <w:t xml:space="preserve"> chi ti</w:t>
      </w:r>
      <w:r w:rsidRPr="00865A0A">
        <w:rPr>
          <w:lang w:val="en-US"/>
        </w:rPr>
        <w:t>ết</w:t>
      </w:r>
      <w:bookmarkEnd w:id="32"/>
    </w:p>
    <w:p w:rsidR="007057E2" w:rsidRDefault="007057E2" w:rsidP="009F6F2C">
      <w:pPr>
        <w:pStyle w:val="ListParagraph"/>
        <w:numPr>
          <w:ilvl w:val="0"/>
          <w:numId w:val="4"/>
        </w:numPr>
        <w:spacing w:line="360" w:lineRule="auto"/>
      </w:pPr>
      <w:r w:rsidRPr="002705BD">
        <w:t>Mục tiêu</w:t>
      </w:r>
      <w:r>
        <w:t>:</w:t>
      </w:r>
      <w:r w:rsidR="00CD668C">
        <w:t xml:space="preserve"> </w:t>
      </w:r>
      <w:r>
        <w:t>xây dựng</w:t>
      </w:r>
      <w:r w:rsidRPr="002705BD">
        <w:t xml:space="preserve"> ứng dụng </w:t>
      </w:r>
      <w:r>
        <w:t>trên tablet PC</w:t>
      </w:r>
      <w:r w:rsidRPr="002705BD">
        <w:t xml:space="preserve"> hỗ trợ doanh nghiệp thực hiện quản lý và bảo trì thiết bị một cách hiệu quả, dó đó cần giải quyết 2 vấn đề:</w:t>
      </w:r>
    </w:p>
    <w:p w:rsidR="007057E2" w:rsidRDefault="007057E2" w:rsidP="009F6F2C">
      <w:pPr>
        <w:pStyle w:val="ListParagraph"/>
        <w:numPr>
          <w:ilvl w:val="1"/>
          <w:numId w:val="4"/>
        </w:numPr>
        <w:spacing w:line="360" w:lineRule="auto"/>
      </w:pPr>
      <w:r>
        <w:t>Quản lý: Tạo và lưu trữ một hệ cơ sơ dữ liệu ở server online để người dùng có thể tương tác thông qua giao diện của ứng dụng</w:t>
      </w:r>
    </w:p>
    <w:p w:rsidR="007057E2" w:rsidRDefault="007057E2" w:rsidP="009F6F2C">
      <w:pPr>
        <w:pStyle w:val="ListParagraph"/>
        <w:numPr>
          <w:ilvl w:val="2"/>
          <w:numId w:val="4"/>
        </w:numPr>
        <w:spacing w:line="360" w:lineRule="auto"/>
      </w:pPr>
      <w:r>
        <w:lastRenderedPageBreak/>
        <w:t xml:space="preserve">Lợi ích : </w:t>
      </w:r>
    </w:p>
    <w:p w:rsidR="007057E2" w:rsidRDefault="007057E2" w:rsidP="009F6F2C">
      <w:pPr>
        <w:pStyle w:val="ListParagraph"/>
        <w:numPr>
          <w:ilvl w:val="3"/>
          <w:numId w:val="4"/>
        </w:numPr>
        <w:spacing w:line="360" w:lineRule="auto"/>
      </w:pPr>
      <w:r>
        <w:t>Nhân viên bảo trì có thể mang theo một tablet PC đi đến thiết bị cần bảo trì, mở ứng dụng để xem các thao tác cần làm sau đó cập nhật lại trạng thái của thiết bị ngay lập tức</w:t>
      </w:r>
    </w:p>
    <w:p w:rsidR="007057E2" w:rsidRDefault="007057E2" w:rsidP="009F6F2C">
      <w:pPr>
        <w:pStyle w:val="ListParagraph"/>
        <w:numPr>
          <w:ilvl w:val="3"/>
          <w:numId w:val="4"/>
        </w:numPr>
        <w:spacing w:line="360" w:lineRule="auto"/>
      </w:pPr>
      <w:r>
        <w:t>Người quản lý có thể thông qua ứng dụng theo dõi tiến độ làm việc của nhân viên</w:t>
      </w:r>
    </w:p>
    <w:p w:rsidR="007057E2" w:rsidRDefault="007057E2" w:rsidP="009F6F2C">
      <w:pPr>
        <w:pStyle w:val="ListParagraph"/>
        <w:numPr>
          <w:ilvl w:val="3"/>
          <w:numId w:val="4"/>
        </w:numPr>
        <w:spacing w:line="360" w:lineRule="auto"/>
      </w:pPr>
      <w:r>
        <w:t>Khi thiết bị gặp sự cố, nhân viên sản xuất chỉ cần truy cập vào ứng dụng, nhấn báo hư, biên bản bảo trì sẽ ngay lập tức được tạo</w:t>
      </w:r>
    </w:p>
    <w:p w:rsidR="007057E2" w:rsidRDefault="007057E2" w:rsidP="009F6F2C">
      <w:pPr>
        <w:pStyle w:val="ListParagraph"/>
        <w:numPr>
          <w:ilvl w:val="0"/>
          <w:numId w:val="5"/>
        </w:numPr>
        <w:spacing w:line="360" w:lineRule="auto"/>
      </w:pPr>
      <w:r>
        <w:t>Tác hại:</w:t>
      </w:r>
    </w:p>
    <w:p w:rsidR="007057E2" w:rsidRPr="00522263" w:rsidRDefault="007057E2" w:rsidP="009F6F2C">
      <w:pPr>
        <w:pStyle w:val="ListParagraph"/>
        <w:numPr>
          <w:ilvl w:val="1"/>
          <w:numId w:val="5"/>
        </w:numPr>
        <w:spacing w:line="360" w:lineRule="auto"/>
      </w:pPr>
      <w:r>
        <w:t>Ứng dụng cần có kết nối internet mới có thể hoạt động</w:t>
      </w:r>
    </w:p>
    <w:p w:rsidR="007057E2" w:rsidRDefault="007057E2" w:rsidP="009C7408">
      <w:pPr>
        <w:pStyle w:val="ListParagraph"/>
        <w:spacing w:line="360" w:lineRule="auto"/>
        <w:ind w:left="2520"/>
      </w:pPr>
    </w:p>
    <w:p w:rsidR="007057E2" w:rsidRDefault="007057E2" w:rsidP="009F6F2C">
      <w:pPr>
        <w:pStyle w:val="ListParagraph"/>
        <w:numPr>
          <w:ilvl w:val="1"/>
          <w:numId w:val="4"/>
        </w:numPr>
        <w:spacing w:line="360" w:lineRule="auto"/>
      </w:pPr>
      <w:r>
        <w:t xml:space="preserve">Bảo trì: kết hợp giữa thông tin của thiết bị và kế hoạch bảo trì của người dùng để hiện thị thông tin bảo trì </w:t>
      </w:r>
      <w:proofErr w:type="gramStart"/>
      <w:r>
        <w:t>theo</w:t>
      </w:r>
      <w:proofErr w:type="gramEnd"/>
      <w:r>
        <w:t xml:space="preserve"> từng ngày. Ví dụ</w:t>
      </w:r>
    </w:p>
    <w:p w:rsidR="007057E2" w:rsidRDefault="007057E2" w:rsidP="009C7408">
      <w:pPr>
        <w:pStyle w:val="ListParagraph"/>
        <w:spacing w:line="360" w:lineRule="auto"/>
        <w:ind w:left="1800"/>
        <w:jc w:val="left"/>
      </w:pPr>
    </w:p>
    <w:p w:rsidR="007057E2" w:rsidRDefault="007057E2" w:rsidP="009C7408">
      <w:pPr>
        <w:ind w:left="1080" w:firstLine="720"/>
      </w:pPr>
      <w:r>
        <w:t>Máy bơm cốm gồm:</w:t>
      </w:r>
    </w:p>
    <w:p w:rsidR="007057E2" w:rsidRDefault="007057E2" w:rsidP="009C7408">
      <w:pPr>
        <w:pStyle w:val="ListParagraph"/>
        <w:spacing w:line="360" w:lineRule="auto"/>
        <w:ind w:left="1800"/>
      </w:pPr>
    </w:p>
    <w:p w:rsidR="007057E2" w:rsidRDefault="007057E2" w:rsidP="009C7408">
      <w:pPr>
        <w:pStyle w:val="ListParagraph"/>
        <w:spacing w:line="360" w:lineRule="auto"/>
        <w:ind w:left="1800" w:firstLine="360"/>
      </w:pPr>
      <w:r>
        <w:t>Động cơ điện:</w:t>
      </w:r>
    </w:p>
    <w:p w:rsidR="007057E2" w:rsidRDefault="007057E2" w:rsidP="009C7408">
      <w:pPr>
        <w:pStyle w:val="ListParagraph"/>
        <w:spacing w:line="360" w:lineRule="auto"/>
        <w:ind w:left="1800"/>
      </w:pPr>
    </w:p>
    <w:tbl>
      <w:tblPr>
        <w:tblStyle w:val="TableGrid"/>
        <w:tblW w:w="0" w:type="auto"/>
        <w:jc w:val="center"/>
        <w:tblLook w:val="04A0" w:firstRow="1" w:lastRow="0" w:firstColumn="1" w:lastColumn="0" w:noHBand="0" w:noVBand="1"/>
      </w:tblPr>
      <w:tblGrid>
        <w:gridCol w:w="2724"/>
        <w:gridCol w:w="1271"/>
        <w:gridCol w:w="1271"/>
        <w:gridCol w:w="619"/>
        <w:gridCol w:w="1141"/>
        <w:gridCol w:w="753"/>
        <w:gridCol w:w="1141"/>
      </w:tblGrid>
      <w:tr w:rsidR="007057E2" w:rsidTr="007057E2">
        <w:trPr>
          <w:jc w:val="center"/>
        </w:trPr>
        <w:tc>
          <w:tcPr>
            <w:tcW w:w="2724" w:type="dxa"/>
          </w:tcPr>
          <w:p w:rsidR="007057E2" w:rsidRDefault="007057E2" w:rsidP="009C7408">
            <w:pPr>
              <w:pStyle w:val="ListParagraph"/>
              <w:spacing w:line="360" w:lineRule="auto"/>
              <w:ind w:left="0"/>
            </w:pPr>
            <w:r>
              <w:t>Chu kỳ bảo trì (giờ)</w:t>
            </w:r>
          </w:p>
        </w:tc>
        <w:tc>
          <w:tcPr>
            <w:tcW w:w="1271" w:type="dxa"/>
          </w:tcPr>
          <w:p w:rsidR="007057E2" w:rsidRDefault="007057E2" w:rsidP="009C7408">
            <w:pPr>
              <w:pStyle w:val="ListParagraph"/>
              <w:spacing w:line="360" w:lineRule="auto"/>
              <w:ind w:left="0"/>
            </w:pPr>
            <w:r>
              <w:t>24</w:t>
            </w:r>
          </w:p>
        </w:tc>
        <w:tc>
          <w:tcPr>
            <w:tcW w:w="1271" w:type="dxa"/>
          </w:tcPr>
          <w:p w:rsidR="007057E2" w:rsidRDefault="007057E2" w:rsidP="009C7408">
            <w:pPr>
              <w:pStyle w:val="ListParagraph"/>
              <w:spacing w:line="360" w:lineRule="auto"/>
              <w:ind w:left="0"/>
            </w:pPr>
            <w:r>
              <w:t>50</w:t>
            </w:r>
          </w:p>
        </w:tc>
        <w:tc>
          <w:tcPr>
            <w:tcW w:w="619" w:type="dxa"/>
          </w:tcPr>
          <w:p w:rsidR="007057E2" w:rsidRDefault="007057E2" w:rsidP="009C7408">
            <w:pPr>
              <w:pStyle w:val="ListParagraph"/>
              <w:spacing w:line="360" w:lineRule="auto"/>
              <w:ind w:left="0"/>
            </w:pPr>
            <w:r>
              <w:t>500</w:t>
            </w:r>
          </w:p>
        </w:tc>
        <w:tc>
          <w:tcPr>
            <w:tcW w:w="1141" w:type="dxa"/>
          </w:tcPr>
          <w:p w:rsidR="007057E2" w:rsidRDefault="007057E2" w:rsidP="009C7408">
            <w:pPr>
              <w:pStyle w:val="ListParagraph"/>
              <w:spacing w:line="360" w:lineRule="auto"/>
              <w:ind w:left="0"/>
            </w:pPr>
            <w:r>
              <w:t>1500</w:t>
            </w:r>
          </w:p>
        </w:tc>
        <w:tc>
          <w:tcPr>
            <w:tcW w:w="753" w:type="dxa"/>
          </w:tcPr>
          <w:p w:rsidR="007057E2" w:rsidRDefault="007057E2" w:rsidP="009C7408">
            <w:pPr>
              <w:pStyle w:val="ListParagraph"/>
              <w:spacing w:line="360" w:lineRule="auto"/>
              <w:ind w:left="0"/>
            </w:pPr>
            <w:r>
              <w:t>2500</w:t>
            </w:r>
          </w:p>
        </w:tc>
        <w:tc>
          <w:tcPr>
            <w:tcW w:w="1141" w:type="dxa"/>
          </w:tcPr>
          <w:p w:rsidR="007057E2" w:rsidRDefault="007057E2" w:rsidP="009C7408">
            <w:pPr>
              <w:pStyle w:val="ListParagraph"/>
              <w:spacing w:line="360" w:lineRule="auto"/>
              <w:ind w:left="0"/>
            </w:pPr>
            <w:r>
              <w:t>5000</w:t>
            </w:r>
          </w:p>
        </w:tc>
      </w:tr>
      <w:tr w:rsidR="007057E2" w:rsidTr="007057E2">
        <w:trPr>
          <w:jc w:val="center"/>
        </w:trPr>
        <w:tc>
          <w:tcPr>
            <w:tcW w:w="2724" w:type="dxa"/>
          </w:tcPr>
          <w:p w:rsidR="007057E2" w:rsidRPr="001257BF" w:rsidRDefault="007057E2" w:rsidP="009C7408">
            <w:pPr>
              <w:pStyle w:val="ListParagraph"/>
              <w:spacing w:line="360" w:lineRule="auto"/>
              <w:ind w:left="0"/>
              <w:rPr>
                <w:lang w:val="vi-VN"/>
              </w:rPr>
            </w:pPr>
            <w:r w:rsidRPr="001257BF">
              <w:rPr>
                <w:lang w:val="vi-VN"/>
              </w:rPr>
              <w:t>Thao tác bảo trì (ký hiệu)</w:t>
            </w:r>
          </w:p>
        </w:tc>
        <w:tc>
          <w:tcPr>
            <w:tcW w:w="1271" w:type="dxa"/>
          </w:tcPr>
          <w:p w:rsidR="007057E2" w:rsidRDefault="007057E2" w:rsidP="009C7408">
            <w:pPr>
              <w:pStyle w:val="ListParagraph"/>
              <w:spacing w:line="360" w:lineRule="auto"/>
              <w:ind w:left="0"/>
            </w:pPr>
            <w:r>
              <w:t>I</w:t>
            </w:r>
          </w:p>
        </w:tc>
        <w:tc>
          <w:tcPr>
            <w:tcW w:w="1271" w:type="dxa"/>
          </w:tcPr>
          <w:p w:rsidR="007057E2" w:rsidRDefault="007057E2" w:rsidP="009C7408">
            <w:pPr>
              <w:pStyle w:val="ListParagraph"/>
              <w:spacing w:line="360" w:lineRule="auto"/>
              <w:ind w:left="0"/>
            </w:pPr>
            <w:r>
              <w:t>L</w:t>
            </w:r>
          </w:p>
        </w:tc>
        <w:tc>
          <w:tcPr>
            <w:tcW w:w="619" w:type="dxa"/>
          </w:tcPr>
          <w:p w:rsidR="007057E2" w:rsidRDefault="007057E2" w:rsidP="009C7408">
            <w:pPr>
              <w:pStyle w:val="ListParagraph"/>
              <w:spacing w:line="360" w:lineRule="auto"/>
              <w:ind w:left="0"/>
            </w:pPr>
          </w:p>
        </w:tc>
        <w:tc>
          <w:tcPr>
            <w:tcW w:w="1141" w:type="dxa"/>
          </w:tcPr>
          <w:p w:rsidR="007057E2" w:rsidRDefault="007057E2" w:rsidP="009C7408">
            <w:pPr>
              <w:pStyle w:val="ListParagraph"/>
              <w:spacing w:line="360" w:lineRule="auto"/>
              <w:ind w:left="0"/>
            </w:pPr>
            <w:r>
              <w:t>I1</w:t>
            </w:r>
          </w:p>
        </w:tc>
        <w:tc>
          <w:tcPr>
            <w:tcW w:w="753" w:type="dxa"/>
          </w:tcPr>
          <w:p w:rsidR="007057E2" w:rsidRDefault="007057E2" w:rsidP="009C7408">
            <w:pPr>
              <w:pStyle w:val="ListParagraph"/>
              <w:spacing w:line="360" w:lineRule="auto"/>
              <w:ind w:left="0"/>
            </w:pPr>
          </w:p>
        </w:tc>
        <w:tc>
          <w:tcPr>
            <w:tcW w:w="1141" w:type="dxa"/>
          </w:tcPr>
          <w:p w:rsidR="007057E2" w:rsidRDefault="007057E2" w:rsidP="009C7408">
            <w:pPr>
              <w:pStyle w:val="ListParagraph"/>
              <w:spacing w:line="360" w:lineRule="auto"/>
              <w:ind w:left="0"/>
            </w:pPr>
            <w:r>
              <w:t>R</w:t>
            </w:r>
          </w:p>
        </w:tc>
      </w:tr>
      <w:tr w:rsidR="007057E2" w:rsidTr="007057E2">
        <w:trPr>
          <w:jc w:val="center"/>
        </w:trPr>
        <w:tc>
          <w:tcPr>
            <w:tcW w:w="2724" w:type="dxa"/>
          </w:tcPr>
          <w:p w:rsidR="007057E2" w:rsidRPr="001257BF" w:rsidRDefault="007057E2" w:rsidP="009C7408">
            <w:pPr>
              <w:pStyle w:val="ListParagraph"/>
              <w:spacing w:line="360" w:lineRule="auto"/>
              <w:ind w:left="0"/>
              <w:rPr>
                <w:lang w:val="vi-VN"/>
              </w:rPr>
            </w:pPr>
            <w:r w:rsidRPr="001257BF">
              <w:rPr>
                <w:lang w:val="vi-VN"/>
              </w:rPr>
              <w:t>Lần bảo trì trước (ngày)</w:t>
            </w:r>
          </w:p>
        </w:tc>
        <w:tc>
          <w:tcPr>
            <w:tcW w:w="1271" w:type="dxa"/>
          </w:tcPr>
          <w:p w:rsidR="007057E2" w:rsidRDefault="007057E2" w:rsidP="009C7408">
            <w:pPr>
              <w:pStyle w:val="ListParagraph"/>
              <w:spacing w:line="360" w:lineRule="auto"/>
              <w:ind w:left="0"/>
            </w:pPr>
            <w:r>
              <w:t>16/1/2014</w:t>
            </w:r>
          </w:p>
        </w:tc>
        <w:tc>
          <w:tcPr>
            <w:tcW w:w="1271" w:type="dxa"/>
          </w:tcPr>
          <w:p w:rsidR="007057E2" w:rsidRDefault="007057E2" w:rsidP="009C7408">
            <w:pPr>
              <w:pStyle w:val="ListParagraph"/>
              <w:spacing w:line="360" w:lineRule="auto"/>
              <w:ind w:left="0"/>
            </w:pPr>
            <w:r>
              <w:t>15/1/2014</w:t>
            </w:r>
          </w:p>
        </w:tc>
        <w:tc>
          <w:tcPr>
            <w:tcW w:w="619" w:type="dxa"/>
          </w:tcPr>
          <w:p w:rsidR="007057E2" w:rsidRDefault="007057E2" w:rsidP="009C7408">
            <w:pPr>
              <w:pStyle w:val="ListParagraph"/>
              <w:spacing w:line="360" w:lineRule="auto"/>
              <w:ind w:left="0"/>
            </w:pPr>
          </w:p>
        </w:tc>
        <w:tc>
          <w:tcPr>
            <w:tcW w:w="1141" w:type="dxa"/>
          </w:tcPr>
          <w:p w:rsidR="007057E2" w:rsidRDefault="007057E2" w:rsidP="009C7408">
            <w:pPr>
              <w:pStyle w:val="ListParagraph"/>
              <w:spacing w:line="360" w:lineRule="auto"/>
              <w:ind w:left="0"/>
            </w:pPr>
            <w:r>
              <w:t>1/1/2014</w:t>
            </w:r>
          </w:p>
        </w:tc>
        <w:tc>
          <w:tcPr>
            <w:tcW w:w="753" w:type="dxa"/>
          </w:tcPr>
          <w:p w:rsidR="007057E2" w:rsidRDefault="007057E2" w:rsidP="009C7408">
            <w:pPr>
              <w:pStyle w:val="ListParagraph"/>
              <w:spacing w:line="360" w:lineRule="auto"/>
              <w:ind w:left="0"/>
            </w:pPr>
          </w:p>
        </w:tc>
        <w:tc>
          <w:tcPr>
            <w:tcW w:w="1141" w:type="dxa"/>
          </w:tcPr>
          <w:p w:rsidR="007057E2" w:rsidRDefault="007057E2" w:rsidP="009C7408">
            <w:pPr>
              <w:pStyle w:val="ListParagraph"/>
              <w:spacing w:line="360" w:lineRule="auto"/>
              <w:ind w:left="0"/>
            </w:pPr>
            <w:r>
              <w:t>1/1/2014</w:t>
            </w:r>
          </w:p>
        </w:tc>
      </w:tr>
    </w:tbl>
    <w:p w:rsidR="007057E2" w:rsidRPr="001257BF" w:rsidRDefault="007057E2" w:rsidP="009C7408">
      <w:pPr>
        <w:pStyle w:val="Caption"/>
        <w:spacing w:line="360" w:lineRule="auto"/>
      </w:pPr>
      <w:bookmarkStart w:id="33" w:name="_Toc380362790"/>
      <w:r>
        <w:t>Bảng</w:t>
      </w:r>
      <w:r w:rsidRPr="007057E2">
        <w:t xml:space="preserve"> </w:t>
      </w:r>
      <w:fldSimple w:instr=" STYLEREF 1 \s ">
        <w:r w:rsidR="000D7FA9">
          <w:rPr>
            <w:noProof/>
          </w:rPr>
          <w:t>4</w:t>
        </w:r>
      </w:fldSimple>
      <w:r>
        <w:t>.</w:t>
      </w:r>
      <w:fldSimple w:instr=" SEQ Bảng \* ARABIC \s 1 ">
        <w:r w:rsidR="000D7FA9">
          <w:rPr>
            <w:noProof/>
          </w:rPr>
          <w:t>1</w:t>
        </w:r>
      </w:fldSimple>
      <w:r>
        <w:t>.</w:t>
      </w:r>
      <w:r w:rsidRPr="001257BF">
        <w:t xml:space="preserve"> Chu kỳ bảo trì của động cơ điện</w:t>
      </w:r>
      <w:bookmarkEnd w:id="33"/>
    </w:p>
    <w:p w:rsidR="007057E2" w:rsidRPr="001257BF" w:rsidRDefault="007057E2" w:rsidP="009C7408">
      <w:pPr>
        <w:pStyle w:val="ListParagraph"/>
        <w:spacing w:line="360" w:lineRule="auto"/>
        <w:ind w:left="1800"/>
        <w:rPr>
          <w:lang w:val="vi-VN"/>
        </w:rPr>
      </w:pPr>
    </w:p>
    <w:p w:rsidR="007057E2" w:rsidRDefault="007057E2" w:rsidP="009C7408">
      <w:pPr>
        <w:pStyle w:val="ListParagraph"/>
        <w:spacing w:line="360" w:lineRule="auto"/>
        <w:ind w:left="1800"/>
      </w:pPr>
      <w:r w:rsidRPr="001257BF">
        <w:rPr>
          <w:lang w:val="vi-VN"/>
        </w:rPr>
        <w:tab/>
      </w:r>
      <w:r>
        <w:t>Vòng bi:</w:t>
      </w:r>
    </w:p>
    <w:p w:rsidR="007057E2" w:rsidRDefault="007057E2" w:rsidP="009C7408">
      <w:pPr>
        <w:pStyle w:val="ListParagraph"/>
        <w:spacing w:line="360" w:lineRule="auto"/>
        <w:ind w:left="1800"/>
      </w:pPr>
    </w:p>
    <w:tbl>
      <w:tblPr>
        <w:tblStyle w:val="TableGrid"/>
        <w:tblW w:w="0" w:type="auto"/>
        <w:jc w:val="center"/>
        <w:tblLook w:val="04A0" w:firstRow="1" w:lastRow="0" w:firstColumn="1" w:lastColumn="0" w:noHBand="0" w:noVBand="1"/>
      </w:tblPr>
      <w:tblGrid>
        <w:gridCol w:w="3126"/>
        <w:gridCol w:w="1311"/>
        <w:gridCol w:w="1311"/>
        <w:gridCol w:w="621"/>
        <w:gridCol w:w="756"/>
        <w:gridCol w:w="756"/>
        <w:gridCol w:w="756"/>
      </w:tblGrid>
      <w:tr w:rsidR="007057E2" w:rsidTr="003468A3">
        <w:trPr>
          <w:jc w:val="center"/>
        </w:trPr>
        <w:tc>
          <w:tcPr>
            <w:tcW w:w="3126" w:type="dxa"/>
          </w:tcPr>
          <w:p w:rsidR="007057E2" w:rsidRDefault="007057E2" w:rsidP="009C7408">
            <w:pPr>
              <w:pStyle w:val="ListParagraph"/>
              <w:spacing w:line="360" w:lineRule="auto"/>
              <w:ind w:left="0"/>
            </w:pPr>
            <w:r>
              <w:t>Chu kỳ bảo trì (giờ)</w:t>
            </w:r>
          </w:p>
        </w:tc>
        <w:tc>
          <w:tcPr>
            <w:tcW w:w="1311" w:type="dxa"/>
          </w:tcPr>
          <w:p w:rsidR="007057E2" w:rsidRDefault="007057E2" w:rsidP="009C7408">
            <w:pPr>
              <w:pStyle w:val="ListParagraph"/>
              <w:spacing w:line="360" w:lineRule="auto"/>
              <w:ind w:left="0"/>
            </w:pPr>
            <w:r>
              <w:t>24</w:t>
            </w:r>
          </w:p>
        </w:tc>
        <w:tc>
          <w:tcPr>
            <w:tcW w:w="1311" w:type="dxa"/>
          </w:tcPr>
          <w:p w:rsidR="007057E2" w:rsidRDefault="007057E2" w:rsidP="009C7408">
            <w:pPr>
              <w:pStyle w:val="ListParagraph"/>
              <w:spacing w:line="360" w:lineRule="auto"/>
              <w:ind w:left="0"/>
            </w:pPr>
            <w:r>
              <w:t>50</w:t>
            </w:r>
          </w:p>
        </w:tc>
        <w:tc>
          <w:tcPr>
            <w:tcW w:w="621" w:type="dxa"/>
          </w:tcPr>
          <w:p w:rsidR="007057E2" w:rsidRDefault="007057E2" w:rsidP="009C7408">
            <w:pPr>
              <w:pStyle w:val="ListParagraph"/>
              <w:spacing w:line="360" w:lineRule="auto"/>
              <w:ind w:left="0"/>
            </w:pPr>
            <w:r>
              <w:t>500</w:t>
            </w:r>
          </w:p>
        </w:tc>
        <w:tc>
          <w:tcPr>
            <w:tcW w:w="756" w:type="dxa"/>
          </w:tcPr>
          <w:p w:rsidR="007057E2" w:rsidRDefault="007057E2" w:rsidP="009C7408">
            <w:pPr>
              <w:pStyle w:val="ListParagraph"/>
              <w:spacing w:line="360" w:lineRule="auto"/>
              <w:ind w:left="0"/>
            </w:pPr>
            <w:r>
              <w:t>1500</w:t>
            </w:r>
          </w:p>
        </w:tc>
        <w:tc>
          <w:tcPr>
            <w:tcW w:w="756" w:type="dxa"/>
          </w:tcPr>
          <w:p w:rsidR="007057E2" w:rsidRDefault="007057E2" w:rsidP="009C7408">
            <w:pPr>
              <w:pStyle w:val="ListParagraph"/>
              <w:spacing w:line="360" w:lineRule="auto"/>
              <w:ind w:left="0"/>
            </w:pPr>
            <w:r>
              <w:t>2500</w:t>
            </w:r>
          </w:p>
        </w:tc>
        <w:tc>
          <w:tcPr>
            <w:tcW w:w="756" w:type="dxa"/>
          </w:tcPr>
          <w:p w:rsidR="007057E2" w:rsidRDefault="007057E2" w:rsidP="009C7408">
            <w:pPr>
              <w:pStyle w:val="ListParagraph"/>
              <w:spacing w:line="360" w:lineRule="auto"/>
              <w:ind w:left="0"/>
            </w:pPr>
            <w:r>
              <w:t>5000</w:t>
            </w:r>
          </w:p>
        </w:tc>
      </w:tr>
      <w:tr w:rsidR="007057E2" w:rsidTr="003468A3">
        <w:trPr>
          <w:jc w:val="center"/>
        </w:trPr>
        <w:tc>
          <w:tcPr>
            <w:tcW w:w="3126" w:type="dxa"/>
          </w:tcPr>
          <w:p w:rsidR="007057E2" w:rsidRPr="001257BF" w:rsidRDefault="007057E2" w:rsidP="009C7408">
            <w:pPr>
              <w:pStyle w:val="ListParagraph"/>
              <w:spacing w:line="360" w:lineRule="auto"/>
              <w:ind w:left="0"/>
              <w:rPr>
                <w:lang w:val="vi-VN"/>
              </w:rPr>
            </w:pPr>
            <w:r w:rsidRPr="001257BF">
              <w:rPr>
                <w:lang w:val="vi-VN"/>
              </w:rPr>
              <w:lastRenderedPageBreak/>
              <w:t>Thao tác bảo trì (ký hiệu)</w:t>
            </w:r>
          </w:p>
        </w:tc>
        <w:tc>
          <w:tcPr>
            <w:tcW w:w="1311" w:type="dxa"/>
          </w:tcPr>
          <w:p w:rsidR="007057E2" w:rsidRDefault="007057E2" w:rsidP="009C7408">
            <w:pPr>
              <w:pStyle w:val="ListParagraph"/>
              <w:spacing w:line="360" w:lineRule="auto"/>
              <w:ind w:left="0"/>
            </w:pPr>
            <w:r>
              <w:t>I</w:t>
            </w:r>
          </w:p>
        </w:tc>
        <w:tc>
          <w:tcPr>
            <w:tcW w:w="1311" w:type="dxa"/>
          </w:tcPr>
          <w:p w:rsidR="007057E2" w:rsidRDefault="007057E2" w:rsidP="009C7408">
            <w:pPr>
              <w:pStyle w:val="ListParagraph"/>
              <w:spacing w:line="360" w:lineRule="auto"/>
              <w:ind w:left="0"/>
            </w:pPr>
            <w:r>
              <w:t>L</w:t>
            </w:r>
          </w:p>
        </w:tc>
        <w:tc>
          <w:tcPr>
            <w:tcW w:w="621" w:type="dxa"/>
          </w:tcPr>
          <w:p w:rsidR="007057E2" w:rsidRDefault="007057E2" w:rsidP="009C7408">
            <w:pPr>
              <w:pStyle w:val="ListParagraph"/>
              <w:spacing w:line="360" w:lineRule="auto"/>
              <w:ind w:left="0"/>
            </w:pPr>
          </w:p>
        </w:tc>
        <w:tc>
          <w:tcPr>
            <w:tcW w:w="756" w:type="dxa"/>
          </w:tcPr>
          <w:p w:rsidR="007057E2" w:rsidRDefault="007057E2" w:rsidP="009C7408">
            <w:pPr>
              <w:pStyle w:val="ListParagraph"/>
              <w:spacing w:line="360" w:lineRule="auto"/>
              <w:ind w:left="0"/>
            </w:pPr>
          </w:p>
        </w:tc>
        <w:tc>
          <w:tcPr>
            <w:tcW w:w="756" w:type="dxa"/>
          </w:tcPr>
          <w:p w:rsidR="007057E2" w:rsidRDefault="007057E2" w:rsidP="009C7408">
            <w:pPr>
              <w:pStyle w:val="ListParagraph"/>
              <w:spacing w:line="360" w:lineRule="auto"/>
              <w:ind w:left="0"/>
            </w:pPr>
          </w:p>
        </w:tc>
        <w:tc>
          <w:tcPr>
            <w:tcW w:w="756" w:type="dxa"/>
          </w:tcPr>
          <w:p w:rsidR="007057E2" w:rsidRDefault="007057E2" w:rsidP="009C7408">
            <w:pPr>
              <w:pStyle w:val="ListParagraph"/>
              <w:spacing w:line="360" w:lineRule="auto"/>
              <w:ind w:left="0"/>
            </w:pPr>
          </w:p>
        </w:tc>
      </w:tr>
      <w:tr w:rsidR="007057E2" w:rsidTr="003468A3">
        <w:trPr>
          <w:jc w:val="center"/>
        </w:trPr>
        <w:tc>
          <w:tcPr>
            <w:tcW w:w="3126" w:type="dxa"/>
          </w:tcPr>
          <w:p w:rsidR="007057E2" w:rsidRPr="001257BF" w:rsidRDefault="007057E2" w:rsidP="009C7408">
            <w:pPr>
              <w:pStyle w:val="ListParagraph"/>
              <w:spacing w:line="360" w:lineRule="auto"/>
              <w:ind w:left="0"/>
              <w:rPr>
                <w:lang w:val="vi-VN"/>
              </w:rPr>
            </w:pPr>
            <w:r w:rsidRPr="001257BF">
              <w:rPr>
                <w:lang w:val="vi-VN"/>
              </w:rPr>
              <w:t>Lần bảo trì trước (ngày)</w:t>
            </w:r>
          </w:p>
        </w:tc>
        <w:tc>
          <w:tcPr>
            <w:tcW w:w="1311" w:type="dxa"/>
          </w:tcPr>
          <w:p w:rsidR="007057E2" w:rsidRDefault="007057E2" w:rsidP="009C7408">
            <w:pPr>
              <w:pStyle w:val="ListParagraph"/>
              <w:spacing w:line="360" w:lineRule="auto"/>
              <w:ind w:left="0"/>
            </w:pPr>
            <w:r>
              <w:t>16/1/2014</w:t>
            </w:r>
          </w:p>
        </w:tc>
        <w:tc>
          <w:tcPr>
            <w:tcW w:w="1311" w:type="dxa"/>
          </w:tcPr>
          <w:p w:rsidR="007057E2" w:rsidRDefault="007057E2" w:rsidP="009C7408">
            <w:pPr>
              <w:pStyle w:val="ListParagraph"/>
              <w:spacing w:line="360" w:lineRule="auto"/>
              <w:ind w:left="0"/>
            </w:pPr>
            <w:r>
              <w:t>14/1/2014</w:t>
            </w:r>
          </w:p>
        </w:tc>
        <w:tc>
          <w:tcPr>
            <w:tcW w:w="621" w:type="dxa"/>
          </w:tcPr>
          <w:p w:rsidR="007057E2" w:rsidRDefault="007057E2" w:rsidP="009C7408">
            <w:pPr>
              <w:pStyle w:val="ListParagraph"/>
              <w:spacing w:line="360" w:lineRule="auto"/>
              <w:ind w:left="0"/>
            </w:pPr>
          </w:p>
        </w:tc>
        <w:tc>
          <w:tcPr>
            <w:tcW w:w="756" w:type="dxa"/>
          </w:tcPr>
          <w:p w:rsidR="007057E2" w:rsidRDefault="007057E2" w:rsidP="009C7408">
            <w:pPr>
              <w:pStyle w:val="ListParagraph"/>
              <w:spacing w:line="360" w:lineRule="auto"/>
              <w:ind w:left="0"/>
            </w:pPr>
          </w:p>
        </w:tc>
        <w:tc>
          <w:tcPr>
            <w:tcW w:w="756" w:type="dxa"/>
          </w:tcPr>
          <w:p w:rsidR="007057E2" w:rsidRDefault="007057E2" w:rsidP="009C7408">
            <w:pPr>
              <w:pStyle w:val="ListParagraph"/>
              <w:spacing w:line="360" w:lineRule="auto"/>
              <w:ind w:left="0"/>
            </w:pPr>
          </w:p>
        </w:tc>
        <w:tc>
          <w:tcPr>
            <w:tcW w:w="756" w:type="dxa"/>
          </w:tcPr>
          <w:p w:rsidR="007057E2" w:rsidRDefault="007057E2" w:rsidP="009C7408">
            <w:pPr>
              <w:pStyle w:val="ListParagraph"/>
              <w:spacing w:line="360" w:lineRule="auto"/>
              <w:ind w:left="0"/>
            </w:pPr>
          </w:p>
        </w:tc>
      </w:tr>
    </w:tbl>
    <w:p w:rsidR="007057E2" w:rsidRPr="001257BF" w:rsidRDefault="007057E2" w:rsidP="009C7408">
      <w:pPr>
        <w:pStyle w:val="Caption"/>
        <w:spacing w:line="360" w:lineRule="auto"/>
      </w:pPr>
      <w:bookmarkStart w:id="34" w:name="_Toc380362791"/>
      <w:r>
        <w:t>Bảng</w:t>
      </w:r>
      <w:r w:rsidRPr="007057E2">
        <w:t xml:space="preserve"> </w:t>
      </w:r>
      <w:fldSimple w:instr=" STYLEREF 1 \s ">
        <w:r w:rsidR="000D7FA9">
          <w:rPr>
            <w:noProof/>
          </w:rPr>
          <w:t>4</w:t>
        </w:r>
      </w:fldSimple>
      <w:r>
        <w:t>.</w:t>
      </w:r>
      <w:fldSimple w:instr=" SEQ Bảng \* ARABIC \s 1 ">
        <w:r w:rsidR="000D7FA9">
          <w:rPr>
            <w:noProof/>
          </w:rPr>
          <w:t>2</w:t>
        </w:r>
      </w:fldSimple>
      <w:r>
        <w:t>.</w:t>
      </w:r>
      <w:r w:rsidRPr="001257BF">
        <w:t xml:space="preserve"> Chu kỳ bảo trì của vòng bi</w:t>
      </w:r>
      <w:bookmarkEnd w:id="34"/>
    </w:p>
    <w:p w:rsidR="007057E2" w:rsidRDefault="007057E2" w:rsidP="009C7408">
      <w:pPr>
        <w:jc w:val="center"/>
      </w:pPr>
    </w:p>
    <w:p w:rsidR="007057E2" w:rsidRDefault="007057E2" w:rsidP="009C7408">
      <w:pPr>
        <w:pStyle w:val="ListParagraph"/>
        <w:spacing w:line="360" w:lineRule="auto"/>
        <w:ind w:left="1800"/>
      </w:pPr>
      <w:r w:rsidRPr="001257BF">
        <w:rPr>
          <w:lang w:val="vi-VN"/>
        </w:rPr>
        <w:tab/>
      </w:r>
      <w:r>
        <w:t>Đai thang:</w:t>
      </w:r>
    </w:p>
    <w:p w:rsidR="007057E2" w:rsidRDefault="007057E2" w:rsidP="009C7408">
      <w:pPr>
        <w:pStyle w:val="ListParagraph"/>
        <w:spacing w:line="360" w:lineRule="auto"/>
        <w:ind w:left="1800"/>
      </w:pPr>
    </w:p>
    <w:tbl>
      <w:tblPr>
        <w:tblStyle w:val="TableGrid"/>
        <w:tblW w:w="0" w:type="auto"/>
        <w:jc w:val="center"/>
        <w:tblLook w:val="04A0" w:firstRow="1" w:lastRow="0" w:firstColumn="1" w:lastColumn="0" w:noHBand="0" w:noVBand="1"/>
      </w:tblPr>
      <w:tblGrid>
        <w:gridCol w:w="3126"/>
        <w:gridCol w:w="1271"/>
        <w:gridCol w:w="486"/>
        <w:gridCol w:w="621"/>
        <w:gridCol w:w="1401"/>
        <w:gridCol w:w="756"/>
        <w:gridCol w:w="756"/>
      </w:tblGrid>
      <w:tr w:rsidR="007057E2" w:rsidTr="003468A3">
        <w:trPr>
          <w:jc w:val="center"/>
        </w:trPr>
        <w:tc>
          <w:tcPr>
            <w:tcW w:w="3126" w:type="dxa"/>
          </w:tcPr>
          <w:p w:rsidR="007057E2" w:rsidRDefault="007057E2" w:rsidP="009C7408">
            <w:pPr>
              <w:pStyle w:val="ListParagraph"/>
              <w:spacing w:line="360" w:lineRule="auto"/>
              <w:ind w:left="0"/>
            </w:pPr>
            <w:r>
              <w:t>Chu kỳ bảo trì (giờ)</w:t>
            </w:r>
          </w:p>
        </w:tc>
        <w:tc>
          <w:tcPr>
            <w:tcW w:w="486" w:type="dxa"/>
          </w:tcPr>
          <w:p w:rsidR="007057E2" w:rsidRDefault="007057E2" w:rsidP="009C7408">
            <w:pPr>
              <w:pStyle w:val="ListParagraph"/>
              <w:spacing w:line="360" w:lineRule="auto"/>
              <w:ind w:left="0"/>
            </w:pPr>
            <w:r>
              <w:t>24</w:t>
            </w:r>
          </w:p>
        </w:tc>
        <w:tc>
          <w:tcPr>
            <w:tcW w:w="486" w:type="dxa"/>
          </w:tcPr>
          <w:p w:rsidR="007057E2" w:rsidRDefault="007057E2" w:rsidP="009C7408">
            <w:pPr>
              <w:pStyle w:val="ListParagraph"/>
              <w:spacing w:line="360" w:lineRule="auto"/>
              <w:ind w:left="0"/>
            </w:pPr>
            <w:r>
              <w:t>50</w:t>
            </w:r>
          </w:p>
        </w:tc>
        <w:tc>
          <w:tcPr>
            <w:tcW w:w="621" w:type="dxa"/>
          </w:tcPr>
          <w:p w:rsidR="007057E2" w:rsidRDefault="007057E2" w:rsidP="009C7408">
            <w:pPr>
              <w:pStyle w:val="ListParagraph"/>
              <w:spacing w:line="360" w:lineRule="auto"/>
              <w:ind w:left="0"/>
            </w:pPr>
            <w:r>
              <w:t>500</w:t>
            </w:r>
          </w:p>
        </w:tc>
        <w:tc>
          <w:tcPr>
            <w:tcW w:w="756" w:type="dxa"/>
          </w:tcPr>
          <w:p w:rsidR="007057E2" w:rsidRDefault="007057E2" w:rsidP="009C7408">
            <w:pPr>
              <w:pStyle w:val="ListParagraph"/>
              <w:spacing w:line="360" w:lineRule="auto"/>
              <w:ind w:left="0"/>
            </w:pPr>
            <w:r>
              <w:t>1500</w:t>
            </w:r>
          </w:p>
        </w:tc>
        <w:tc>
          <w:tcPr>
            <w:tcW w:w="756" w:type="dxa"/>
          </w:tcPr>
          <w:p w:rsidR="007057E2" w:rsidRDefault="007057E2" w:rsidP="009C7408">
            <w:pPr>
              <w:pStyle w:val="ListParagraph"/>
              <w:spacing w:line="360" w:lineRule="auto"/>
              <w:ind w:left="0"/>
            </w:pPr>
            <w:r>
              <w:t>2500</w:t>
            </w:r>
          </w:p>
        </w:tc>
        <w:tc>
          <w:tcPr>
            <w:tcW w:w="756" w:type="dxa"/>
          </w:tcPr>
          <w:p w:rsidR="007057E2" w:rsidRDefault="007057E2" w:rsidP="009C7408">
            <w:pPr>
              <w:pStyle w:val="ListParagraph"/>
              <w:spacing w:line="360" w:lineRule="auto"/>
              <w:ind w:left="0"/>
            </w:pPr>
            <w:r>
              <w:t>5000</w:t>
            </w:r>
          </w:p>
        </w:tc>
      </w:tr>
      <w:tr w:rsidR="007057E2" w:rsidTr="003468A3">
        <w:trPr>
          <w:jc w:val="center"/>
        </w:trPr>
        <w:tc>
          <w:tcPr>
            <w:tcW w:w="3126" w:type="dxa"/>
          </w:tcPr>
          <w:p w:rsidR="007057E2" w:rsidRPr="001257BF" w:rsidRDefault="007057E2" w:rsidP="009C7408">
            <w:pPr>
              <w:pStyle w:val="ListParagraph"/>
              <w:spacing w:line="360" w:lineRule="auto"/>
              <w:ind w:left="0"/>
              <w:rPr>
                <w:lang w:val="vi-VN"/>
              </w:rPr>
            </w:pPr>
            <w:r w:rsidRPr="001257BF">
              <w:rPr>
                <w:lang w:val="vi-VN"/>
              </w:rPr>
              <w:t>Thao tác bảo trì (ký hiệu)</w:t>
            </w:r>
          </w:p>
        </w:tc>
        <w:tc>
          <w:tcPr>
            <w:tcW w:w="486" w:type="dxa"/>
          </w:tcPr>
          <w:p w:rsidR="007057E2" w:rsidRDefault="007057E2" w:rsidP="009C7408">
            <w:pPr>
              <w:pStyle w:val="ListParagraph"/>
              <w:spacing w:line="360" w:lineRule="auto"/>
              <w:ind w:left="0"/>
            </w:pPr>
            <w:r>
              <w:t>I</w:t>
            </w:r>
          </w:p>
        </w:tc>
        <w:tc>
          <w:tcPr>
            <w:tcW w:w="486" w:type="dxa"/>
          </w:tcPr>
          <w:p w:rsidR="007057E2" w:rsidRDefault="007057E2" w:rsidP="009C7408">
            <w:pPr>
              <w:pStyle w:val="ListParagraph"/>
              <w:spacing w:line="360" w:lineRule="auto"/>
              <w:ind w:left="0"/>
            </w:pPr>
          </w:p>
        </w:tc>
        <w:tc>
          <w:tcPr>
            <w:tcW w:w="621" w:type="dxa"/>
          </w:tcPr>
          <w:p w:rsidR="007057E2" w:rsidRDefault="007057E2" w:rsidP="009C7408">
            <w:pPr>
              <w:pStyle w:val="ListParagraph"/>
              <w:spacing w:line="360" w:lineRule="auto"/>
              <w:ind w:left="0"/>
            </w:pPr>
          </w:p>
        </w:tc>
        <w:tc>
          <w:tcPr>
            <w:tcW w:w="756" w:type="dxa"/>
          </w:tcPr>
          <w:p w:rsidR="007057E2" w:rsidRDefault="007057E2" w:rsidP="009C7408">
            <w:pPr>
              <w:pStyle w:val="ListParagraph"/>
              <w:spacing w:line="360" w:lineRule="auto"/>
              <w:ind w:left="0"/>
            </w:pPr>
            <w:r>
              <w:t>I1</w:t>
            </w:r>
          </w:p>
        </w:tc>
        <w:tc>
          <w:tcPr>
            <w:tcW w:w="756" w:type="dxa"/>
          </w:tcPr>
          <w:p w:rsidR="007057E2" w:rsidRDefault="007057E2" w:rsidP="009C7408">
            <w:pPr>
              <w:pStyle w:val="ListParagraph"/>
              <w:spacing w:line="360" w:lineRule="auto"/>
              <w:ind w:left="0"/>
            </w:pPr>
          </w:p>
        </w:tc>
        <w:tc>
          <w:tcPr>
            <w:tcW w:w="756" w:type="dxa"/>
          </w:tcPr>
          <w:p w:rsidR="007057E2" w:rsidRDefault="007057E2" w:rsidP="009C7408">
            <w:pPr>
              <w:pStyle w:val="ListParagraph"/>
              <w:spacing w:line="360" w:lineRule="auto"/>
              <w:ind w:left="0"/>
            </w:pPr>
          </w:p>
        </w:tc>
      </w:tr>
      <w:tr w:rsidR="007057E2" w:rsidTr="003468A3">
        <w:trPr>
          <w:jc w:val="center"/>
        </w:trPr>
        <w:tc>
          <w:tcPr>
            <w:tcW w:w="3126" w:type="dxa"/>
          </w:tcPr>
          <w:p w:rsidR="007057E2" w:rsidRPr="001257BF" w:rsidRDefault="007057E2" w:rsidP="009C7408">
            <w:pPr>
              <w:pStyle w:val="ListParagraph"/>
              <w:spacing w:line="360" w:lineRule="auto"/>
              <w:ind w:left="0"/>
              <w:rPr>
                <w:lang w:val="vi-VN"/>
              </w:rPr>
            </w:pPr>
            <w:r w:rsidRPr="001257BF">
              <w:rPr>
                <w:lang w:val="vi-VN"/>
              </w:rPr>
              <w:t>Lần bảo trì trước (ngày)</w:t>
            </w:r>
          </w:p>
        </w:tc>
        <w:tc>
          <w:tcPr>
            <w:tcW w:w="486" w:type="dxa"/>
          </w:tcPr>
          <w:p w:rsidR="007057E2" w:rsidRDefault="007057E2" w:rsidP="009C7408">
            <w:pPr>
              <w:pStyle w:val="ListParagraph"/>
              <w:spacing w:line="360" w:lineRule="auto"/>
              <w:ind w:left="0"/>
            </w:pPr>
            <w:r>
              <w:t>16/1/2014</w:t>
            </w:r>
          </w:p>
        </w:tc>
        <w:tc>
          <w:tcPr>
            <w:tcW w:w="486" w:type="dxa"/>
          </w:tcPr>
          <w:p w:rsidR="007057E2" w:rsidRDefault="007057E2" w:rsidP="009C7408">
            <w:pPr>
              <w:pStyle w:val="ListParagraph"/>
              <w:spacing w:line="360" w:lineRule="auto"/>
              <w:ind w:left="0"/>
            </w:pPr>
          </w:p>
        </w:tc>
        <w:tc>
          <w:tcPr>
            <w:tcW w:w="621" w:type="dxa"/>
          </w:tcPr>
          <w:p w:rsidR="007057E2" w:rsidRDefault="007057E2" w:rsidP="009C7408">
            <w:pPr>
              <w:pStyle w:val="ListParagraph"/>
              <w:spacing w:line="360" w:lineRule="auto"/>
              <w:ind w:left="0"/>
            </w:pPr>
          </w:p>
        </w:tc>
        <w:tc>
          <w:tcPr>
            <w:tcW w:w="756" w:type="dxa"/>
          </w:tcPr>
          <w:p w:rsidR="007057E2" w:rsidRDefault="007057E2" w:rsidP="009C7408">
            <w:pPr>
              <w:pStyle w:val="ListParagraph"/>
              <w:spacing w:line="360" w:lineRule="auto"/>
              <w:ind w:left="0"/>
            </w:pPr>
            <w:r>
              <w:t>26/12/2013</w:t>
            </w:r>
          </w:p>
        </w:tc>
        <w:tc>
          <w:tcPr>
            <w:tcW w:w="756" w:type="dxa"/>
          </w:tcPr>
          <w:p w:rsidR="007057E2" w:rsidRDefault="007057E2" w:rsidP="009C7408">
            <w:pPr>
              <w:pStyle w:val="ListParagraph"/>
              <w:spacing w:line="360" w:lineRule="auto"/>
              <w:ind w:left="0"/>
            </w:pPr>
          </w:p>
        </w:tc>
        <w:tc>
          <w:tcPr>
            <w:tcW w:w="756" w:type="dxa"/>
          </w:tcPr>
          <w:p w:rsidR="007057E2" w:rsidRDefault="007057E2" w:rsidP="009C7408">
            <w:pPr>
              <w:pStyle w:val="ListParagraph"/>
              <w:spacing w:line="360" w:lineRule="auto"/>
              <w:ind w:left="0"/>
            </w:pPr>
          </w:p>
        </w:tc>
      </w:tr>
    </w:tbl>
    <w:p w:rsidR="007057E2" w:rsidRDefault="007057E2" w:rsidP="009C7408">
      <w:pPr>
        <w:pStyle w:val="ListParagraph"/>
        <w:spacing w:line="360" w:lineRule="auto"/>
        <w:ind w:left="1800"/>
      </w:pPr>
    </w:p>
    <w:p w:rsidR="007057E2" w:rsidRPr="00ED12C3" w:rsidRDefault="007057E2" w:rsidP="009C7408">
      <w:pPr>
        <w:pStyle w:val="Caption"/>
        <w:spacing w:line="360" w:lineRule="auto"/>
        <w:rPr>
          <w:lang w:val="en-US"/>
        </w:rPr>
      </w:pPr>
      <w:bookmarkStart w:id="35" w:name="_Toc380362792"/>
      <w:r>
        <w:t>Bảng</w:t>
      </w:r>
      <w:r>
        <w:rPr>
          <w:lang w:val="en-US"/>
        </w:rPr>
        <w:t xml:space="preserve"> </w:t>
      </w:r>
      <w:r w:rsidR="00724157">
        <w:rPr>
          <w:lang w:val="en-US"/>
        </w:rPr>
        <w:fldChar w:fldCharType="begin"/>
      </w:r>
      <w:r>
        <w:rPr>
          <w:lang w:val="en-US"/>
        </w:rPr>
        <w:instrText xml:space="preserve"> STYLEREF 1 \s </w:instrText>
      </w:r>
      <w:r w:rsidR="00724157">
        <w:rPr>
          <w:lang w:val="en-US"/>
        </w:rPr>
        <w:fldChar w:fldCharType="separate"/>
      </w:r>
      <w:r w:rsidR="000D7FA9">
        <w:rPr>
          <w:noProof/>
          <w:lang w:val="en-US"/>
        </w:rPr>
        <w:t>4</w:t>
      </w:r>
      <w:r w:rsidR="00724157">
        <w:rPr>
          <w:lang w:val="en-US"/>
        </w:rPr>
        <w:fldChar w:fldCharType="end"/>
      </w:r>
      <w:r>
        <w:rPr>
          <w:lang w:val="en-US"/>
        </w:rPr>
        <w:t>.</w:t>
      </w:r>
      <w:r w:rsidR="00724157">
        <w:rPr>
          <w:lang w:val="en-US"/>
        </w:rPr>
        <w:fldChar w:fldCharType="begin"/>
      </w:r>
      <w:r>
        <w:rPr>
          <w:lang w:val="en-US"/>
        </w:rPr>
        <w:instrText xml:space="preserve"> SEQ Bảng \* ARABIC \s 1 </w:instrText>
      </w:r>
      <w:r w:rsidR="00724157">
        <w:rPr>
          <w:lang w:val="en-US"/>
        </w:rPr>
        <w:fldChar w:fldCharType="separate"/>
      </w:r>
      <w:r w:rsidR="000D7FA9">
        <w:rPr>
          <w:noProof/>
          <w:lang w:val="en-US"/>
        </w:rPr>
        <w:t>3</w:t>
      </w:r>
      <w:r w:rsidR="00724157">
        <w:rPr>
          <w:lang w:val="en-US"/>
        </w:rPr>
        <w:fldChar w:fldCharType="end"/>
      </w:r>
      <w:r>
        <w:t>.</w:t>
      </w:r>
      <w:r>
        <w:rPr>
          <w:lang w:val="en-US"/>
        </w:rPr>
        <w:t xml:space="preserve"> Chu kỳ bảo trì của </w:t>
      </w:r>
      <w:proofErr w:type="gramStart"/>
      <w:r>
        <w:rPr>
          <w:lang w:val="en-US"/>
        </w:rPr>
        <w:t>đai</w:t>
      </w:r>
      <w:proofErr w:type="gramEnd"/>
      <w:r>
        <w:rPr>
          <w:lang w:val="en-US"/>
        </w:rPr>
        <w:t xml:space="preserve"> thang</w:t>
      </w:r>
      <w:bookmarkEnd w:id="35"/>
    </w:p>
    <w:p w:rsidR="007057E2" w:rsidRDefault="007057E2" w:rsidP="009C7408">
      <w:pPr>
        <w:jc w:val="center"/>
      </w:pPr>
    </w:p>
    <w:p w:rsidR="007057E2" w:rsidRPr="006D0132" w:rsidRDefault="007057E2" w:rsidP="009C7408">
      <w:pPr>
        <w:ind w:firstLine="720"/>
      </w:pPr>
      <w:r w:rsidRPr="006D0132">
        <w:t>Ghi chú:</w:t>
      </w:r>
    </w:p>
    <w:p w:rsidR="007057E2" w:rsidRPr="001257BF" w:rsidRDefault="007057E2" w:rsidP="009C7408">
      <w:pPr>
        <w:pStyle w:val="ListParagraph"/>
        <w:spacing w:line="360" w:lineRule="auto"/>
        <w:ind w:left="1800"/>
        <w:rPr>
          <w:lang w:val="vi-VN"/>
        </w:rPr>
      </w:pPr>
      <w:r w:rsidRPr="001257BF">
        <w:rPr>
          <w:lang w:val="vi-VN"/>
        </w:rPr>
        <w:tab/>
        <w:t>I : kiểm tra, làm sạch, hiệu chỉnh hoặc thay thế</w:t>
      </w:r>
    </w:p>
    <w:p w:rsidR="007057E2" w:rsidRPr="001257BF" w:rsidRDefault="007057E2" w:rsidP="009C7408">
      <w:pPr>
        <w:pStyle w:val="ListParagraph"/>
        <w:spacing w:line="360" w:lineRule="auto"/>
        <w:ind w:left="1800"/>
        <w:rPr>
          <w:lang w:val="vi-VN"/>
        </w:rPr>
      </w:pPr>
      <w:r w:rsidRPr="001257BF">
        <w:rPr>
          <w:lang w:val="vi-VN"/>
        </w:rPr>
        <w:tab/>
        <w:t>I1: có dùng khí nén để vệ sinh</w:t>
      </w:r>
    </w:p>
    <w:p w:rsidR="007057E2" w:rsidRDefault="007057E2" w:rsidP="009C7408">
      <w:pPr>
        <w:pStyle w:val="ListParagraph"/>
        <w:spacing w:line="360" w:lineRule="auto"/>
        <w:ind w:left="1800"/>
      </w:pPr>
      <w:r w:rsidRPr="001257BF">
        <w:rPr>
          <w:lang w:val="vi-VN"/>
        </w:rPr>
        <w:tab/>
      </w:r>
      <w:r>
        <w:t>L: bôi trơn</w:t>
      </w:r>
    </w:p>
    <w:p w:rsidR="007057E2" w:rsidRDefault="007057E2" w:rsidP="009C7408">
      <w:pPr>
        <w:pStyle w:val="ListParagraph"/>
        <w:spacing w:line="360" w:lineRule="auto"/>
        <w:ind w:left="1800"/>
      </w:pPr>
      <w:r>
        <w:tab/>
        <w:t>R: thay thế</w:t>
      </w:r>
    </w:p>
    <w:p w:rsidR="007057E2" w:rsidRDefault="007057E2" w:rsidP="009C7408">
      <w:pPr>
        <w:pStyle w:val="ListParagraph"/>
        <w:spacing w:line="360" w:lineRule="auto"/>
        <w:ind w:left="1800"/>
      </w:pPr>
    </w:p>
    <w:p w:rsidR="007057E2" w:rsidRPr="006533FE" w:rsidRDefault="007057E2" w:rsidP="009C7408">
      <w:pPr>
        <w:ind w:firstLine="720"/>
        <w:rPr>
          <w:lang w:val="en-US"/>
        </w:rPr>
      </w:pPr>
      <w:r>
        <w:rPr>
          <w:lang w:val="en-US"/>
        </w:rPr>
        <w:t>B</w:t>
      </w:r>
      <w:r w:rsidRPr="006533FE">
        <w:rPr>
          <w:lang w:val="en-US"/>
        </w:rPr>
        <w:t>ảng</w:t>
      </w:r>
      <w:r>
        <w:rPr>
          <w:lang w:val="en-US"/>
        </w:rPr>
        <w:t xml:space="preserve"> k</w:t>
      </w:r>
      <w:r>
        <w:t>ế hoạch bảo trì</w:t>
      </w:r>
      <w:r>
        <w:rPr>
          <w:lang w:val="en-US"/>
        </w:rPr>
        <w:t xml:space="preserve"> c</w:t>
      </w:r>
      <w:r w:rsidRPr="006533FE">
        <w:rPr>
          <w:lang w:val="en-US"/>
        </w:rPr>
        <w:t>ủa</w:t>
      </w:r>
      <w:r>
        <w:rPr>
          <w:lang w:val="en-US"/>
        </w:rPr>
        <w:t xml:space="preserve"> m</w:t>
      </w:r>
      <w:r w:rsidRPr="006533FE">
        <w:rPr>
          <w:lang w:val="en-US"/>
        </w:rPr>
        <w:t>ột</w:t>
      </w:r>
      <w:r>
        <w:rPr>
          <w:lang w:val="en-US"/>
        </w:rPr>
        <w:t xml:space="preserve"> thi</w:t>
      </w:r>
      <w:r w:rsidRPr="006533FE">
        <w:rPr>
          <w:lang w:val="en-US"/>
        </w:rPr>
        <w:t>ết</w:t>
      </w:r>
      <w:r>
        <w:rPr>
          <w:lang w:val="en-US"/>
        </w:rPr>
        <w:t xml:space="preserve"> b</w:t>
      </w:r>
      <w:r w:rsidRPr="006533FE">
        <w:rPr>
          <w:lang w:val="en-US"/>
        </w:rPr>
        <w:t>ị</w:t>
      </w:r>
    </w:p>
    <w:tbl>
      <w:tblPr>
        <w:tblStyle w:val="TableGrid"/>
        <w:tblW w:w="0" w:type="auto"/>
        <w:jc w:val="center"/>
        <w:tblLook w:val="04A0" w:firstRow="1" w:lastRow="0" w:firstColumn="1" w:lastColumn="0" w:noHBand="0" w:noVBand="1"/>
      </w:tblPr>
      <w:tblGrid>
        <w:gridCol w:w="1740"/>
        <w:gridCol w:w="346"/>
        <w:gridCol w:w="346"/>
        <w:gridCol w:w="404"/>
        <w:gridCol w:w="346"/>
        <w:gridCol w:w="346"/>
        <w:gridCol w:w="404"/>
        <w:gridCol w:w="346"/>
        <w:gridCol w:w="346"/>
        <w:gridCol w:w="404"/>
        <w:gridCol w:w="346"/>
        <w:gridCol w:w="476"/>
        <w:gridCol w:w="476"/>
        <w:gridCol w:w="476"/>
        <w:gridCol w:w="476"/>
        <w:gridCol w:w="476"/>
      </w:tblGrid>
      <w:tr w:rsidR="007057E2" w:rsidTr="003468A3">
        <w:trPr>
          <w:jc w:val="center"/>
        </w:trPr>
        <w:tc>
          <w:tcPr>
            <w:tcW w:w="0" w:type="auto"/>
          </w:tcPr>
          <w:p w:rsidR="007057E2" w:rsidRDefault="007057E2" w:rsidP="009C7408">
            <w:pPr>
              <w:pStyle w:val="ListParagraph"/>
              <w:spacing w:line="360" w:lineRule="auto"/>
              <w:ind w:left="0"/>
            </w:pPr>
            <w:r>
              <w:t>Tên thiết bị</w:t>
            </w:r>
          </w:p>
        </w:tc>
        <w:tc>
          <w:tcPr>
            <w:tcW w:w="0" w:type="auto"/>
          </w:tcPr>
          <w:p w:rsidR="007057E2" w:rsidRDefault="007057E2" w:rsidP="009C7408">
            <w:pPr>
              <w:pStyle w:val="ListParagraph"/>
              <w:spacing w:line="360" w:lineRule="auto"/>
              <w:ind w:left="0"/>
            </w:pPr>
            <w:r>
              <w:t>1</w:t>
            </w:r>
          </w:p>
        </w:tc>
        <w:tc>
          <w:tcPr>
            <w:tcW w:w="0" w:type="auto"/>
          </w:tcPr>
          <w:p w:rsidR="007057E2" w:rsidRDefault="007057E2" w:rsidP="009C7408">
            <w:pPr>
              <w:pStyle w:val="ListParagraph"/>
              <w:spacing w:line="360" w:lineRule="auto"/>
              <w:ind w:left="0"/>
            </w:pPr>
            <w:r>
              <w:t>2</w:t>
            </w:r>
          </w:p>
        </w:tc>
        <w:tc>
          <w:tcPr>
            <w:tcW w:w="0" w:type="auto"/>
          </w:tcPr>
          <w:p w:rsidR="007057E2" w:rsidRDefault="007057E2" w:rsidP="009C7408">
            <w:pPr>
              <w:pStyle w:val="ListParagraph"/>
              <w:spacing w:line="360" w:lineRule="auto"/>
              <w:ind w:left="0"/>
            </w:pPr>
            <w:r>
              <w:t>3</w:t>
            </w:r>
          </w:p>
        </w:tc>
        <w:tc>
          <w:tcPr>
            <w:tcW w:w="0" w:type="auto"/>
          </w:tcPr>
          <w:p w:rsidR="007057E2" w:rsidRDefault="007057E2" w:rsidP="009C7408">
            <w:pPr>
              <w:pStyle w:val="ListParagraph"/>
              <w:spacing w:line="360" w:lineRule="auto"/>
              <w:ind w:left="0"/>
            </w:pPr>
            <w:r>
              <w:t>4</w:t>
            </w:r>
          </w:p>
        </w:tc>
        <w:tc>
          <w:tcPr>
            <w:tcW w:w="0" w:type="auto"/>
          </w:tcPr>
          <w:p w:rsidR="007057E2" w:rsidRDefault="007057E2" w:rsidP="009C7408">
            <w:pPr>
              <w:pStyle w:val="ListParagraph"/>
              <w:spacing w:line="360" w:lineRule="auto"/>
              <w:ind w:left="0"/>
            </w:pPr>
            <w:r>
              <w:t>5</w:t>
            </w:r>
          </w:p>
        </w:tc>
        <w:tc>
          <w:tcPr>
            <w:tcW w:w="0" w:type="auto"/>
          </w:tcPr>
          <w:p w:rsidR="007057E2" w:rsidRDefault="007057E2" w:rsidP="009C7408">
            <w:pPr>
              <w:pStyle w:val="ListParagraph"/>
              <w:spacing w:line="360" w:lineRule="auto"/>
              <w:ind w:left="0"/>
            </w:pPr>
            <w:r>
              <w:t>6</w:t>
            </w:r>
          </w:p>
        </w:tc>
        <w:tc>
          <w:tcPr>
            <w:tcW w:w="0" w:type="auto"/>
          </w:tcPr>
          <w:p w:rsidR="007057E2" w:rsidRDefault="007057E2" w:rsidP="009C7408">
            <w:pPr>
              <w:pStyle w:val="ListParagraph"/>
              <w:spacing w:line="360" w:lineRule="auto"/>
              <w:ind w:left="0"/>
            </w:pPr>
            <w:r>
              <w:t>7</w:t>
            </w:r>
          </w:p>
        </w:tc>
        <w:tc>
          <w:tcPr>
            <w:tcW w:w="0" w:type="auto"/>
          </w:tcPr>
          <w:p w:rsidR="007057E2" w:rsidRDefault="007057E2" w:rsidP="009C7408">
            <w:pPr>
              <w:pStyle w:val="ListParagraph"/>
              <w:spacing w:line="360" w:lineRule="auto"/>
              <w:ind w:left="0"/>
            </w:pPr>
            <w:r>
              <w:t>7</w:t>
            </w:r>
          </w:p>
        </w:tc>
        <w:tc>
          <w:tcPr>
            <w:tcW w:w="0" w:type="auto"/>
          </w:tcPr>
          <w:p w:rsidR="007057E2" w:rsidRDefault="007057E2" w:rsidP="009C7408">
            <w:pPr>
              <w:pStyle w:val="ListParagraph"/>
              <w:spacing w:line="360" w:lineRule="auto"/>
              <w:ind w:left="0"/>
            </w:pPr>
            <w:r>
              <w:t>8</w:t>
            </w:r>
          </w:p>
        </w:tc>
        <w:tc>
          <w:tcPr>
            <w:tcW w:w="0" w:type="auto"/>
          </w:tcPr>
          <w:p w:rsidR="007057E2" w:rsidRDefault="007057E2" w:rsidP="009C7408">
            <w:pPr>
              <w:pStyle w:val="ListParagraph"/>
              <w:spacing w:line="360" w:lineRule="auto"/>
              <w:ind w:left="0"/>
            </w:pPr>
            <w:r>
              <w:t>9</w:t>
            </w:r>
          </w:p>
        </w:tc>
        <w:tc>
          <w:tcPr>
            <w:tcW w:w="0" w:type="auto"/>
          </w:tcPr>
          <w:p w:rsidR="007057E2" w:rsidRDefault="007057E2" w:rsidP="009C7408">
            <w:pPr>
              <w:pStyle w:val="ListParagraph"/>
              <w:spacing w:line="360" w:lineRule="auto"/>
              <w:ind w:left="0"/>
            </w:pPr>
            <w:r>
              <w:t>10</w:t>
            </w:r>
          </w:p>
        </w:tc>
        <w:tc>
          <w:tcPr>
            <w:tcW w:w="0" w:type="auto"/>
          </w:tcPr>
          <w:p w:rsidR="007057E2" w:rsidRDefault="007057E2" w:rsidP="009C7408">
            <w:pPr>
              <w:pStyle w:val="ListParagraph"/>
              <w:spacing w:line="360" w:lineRule="auto"/>
              <w:ind w:left="0"/>
            </w:pPr>
            <w:r>
              <w:t>11</w:t>
            </w:r>
          </w:p>
        </w:tc>
        <w:tc>
          <w:tcPr>
            <w:tcW w:w="0" w:type="auto"/>
          </w:tcPr>
          <w:p w:rsidR="007057E2" w:rsidRDefault="007057E2" w:rsidP="009C7408">
            <w:pPr>
              <w:pStyle w:val="ListParagraph"/>
              <w:spacing w:line="360" w:lineRule="auto"/>
              <w:ind w:left="0"/>
            </w:pPr>
            <w:r>
              <w:t>12</w:t>
            </w:r>
          </w:p>
        </w:tc>
        <w:tc>
          <w:tcPr>
            <w:tcW w:w="0" w:type="auto"/>
          </w:tcPr>
          <w:p w:rsidR="007057E2" w:rsidRDefault="007057E2" w:rsidP="009C7408">
            <w:pPr>
              <w:pStyle w:val="ListParagraph"/>
              <w:spacing w:line="360" w:lineRule="auto"/>
              <w:ind w:left="0"/>
            </w:pPr>
            <w:r>
              <w:t>13</w:t>
            </w:r>
          </w:p>
        </w:tc>
        <w:tc>
          <w:tcPr>
            <w:tcW w:w="0" w:type="auto"/>
          </w:tcPr>
          <w:p w:rsidR="007057E2" w:rsidRDefault="007057E2" w:rsidP="009C7408">
            <w:pPr>
              <w:pStyle w:val="ListParagraph"/>
              <w:spacing w:line="360" w:lineRule="auto"/>
              <w:ind w:left="0"/>
            </w:pPr>
            <w:r>
              <w:t>14</w:t>
            </w:r>
          </w:p>
        </w:tc>
      </w:tr>
      <w:tr w:rsidR="007057E2" w:rsidTr="003468A3">
        <w:trPr>
          <w:jc w:val="center"/>
        </w:trPr>
        <w:tc>
          <w:tcPr>
            <w:tcW w:w="0" w:type="auto"/>
          </w:tcPr>
          <w:p w:rsidR="007057E2" w:rsidRDefault="007057E2" w:rsidP="009C7408">
            <w:pPr>
              <w:pStyle w:val="ListParagraph"/>
              <w:spacing w:line="360" w:lineRule="auto"/>
              <w:ind w:left="0"/>
            </w:pPr>
            <w:r>
              <w:t>Máy bơm cốm</w:t>
            </w:r>
          </w:p>
        </w:tc>
        <w:tc>
          <w:tcPr>
            <w:tcW w:w="0" w:type="auto"/>
          </w:tcPr>
          <w:p w:rsidR="007057E2" w:rsidRDefault="007057E2" w:rsidP="009C7408">
            <w:pPr>
              <w:pStyle w:val="ListParagraph"/>
              <w:spacing w:line="360" w:lineRule="auto"/>
              <w:ind w:left="0"/>
            </w:pPr>
          </w:p>
        </w:tc>
        <w:tc>
          <w:tcPr>
            <w:tcW w:w="0" w:type="auto"/>
          </w:tcPr>
          <w:p w:rsidR="007057E2" w:rsidRDefault="007057E2" w:rsidP="009C7408">
            <w:pPr>
              <w:pStyle w:val="ListParagraph"/>
              <w:spacing w:line="360" w:lineRule="auto"/>
              <w:ind w:left="0"/>
            </w:pPr>
          </w:p>
        </w:tc>
        <w:tc>
          <w:tcPr>
            <w:tcW w:w="0" w:type="auto"/>
          </w:tcPr>
          <w:p w:rsidR="007057E2" w:rsidRDefault="007057E2" w:rsidP="009C7408">
            <w:pPr>
              <w:pStyle w:val="ListParagraph"/>
              <w:spacing w:line="360" w:lineRule="auto"/>
              <w:ind w:left="0"/>
            </w:pPr>
            <w:r>
              <w:t>X</w:t>
            </w:r>
          </w:p>
        </w:tc>
        <w:tc>
          <w:tcPr>
            <w:tcW w:w="0" w:type="auto"/>
          </w:tcPr>
          <w:p w:rsidR="007057E2" w:rsidRDefault="007057E2" w:rsidP="009C7408">
            <w:pPr>
              <w:pStyle w:val="ListParagraph"/>
              <w:spacing w:line="360" w:lineRule="auto"/>
              <w:ind w:left="0"/>
            </w:pPr>
          </w:p>
        </w:tc>
        <w:tc>
          <w:tcPr>
            <w:tcW w:w="0" w:type="auto"/>
          </w:tcPr>
          <w:p w:rsidR="007057E2" w:rsidRDefault="007057E2" w:rsidP="009C7408">
            <w:pPr>
              <w:pStyle w:val="ListParagraph"/>
              <w:spacing w:line="360" w:lineRule="auto"/>
              <w:ind w:left="0"/>
            </w:pPr>
          </w:p>
        </w:tc>
        <w:tc>
          <w:tcPr>
            <w:tcW w:w="0" w:type="auto"/>
          </w:tcPr>
          <w:p w:rsidR="007057E2" w:rsidRDefault="007057E2" w:rsidP="009C7408">
            <w:pPr>
              <w:pStyle w:val="ListParagraph"/>
              <w:spacing w:line="360" w:lineRule="auto"/>
              <w:ind w:left="0"/>
            </w:pPr>
            <w:r>
              <w:t>X</w:t>
            </w:r>
          </w:p>
        </w:tc>
        <w:tc>
          <w:tcPr>
            <w:tcW w:w="0" w:type="auto"/>
          </w:tcPr>
          <w:p w:rsidR="007057E2" w:rsidRDefault="007057E2" w:rsidP="009C7408">
            <w:pPr>
              <w:pStyle w:val="ListParagraph"/>
              <w:spacing w:line="360" w:lineRule="auto"/>
              <w:ind w:left="0"/>
            </w:pPr>
          </w:p>
        </w:tc>
        <w:tc>
          <w:tcPr>
            <w:tcW w:w="0" w:type="auto"/>
          </w:tcPr>
          <w:p w:rsidR="007057E2" w:rsidRDefault="007057E2" w:rsidP="009C7408">
            <w:pPr>
              <w:pStyle w:val="ListParagraph"/>
              <w:spacing w:line="360" w:lineRule="auto"/>
              <w:ind w:left="0"/>
            </w:pPr>
          </w:p>
        </w:tc>
        <w:tc>
          <w:tcPr>
            <w:tcW w:w="0" w:type="auto"/>
          </w:tcPr>
          <w:p w:rsidR="007057E2" w:rsidRDefault="007057E2" w:rsidP="009C7408">
            <w:pPr>
              <w:pStyle w:val="ListParagraph"/>
              <w:spacing w:line="360" w:lineRule="auto"/>
              <w:ind w:left="0"/>
            </w:pPr>
            <w:r>
              <w:t>X</w:t>
            </w:r>
          </w:p>
        </w:tc>
        <w:tc>
          <w:tcPr>
            <w:tcW w:w="0" w:type="auto"/>
          </w:tcPr>
          <w:p w:rsidR="007057E2" w:rsidRDefault="007057E2" w:rsidP="009C7408">
            <w:pPr>
              <w:pStyle w:val="ListParagraph"/>
              <w:spacing w:line="360" w:lineRule="auto"/>
              <w:ind w:left="0"/>
            </w:pPr>
          </w:p>
        </w:tc>
        <w:tc>
          <w:tcPr>
            <w:tcW w:w="0" w:type="auto"/>
          </w:tcPr>
          <w:p w:rsidR="007057E2" w:rsidRDefault="007057E2" w:rsidP="009C7408">
            <w:pPr>
              <w:pStyle w:val="ListParagraph"/>
              <w:spacing w:line="360" w:lineRule="auto"/>
              <w:ind w:left="0"/>
            </w:pPr>
          </w:p>
        </w:tc>
        <w:tc>
          <w:tcPr>
            <w:tcW w:w="0" w:type="auto"/>
          </w:tcPr>
          <w:p w:rsidR="007057E2" w:rsidRDefault="007057E2" w:rsidP="009C7408">
            <w:pPr>
              <w:pStyle w:val="ListParagraph"/>
              <w:spacing w:line="360" w:lineRule="auto"/>
              <w:ind w:left="0"/>
            </w:pPr>
            <w:r>
              <w:t>X</w:t>
            </w:r>
          </w:p>
        </w:tc>
        <w:tc>
          <w:tcPr>
            <w:tcW w:w="0" w:type="auto"/>
          </w:tcPr>
          <w:p w:rsidR="007057E2" w:rsidRDefault="007057E2" w:rsidP="009C7408">
            <w:pPr>
              <w:pStyle w:val="ListParagraph"/>
              <w:spacing w:line="360" w:lineRule="auto"/>
              <w:ind w:left="0"/>
            </w:pPr>
          </w:p>
        </w:tc>
        <w:tc>
          <w:tcPr>
            <w:tcW w:w="0" w:type="auto"/>
          </w:tcPr>
          <w:p w:rsidR="007057E2" w:rsidRDefault="007057E2" w:rsidP="009C7408">
            <w:pPr>
              <w:pStyle w:val="ListParagraph"/>
              <w:spacing w:line="360" w:lineRule="auto"/>
              <w:ind w:left="0"/>
            </w:pPr>
          </w:p>
        </w:tc>
        <w:tc>
          <w:tcPr>
            <w:tcW w:w="0" w:type="auto"/>
          </w:tcPr>
          <w:p w:rsidR="007057E2" w:rsidRDefault="007057E2" w:rsidP="009C7408">
            <w:pPr>
              <w:pStyle w:val="ListParagraph"/>
              <w:spacing w:line="360" w:lineRule="auto"/>
              <w:ind w:left="0"/>
            </w:pPr>
            <w:r>
              <w:t>X</w:t>
            </w:r>
          </w:p>
        </w:tc>
      </w:tr>
    </w:tbl>
    <w:p w:rsidR="007057E2" w:rsidRPr="006533FE" w:rsidRDefault="007057E2" w:rsidP="009C7408">
      <w:pPr>
        <w:pStyle w:val="Caption"/>
        <w:spacing w:line="360" w:lineRule="auto"/>
      </w:pPr>
      <w:bookmarkStart w:id="36" w:name="_Toc380362793"/>
      <w:r w:rsidRPr="006533FE">
        <w:t>Bảng</w:t>
      </w:r>
      <w:r>
        <w:t xml:space="preserve"> </w:t>
      </w:r>
      <w:fldSimple w:instr=" STYLEREF 1 \s ">
        <w:r w:rsidR="000D7FA9">
          <w:rPr>
            <w:noProof/>
          </w:rPr>
          <w:t>4</w:t>
        </w:r>
      </w:fldSimple>
      <w:r>
        <w:t>.</w:t>
      </w:r>
      <w:fldSimple w:instr=" SEQ Bảng \* ARABIC \s 1 ">
        <w:r w:rsidR="000D7FA9">
          <w:rPr>
            <w:noProof/>
          </w:rPr>
          <w:t>4</w:t>
        </w:r>
      </w:fldSimple>
      <w:r w:rsidRPr="006533FE">
        <w:t>. Kế hoạch bảo trì của một thiết bị tên là Máy bơm cốm 14 ngày trong 1 tháng bất kỳ.</w:t>
      </w:r>
      <w:bookmarkEnd w:id="36"/>
      <w:r w:rsidRPr="006533FE">
        <w:t xml:space="preserve"> </w:t>
      </w:r>
    </w:p>
    <w:p w:rsidR="007057E2" w:rsidRPr="006533FE" w:rsidRDefault="007057E2" w:rsidP="009C7408">
      <w:pPr>
        <w:pStyle w:val="ListParagraph"/>
        <w:spacing w:line="360" w:lineRule="auto"/>
        <w:ind w:left="1800"/>
        <w:rPr>
          <w:lang w:val="vi-VN"/>
        </w:rPr>
      </w:pPr>
      <w:r w:rsidRPr="006533FE">
        <w:rPr>
          <w:lang w:val="vi-VN"/>
        </w:rPr>
        <w:t>Ngày 17/2/2014, bảo trì máy bơm cốm:</w:t>
      </w:r>
    </w:p>
    <w:p w:rsidR="007057E2" w:rsidRPr="007057E2" w:rsidRDefault="007057E2" w:rsidP="009C7408">
      <w:pPr>
        <w:pStyle w:val="ListParagraph"/>
        <w:spacing w:line="360" w:lineRule="auto"/>
        <w:ind w:left="1800"/>
        <w:rPr>
          <w:lang w:val="vi-VN"/>
        </w:rPr>
      </w:pPr>
      <w:r w:rsidRPr="006533FE">
        <w:rPr>
          <w:lang w:val="vi-VN"/>
        </w:rPr>
        <w:tab/>
      </w:r>
      <w:r w:rsidRPr="007057E2">
        <w:rPr>
          <w:lang w:val="vi-VN"/>
        </w:rPr>
        <w:t xml:space="preserve">Động cơ điện: </w:t>
      </w:r>
    </w:p>
    <w:p w:rsidR="007057E2" w:rsidRPr="007057E2" w:rsidRDefault="007057E2" w:rsidP="009C7408">
      <w:pPr>
        <w:pStyle w:val="ListParagraph"/>
        <w:spacing w:line="360" w:lineRule="auto"/>
        <w:ind w:left="2520" w:firstLine="360"/>
        <w:rPr>
          <w:lang w:val="vi-VN"/>
        </w:rPr>
      </w:pPr>
      <w:r w:rsidRPr="007057E2">
        <w:rPr>
          <w:lang w:val="vi-VN"/>
        </w:rPr>
        <w:t>Thao tác: kiểm tra, làm sạch, hiệu chỉnh hoặc thay thế.</w:t>
      </w:r>
    </w:p>
    <w:p w:rsidR="007057E2" w:rsidRPr="007057E2" w:rsidRDefault="007057E2" w:rsidP="009C7408">
      <w:pPr>
        <w:pStyle w:val="ListParagraph"/>
        <w:spacing w:line="360" w:lineRule="auto"/>
        <w:ind w:left="1800"/>
        <w:rPr>
          <w:lang w:val="vi-VN"/>
        </w:rPr>
      </w:pPr>
      <w:r w:rsidRPr="007057E2">
        <w:rPr>
          <w:lang w:val="vi-VN"/>
        </w:rPr>
        <w:tab/>
        <w:t xml:space="preserve">Vòng bi: </w:t>
      </w:r>
    </w:p>
    <w:p w:rsidR="007057E2" w:rsidRPr="007057E2" w:rsidRDefault="007057E2" w:rsidP="009C7408">
      <w:pPr>
        <w:pStyle w:val="ListParagraph"/>
        <w:spacing w:line="360" w:lineRule="auto"/>
        <w:ind w:left="2520" w:firstLine="360"/>
        <w:rPr>
          <w:lang w:val="vi-VN"/>
        </w:rPr>
      </w:pPr>
      <w:r w:rsidRPr="007057E2">
        <w:rPr>
          <w:lang w:val="vi-VN"/>
        </w:rPr>
        <w:lastRenderedPageBreak/>
        <w:t xml:space="preserve">Thao tác: kiểm tra, làm sạch, hiệu chỉnh hoặc thay thế; bôi trơn. </w:t>
      </w:r>
    </w:p>
    <w:p w:rsidR="007057E2" w:rsidRPr="007057E2" w:rsidRDefault="007057E2" w:rsidP="009C7408">
      <w:pPr>
        <w:pStyle w:val="ListParagraph"/>
        <w:spacing w:line="360" w:lineRule="auto"/>
        <w:ind w:left="1800" w:firstLine="360"/>
        <w:rPr>
          <w:lang w:val="vi-VN"/>
        </w:rPr>
      </w:pPr>
      <w:r w:rsidRPr="007057E2">
        <w:rPr>
          <w:lang w:val="vi-VN"/>
        </w:rPr>
        <w:t xml:space="preserve">Đai thang: </w:t>
      </w:r>
    </w:p>
    <w:p w:rsidR="007057E2" w:rsidRPr="007057E2" w:rsidRDefault="007057E2" w:rsidP="009C7408">
      <w:pPr>
        <w:pStyle w:val="ListParagraph"/>
        <w:spacing w:line="360" w:lineRule="auto"/>
        <w:ind w:left="2520" w:firstLine="360"/>
        <w:rPr>
          <w:lang w:val="vi-VN"/>
        </w:rPr>
      </w:pPr>
      <w:r w:rsidRPr="007057E2">
        <w:rPr>
          <w:lang w:val="vi-VN"/>
        </w:rPr>
        <w:t>Thao tác: kiểm tra, làm sạch, hiệu chỉnh hoặc thay thế; có dùng khí nén để vệ sinh .</w:t>
      </w:r>
    </w:p>
    <w:p w:rsidR="00865A0A" w:rsidRPr="007057E2" w:rsidRDefault="00865A0A" w:rsidP="009C7408"/>
    <w:p w:rsidR="00CC01C6" w:rsidRPr="007057E2" w:rsidRDefault="00CC01C6" w:rsidP="009C7408">
      <w:pPr>
        <w:pStyle w:val="Heading2"/>
        <w:jc w:val="both"/>
      </w:pPr>
      <w:bookmarkStart w:id="37" w:name="_Toc380362812"/>
      <w:r w:rsidRPr="007057E2">
        <w:t>Bản thiết kế chi tiết của ứng dụng</w:t>
      </w:r>
      <w:bookmarkEnd w:id="37"/>
    </w:p>
    <w:p w:rsidR="0050647B" w:rsidRDefault="000823CA" w:rsidP="009C7408">
      <w:pPr>
        <w:pStyle w:val="Heading3"/>
        <w:rPr>
          <w:lang w:val="en-US"/>
        </w:rPr>
      </w:pPr>
      <w:bookmarkStart w:id="38" w:name="_Toc380362813"/>
      <w:r>
        <w:rPr>
          <w:lang w:val="en-US"/>
        </w:rPr>
        <w:t>C</w:t>
      </w:r>
      <w:r w:rsidRPr="000823CA">
        <w:rPr>
          <w:lang w:val="en-US"/>
        </w:rPr>
        <w:t>ấu</w:t>
      </w:r>
      <w:r>
        <w:rPr>
          <w:lang w:val="en-US"/>
        </w:rPr>
        <w:t xml:space="preserve"> tr</w:t>
      </w:r>
      <w:r w:rsidRPr="000823CA">
        <w:rPr>
          <w:lang w:val="en-US"/>
        </w:rPr>
        <w:t>úc</w:t>
      </w:r>
      <w:r>
        <w:rPr>
          <w:lang w:val="en-US"/>
        </w:rPr>
        <w:t xml:space="preserve"> </w:t>
      </w:r>
      <w:r w:rsidRPr="000823CA">
        <w:rPr>
          <w:lang w:val="en-US"/>
        </w:rPr>
        <w:t>ứng</w:t>
      </w:r>
      <w:r>
        <w:rPr>
          <w:lang w:val="en-US"/>
        </w:rPr>
        <w:t xml:space="preserve"> d</w:t>
      </w:r>
      <w:r w:rsidRPr="000823CA">
        <w:rPr>
          <w:lang w:val="en-US"/>
        </w:rPr>
        <w:t>ụng</w:t>
      </w:r>
      <w:bookmarkEnd w:id="38"/>
    </w:p>
    <w:p w:rsidR="00BB51B3" w:rsidRPr="00BB51B3" w:rsidRDefault="00BB51B3" w:rsidP="009C7408">
      <w:pPr>
        <w:jc w:val="center"/>
        <w:rPr>
          <w:lang w:val="en-US"/>
        </w:rPr>
      </w:pPr>
      <w:r w:rsidRPr="00BB51B3">
        <w:rPr>
          <w:noProof/>
          <w:lang w:val="en-US"/>
        </w:rPr>
        <w:drawing>
          <wp:inline distT="0" distB="0" distL="0" distR="0">
            <wp:extent cx="4114800" cy="4105275"/>
            <wp:effectExtent l="0" t="0" r="0" b="9525"/>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14800" cy="4105275"/>
                    </a:xfrm>
                    <a:prstGeom prst="rect">
                      <a:avLst/>
                    </a:prstGeom>
                  </pic:spPr>
                </pic:pic>
              </a:graphicData>
            </a:graphic>
          </wp:inline>
        </w:drawing>
      </w:r>
    </w:p>
    <w:p w:rsidR="00BB51B3" w:rsidRDefault="00BB51B3" w:rsidP="009C7408">
      <w:pPr>
        <w:pStyle w:val="Caption"/>
        <w:spacing w:line="360" w:lineRule="auto"/>
        <w:rPr>
          <w:lang w:val="en-US"/>
        </w:rPr>
      </w:pPr>
      <w:bookmarkStart w:id="39" w:name="_Toc380362753"/>
      <w:r>
        <w:rPr>
          <w:lang w:val="en-US"/>
        </w:rPr>
        <w:t>Hình</w:t>
      </w:r>
      <w:r w:rsidR="00093E7B">
        <w:rPr>
          <w:lang w:val="en-US"/>
        </w:rPr>
        <w:t xml:space="preserve"> </w:t>
      </w:r>
      <w:r w:rsidR="00EC77ED">
        <w:rPr>
          <w:lang w:val="en-US"/>
        </w:rPr>
        <w:fldChar w:fldCharType="begin"/>
      </w:r>
      <w:r w:rsidR="00EC77ED">
        <w:rPr>
          <w:lang w:val="en-US"/>
        </w:rPr>
        <w:instrText xml:space="preserve"> STYLEREF 1 \s </w:instrText>
      </w:r>
      <w:r w:rsidR="00EC77ED">
        <w:rPr>
          <w:lang w:val="en-US"/>
        </w:rPr>
        <w:fldChar w:fldCharType="separate"/>
      </w:r>
      <w:r w:rsidR="000D7FA9">
        <w:rPr>
          <w:noProof/>
          <w:lang w:val="en-US"/>
        </w:rPr>
        <w:t>4</w:t>
      </w:r>
      <w:r w:rsidR="00EC77ED">
        <w:rPr>
          <w:lang w:val="en-US"/>
        </w:rPr>
        <w:fldChar w:fldCharType="end"/>
      </w:r>
      <w:r w:rsidR="00EC77ED">
        <w:rPr>
          <w:lang w:val="en-US"/>
        </w:rPr>
        <w:t>.</w:t>
      </w:r>
      <w:r w:rsidR="00EC77ED">
        <w:rPr>
          <w:lang w:val="en-US"/>
        </w:rPr>
        <w:fldChar w:fldCharType="begin"/>
      </w:r>
      <w:r w:rsidR="00EC77ED">
        <w:rPr>
          <w:lang w:val="en-US"/>
        </w:rPr>
        <w:instrText xml:space="preserve"> SEQ Hình \* ARABIC \s 1 </w:instrText>
      </w:r>
      <w:r w:rsidR="00EC77ED">
        <w:rPr>
          <w:lang w:val="en-US"/>
        </w:rPr>
        <w:fldChar w:fldCharType="separate"/>
      </w:r>
      <w:r w:rsidR="000D7FA9">
        <w:rPr>
          <w:noProof/>
          <w:lang w:val="en-US"/>
        </w:rPr>
        <w:t>2</w:t>
      </w:r>
      <w:r w:rsidR="00EC77ED">
        <w:rPr>
          <w:lang w:val="en-US"/>
        </w:rPr>
        <w:fldChar w:fldCharType="end"/>
      </w:r>
      <w:r>
        <w:rPr>
          <w:lang w:val="en-US"/>
        </w:rPr>
        <w:t>. Sơ đồ cấu trúc ứng dụng</w:t>
      </w:r>
      <w:bookmarkEnd w:id="39"/>
    </w:p>
    <w:p w:rsidR="00BB51B3" w:rsidRPr="00CA3F0D" w:rsidRDefault="00BB51B3" w:rsidP="009F6F2C">
      <w:pPr>
        <w:pStyle w:val="ListParagraph"/>
        <w:numPr>
          <w:ilvl w:val="0"/>
          <w:numId w:val="4"/>
        </w:numPr>
        <w:spacing w:line="360" w:lineRule="auto"/>
      </w:pPr>
      <w:r w:rsidRPr="00CA3F0D">
        <w:t>Đầu tiên là giao diện đăng nhập, người dùng cần đăng nhập bằng tài khoản đã được cấp để có thể sử dụng các chức năng của ứng dụng</w:t>
      </w:r>
    </w:p>
    <w:p w:rsidR="00BB51B3" w:rsidRDefault="00BB51B3" w:rsidP="009F6F2C">
      <w:pPr>
        <w:pStyle w:val="ListParagraph"/>
        <w:numPr>
          <w:ilvl w:val="0"/>
          <w:numId w:val="4"/>
        </w:numPr>
        <w:spacing w:line="360" w:lineRule="auto"/>
      </w:pPr>
      <w:r w:rsidRPr="00CA3F0D">
        <w:t xml:space="preserve">Sau khi đăng nhập người dùng sẽ được chuyển đến giao diện Menu, gồm nhiều chức năng (tùy </w:t>
      </w:r>
      <w:proofErr w:type="gramStart"/>
      <w:r w:rsidRPr="00CA3F0D">
        <w:t>theo</w:t>
      </w:r>
      <w:proofErr w:type="gramEnd"/>
      <w:r w:rsidRPr="00CA3F0D">
        <w:t xml:space="preserve"> quyền hạn của tài khoản mà hiển thị). </w:t>
      </w:r>
    </w:p>
    <w:p w:rsidR="000823CA" w:rsidRDefault="00EB4DEB" w:rsidP="009C7408">
      <w:pPr>
        <w:pStyle w:val="Heading3"/>
        <w:rPr>
          <w:lang w:val="en-US"/>
        </w:rPr>
      </w:pPr>
      <w:bookmarkStart w:id="40" w:name="_Toc380362814"/>
      <w:r>
        <w:rPr>
          <w:lang w:val="en-US"/>
        </w:rPr>
        <w:lastRenderedPageBreak/>
        <w:t>Mô t</w:t>
      </w:r>
      <w:r w:rsidRPr="00EB4DEB">
        <w:rPr>
          <w:lang w:val="en-US"/>
        </w:rPr>
        <w:t>ả</w:t>
      </w:r>
      <w:r>
        <w:rPr>
          <w:lang w:val="en-US"/>
        </w:rPr>
        <w:t xml:space="preserve"> ch</w:t>
      </w:r>
      <w:r w:rsidRPr="00EB4DEB">
        <w:rPr>
          <w:lang w:val="en-US"/>
        </w:rPr>
        <w:t>ức</w:t>
      </w:r>
      <w:r>
        <w:rPr>
          <w:lang w:val="en-US"/>
        </w:rPr>
        <w:t xml:space="preserve"> n</w:t>
      </w:r>
      <w:r w:rsidRPr="00EB4DEB">
        <w:rPr>
          <w:lang w:val="en-US"/>
        </w:rPr>
        <w:t>ăng</w:t>
      </w:r>
      <w:r>
        <w:rPr>
          <w:lang w:val="en-US"/>
        </w:rPr>
        <w:t xml:space="preserve"> c</w:t>
      </w:r>
      <w:r w:rsidRPr="00EB4DEB">
        <w:rPr>
          <w:lang w:val="en-US"/>
        </w:rPr>
        <w:t>ủa</w:t>
      </w:r>
      <w:r>
        <w:rPr>
          <w:lang w:val="en-US"/>
        </w:rPr>
        <w:t xml:space="preserve"> </w:t>
      </w:r>
      <w:r w:rsidRPr="00EB4DEB">
        <w:rPr>
          <w:lang w:val="en-US"/>
        </w:rPr>
        <w:t>ứng</w:t>
      </w:r>
      <w:r>
        <w:rPr>
          <w:lang w:val="en-US"/>
        </w:rPr>
        <w:t xml:space="preserve"> d</w:t>
      </w:r>
      <w:r w:rsidRPr="00EB4DEB">
        <w:rPr>
          <w:lang w:val="en-US"/>
        </w:rPr>
        <w:t>ụng</w:t>
      </w:r>
      <w:bookmarkEnd w:id="40"/>
    </w:p>
    <w:p w:rsidR="003E0665" w:rsidRPr="003E0665" w:rsidRDefault="003E0665" w:rsidP="009C7408">
      <w:pPr>
        <w:pStyle w:val="Heading4"/>
        <w:rPr>
          <w:lang w:val="en-US"/>
        </w:rPr>
      </w:pPr>
      <w:r>
        <w:rPr>
          <w:lang w:val="en-US"/>
        </w:rPr>
        <w:t>Đ</w:t>
      </w:r>
      <w:r w:rsidRPr="003E0665">
        <w:rPr>
          <w:lang w:val="en-US"/>
        </w:rPr>
        <w:t>ăng</w:t>
      </w:r>
      <w:r>
        <w:rPr>
          <w:lang w:val="en-US"/>
        </w:rPr>
        <w:t xml:space="preserve"> nh</w:t>
      </w:r>
      <w:r w:rsidRPr="003E0665">
        <w:rPr>
          <w:lang w:val="en-US"/>
        </w:rPr>
        <w:t>ập</w:t>
      </w:r>
    </w:p>
    <w:p w:rsidR="003E0665" w:rsidRDefault="003E0665" w:rsidP="009C7408">
      <w:pPr>
        <w:ind w:left="227"/>
        <w:rPr>
          <w:lang w:val="en-US"/>
        </w:rPr>
      </w:pPr>
      <w:r w:rsidRPr="003E0665">
        <w:rPr>
          <w:noProof/>
          <w:lang w:val="en-US"/>
        </w:rPr>
        <w:drawing>
          <wp:inline distT="0" distB="0" distL="0" distR="0">
            <wp:extent cx="5124450" cy="3171825"/>
            <wp:effectExtent l="0" t="0" r="0" b="9525"/>
            <wp:docPr id="6" name="Picture 6" descr="Screenshot_2014-02-16-11-1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shot_2014-02-16-11-13-5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124450" cy="3171825"/>
                    </a:xfrm>
                    <a:prstGeom prst="rect">
                      <a:avLst/>
                    </a:prstGeom>
                    <a:noFill/>
                    <a:ln>
                      <a:noFill/>
                    </a:ln>
                  </pic:spPr>
                </pic:pic>
              </a:graphicData>
            </a:graphic>
          </wp:inline>
        </w:drawing>
      </w:r>
    </w:p>
    <w:p w:rsidR="00087845" w:rsidRPr="00441FF3" w:rsidRDefault="00087845" w:rsidP="009C7408">
      <w:pPr>
        <w:pStyle w:val="Caption"/>
        <w:spacing w:line="360" w:lineRule="auto"/>
        <w:rPr>
          <w:lang w:val="en-US"/>
        </w:rPr>
      </w:pPr>
      <w:bookmarkStart w:id="41" w:name="_Toc380362754"/>
      <w:r>
        <w:rPr>
          <w:lang w:val="en-US"/>
        </w:rPr>
        <w:t>Hình</w:t>
      </w:r>
      <w:r w:rsidR="002F7A57">
        <w:rPr>
          <w:lang w:val="en-US"/>
        </w:rPr>
        <w:t xml:space="preserve"> </w:t>
      </w:r>
      <w:r w:rsidR="00EC77ED">
        <w:rPr>
          <w:lang w:val="en-US"/>
        </w:rPr>
        <w:fldChar w:fldCharType="begin"/>
      </w:r>
      <w:r w:rsidR="00EC77ED">
        <w:rPr>
          <w:lang w:val="en-US"/>
        </w:rPr>
        <w:instrText xml:space="preserve"> STYLEREF 1 \s </w:instrText>
      </w:r>
      <w:r w:rsidR="00EC77ED">
        <w:rPr>
          <w:lang w:val="en-US"/>
        </w:rPr>
        <w:fldChar w:fldCharType="separate"/>
      </w:r>
      <w:r w:rsidR="000D7FA9">
        <w:rPr>
          <w:noProof/>
          <w:lang w:val="en-US"/>
        </w:rPr>
        <w:t>4</w:t>
      </w:r>
      <w:r w:rsidR="00EC77ED">
        <w:rPr>
          <w:lang w:val="en-US"/>
        </w:rPr>
        <w:fldChar w:fldCharType="end"/>
      </w:r>
      <w:r w:rsidR="00EC77ED">
        <w:rPr>
          <w:lang w:val="en-US"/>
        </w:rPr>
        <w:t>.</w:t>
      </w:r>
      <w:r w:rsidR="00EC77ED">
        <w:rPr>
          <w:lang w:val="en-US"/>
        </w:rPr>
        <w:fldChar w:fldCharType="begin"/>
      </w:r>
      <w:r w:rsidR="00EC77ED">
        <w:rPr>
          <w:lang w:val="en-US"/>
        </w:rPr>
        <w:instrText xml:space="preserve"> SEQ Hình \* ARABIC \s 1 </w:instrText>
      </w:r>
      <w:r w:rsidR="00EC77ED">
        <w:rPr>
          <w:lang w:val="en-US"/>
        </w:rPr>
        <w:fldChar w:fldCharType="separate"/>
      </w:r>
      <w:r w:rsidR="000D7FA9">
        <w:rPr>
          <w:noProof/>
          <w:lang w:val="en-US"/>
        </w:rPr>
        <w:t>3</w:t>
      </w:r>
      <w:r w:rsidR="00EC77ED">
        <w:rPr>
          <w:lang w:val="en-US"/>
        </w:rPr>
        <w:fldChar w:fldCharType="end"/>
      </w:r>
      <w:r>
        <w:rPr>
          <w:lang w:val="en-US"/>
        </w:rPr>
        <w:t>. Giao diện màn hình đăng nhập</w:t>
      </w:r>
      <w:bookmarkEnd w:id="41"/>
    </w:p>
    <w:p w:rsidR="00087845" w:rsidRDefault="00087845" w:rsidP="009C7408">
      <w:pPr>
        <w:ind w:firstLine="720"/>
        <w:rPr>
          <w:lang w:val="en-US"/>
        </w:rPr>
      </w:pPr>
      <w:r>
        <w:rPr>
          <w:lang w:val="en-US"/>
        </w:rPr>
        <w:t>Đăng nhập bằng tài khoản được cung cấp, phân loại tài khoản như sau:</w:t>
      </w:r>
    </w:p>
    <w:p w:rsidR="00087845" w:rsidRPr="006D0132" w:rsidRDefault="00087845" w:rsidP="009F6F2C">
      <w:pPr>
        <w:pStyle w:val="ListParagraph"/>
        <w:numPr>
          <w:ilvl w:val="0"/>
          <w:numId w:val="4"/>
        </w:numPr>
        <w:spacing w:line="360" w:lineRule="auto"/>
      </w:pPr>
      <w:r w:rsidRPr="006D0132">
        <w:t>Administrator: có tất cả các quyền hạn.</w:t>
      </w:r>
    </w:p>
    <w:p w:rsidR="00087845" w:rsidRPr="00BA05C8" w:rsidRDefault="00087845" w:rsidP="009F6F2C">
      <w:pPr>
        <w:pStyle w:val="ListParagraph"/>
        <w:numPr>
          <w:ilvl w:val="0"/>
          <w:numId w:val="4"/>
        </w:numPr>
        <w:spacing w:line="360" w:lineRule="auto"/>
      </w:pPr>
      <w:r w:rsidRPr="00BA05C8">
        <w:t>Giám đốc: Xem thông tin cá nhân, xem báo cáo.</w:t>
      </w:r>
    </w:p>
    <w:p w:rsidR="00087845" w:rsidRPr="006D0132" w:rsidRDefault="00087845" w:rsidP="009F6F2C">
      <w:pPr>
        <w:pStyle w:val="ListParagraph"/>
        <w:numPr>
          <w:ilvl w:val="0"/>
          <w:numId w:val="4"/>
        </w:numPr>
        <w:spacing w:line="360" w:lineRule="auto"/>
      </w:pPr>
      <w:r w:rsidRPr="006D0132">
        <w:t>Quản lý bảo trì: Lập kế hoạch bảo trì, xem danh sách bao trì, xem thông tin cá nhân, quản lý biên bản sửa chữa.</w:t>
      </w:r>
    </w:p>
    <w:p w:rsidR="00087845" w:rsidRPr="006D0132" w:rsidRDefault="00087845" w:rsidP="009F6F2C">
      <w:pPr>
        <w:pStyle w:val="ListParagraph"/>
        <w:numPr>
          <w:ilvl w:val="0"/>
          <w:numId w:val="4"/>
        </w:numPr>
        <w:spacing w:line="360" w:lineRule="auto"/>
      </w:pPr>
      <w:r w:rsidRPr="006D0132">
        <w:t>Quản lý thiết bị: quản lý thiết bị, xem thông tin cá nhân, quản lý biên bản sửa chữa.</w:t>
      </w:r>
    </w:p>
    <w:p w:rsidR="00087845" w:rsidRPr="006D0132" w:rsidRDefault="00087845" w:rsidP="009F6F2C">
      <w:pPr>
        <w:pStyle w:val="ListParagraph"/>
        <w:numPr>
          <w:ilvl w:val="0"/>
          <w:numId w:val="4"/>
        </w:numPr>
        <w:spacing w:line="360" w:lineRule="auto"/>
      </w:pPr>
      <w:r w:rsidRPr="006D0132">
        <w:t>Giám sát: xem thông tin cá nhân, quản lý biên bản sửa chữa.</w:t>
      </w:r>
    </w:p>
    <w:p w:rsidR="00087845" w:rsidRPr="006D0132" w:rsidRDefault="00087845" w:rsidP="009F6F2C">
      <w:pPr>
        <w:pStyle w:val="ListParagraph"/>
        <w:numPr>
          <w:ilvl w:val="0"/>
          <w:numId w:val="4"/>
        </w:numPr>
        <w:spacing w:line="360" w:lineRule="auto"/>
      </w:pPr>
      <w:r w:rsidRPr="006D0132">
        <w:t>Nhân viên bả</w:t>
      </w:r>
      <w:r w:rsidR="00BA05C8">
        <w:t xml:space="preserve">o trì: </w:t>
      </w:r>
      <w:r w:rsidRPr="006D0132">
        <w:t>xem danh sách bao trì, xem thông tin cá nhân, quản lý biên bản sửa chữa, báo hư thiết bị.</w:t>
      </w:r>
    </w:p>
    <w:p w:rsidR="00087845" w:rsidRPr="006D0132" w:rsidRDefault="00087845" w:rsidP="009F6F2C">
      <w:pPr>
        <w:pStyle w:val="ListParagraph"/>
        <w:numPr>
          <w:ilvl w:val="0"/>
          <w:numId w:val="4"/>
        </w:numPr>
        <w:spacing w:line="360" w:lineRule="auto"/>
      </w:pPr>
      <w:r w:rsidRPr="006D0132">
        <w:t>Nhân viên sản xuất: xem thông ti</w:t>
      </w:r>
      <w:r>
        <w:t xml:space="preserve">n cá nhân, </w:t>
      </w:r>
      <w:r w:rsidRPr="006D0132">
        <w:t>báo hư thiết bị.</w:t>
      </w:r>
    </w:p>
    <w:p w:rsidR="00087845" w:rsidRPr="006D0132" w:rsidRDefault="00087845" w:rsidP="009F6F2C">
      <w:pPr>
        <w:pStyle w:val="ListParagraph"/>
        <w:numPr>
          <w:ilvl w:val="0"/>
          <w:numId w:val="4"/>
        </w:numPr>
        <w:spacing w:line="360" w:lineRule="auto"/>
      </w:pPr>
      <w:r w:rsidRPr="006D0132">
        <w:t xml:space="preserve">Tùy </w:t>
      </w:r>
      <w:proofErr w:type="gramStart"/>
      <w:r w:rsidRPr="006D0132">
        <w:t>theo</w:t>
      </w:r>
      <w:proofErr w:type="gramEnd"/>
      <w:r w:rsidRPr="006D0132">
        <w:t xml:space="preserve"> nhu cầu sử dụng, </w:t>
      </w:r>
      <w:r>
        <w:t xml:space="preserve">Administrator </w:t>
      </w:r>
      <w:r w:rsidRPr="006D0132">
        <w:t>có thể gia hạn thêm quyền sử dụng cho các tài khoản khác</w:t>
      </w:r>
      <w:r>
        <w:t>.</w:t>
      </w:r>
    </w:p>
    <w:p w:rsidR="00087845" w:rsidRDefault="00BA05C8" w:rsidP="009C7408">
      <w:pPr>
        <w:pStyle w:val="Heading4"/>
        <w:rPr>
          <w:lang w:val="en-US"/>
        </w:rPr>
      </w:pPr>
      <w:r>
        <w:rPr>
          <w:lang w:val="en-US"/>
        </w:rPr>
        <w:lastRenderedPageBreak/>
        <w:t>Menu</w:t>
      </w:r>
    </w:p>
    <w:p w:rsidR="00BA05C8" w:rsidRDefault="00BA05C8" w:rsidP="009F6F2C">
      <w:pPr>
        <w:pStyle w:val="ListParagraph"/>
        <w:numPr>
          <w:ilvl w:val="0"/>
          <w:numId w:val="4"/>
        </w:numPr>
        <w:spacing w:line="360" w:lineRule="auto"/>
      </w:pPr>
      <w:r>
        <w:t>Luồng xử lý:</w:t>
      </w:r>
    </w:p>
    <w:p w:rsidR="00BA05C8" w:rsidRDefault="00BA05C8" w:rsidP="009F6F2C">
      <w:pPr>
        <w:pStyle w:val="ListParagraph"/>
        <w:numPr>
          <w:ilvl w:val="1"/>
          <w:numId w:val="4"/>
        </w:numPr>
        <w:spacing w:line="360" w:lineRule="auto"/>
      </w:pPr>
      <w:r>
        <w:t xml:space="preserve">Slide sang trái/phải, hoặc touch vào “mũi tên” để xem danh sách các chức năng </w:t>
      </w:r>
    </w:p>
    <w:p w:rsidR="00BA05C8" w:rsidRDefault="00BA05C8" w:rsidP="009F6F2C">
      <w:pPr>
        <w:pStyle w:val="ListParagraph"/>
        <w:numPr>
          <w:ilvl w:val="1"/>
          <w:numId w:val="4"/>
        </w:numPr>
        <w:spacing w:line="360" w:lineRule="auto"/>
      </w:pPr>
      <w:r>
        <w:t>Touch vào chức năng muốn sử dụng đê chuyện vào giao diện tương ứng.</w:t>
      </w:r>
    </w:p>
    <w:p w:rsidR="00BA05C8" w:rsidRDefault="00BA05C8" w:rsidP="009F6F2C">
      <w:pPr>
        <w:pStyle w:val="ListParagraph"/>
        <w:numPr>
          <w:ilvl w:val="0"/>
          <w:numId w:val="4"/>
        </w:numPr>
        <w:spacing w:line="360" w:lineRule="auto"/>
      </w:pPr>
      <w:r>
        <w:t>Mô tả:</w:t>
      </w:r>
    </w:p>
    <w:p w:rsidR="00BA05C8" w:rsidRDefault="00BA05C8" w:rsidP="009F6F2C">
      <w:pPr>
        <w:pStyle w:val="ListParagraph"/>
        <w:numPr>
          <w:ilvl w:val="1"/>
          <w:numId w:val="4"/>
        </w:numPr>
        <w:spacing w:line="360" w:lineRule="auto"/>
      </w:pPr>
      <w:r>
        <w:t xml:space="preserve">Danh sách chức năng được hiển thị </w:t>
      </w:r>
      <w:proofErr w:type="gramStart"/>
      <w:r>
        <w:t>theo</w:t>
      </w:r>
      <w:proofErr w:type="gramEnd"/>
      <w:r>
        <w:t xml:space="preserve"> quyền hạn của tài khoản.</w:t>
      </w:r>
    </w:p>
    <w:p w:rsidR="00BA05C8" w:rsidRDefault="00BA05C8" w:rsidP="009F6F2C">
      <w:pPr>
        <w:pStyle w:val="ListParagraph"/>
        <w:numPr>
          <w:ilvl w:val="1"/>
          <w:numId w:val="4"/>
        </w:numPr>
        <w:spacing w:line="360" w:lineRule="auto"/>
      </w:pPr>
      <w:r>
        <w:t>Khung hình chữ nhật phía dưới chứa mô tả của chức năng.</w:t>
      </w:r>
    </w:p>
    <w:p w:rsidR="00BA05C8" w:rsidRPr="00E57762" w:rsidRDefault="00BA05C8" w:rsidP="009C7408">
      <w:pPr>
        <w:pStyle w:val="ListParagraph"/>
        <w:spacing w:line="360" w:lineRule="auto"/>
        <w:ind w:left="1080"/>
      </w:pPr>
    </w:p>
    <w:p w:rsidR="00BA05C8" w:rsidRDefault="00BA05C8" w:rsidP="009C7408">
      <w:pPr>
        <w:jc w:val="center"/>
        <w:rPr>
          <w:lang w:val="en-US"/>
        </w:rPr>
      </w:pPr>
      <w:r>
        <w:rPr>
          <w:noProof/>
          <w:lang w:val="en-US"/>
        </w:rPr>
        <w:drawing>
          <wp:inline distT="0" distB="0" distL="0" distR="0">
            <wp:extent cx="5288280" cy="3295015"/>
            <wp:effectExtent l="19050" t="0" r="7620" b="0"/>
            <wp:docPr id="4" name="Picture 1" descr="Screenshot_2014-02-16-21-26-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_2014-02-16-21-26-58"/>
                    <pic:cNvPicPr>
                      <a:picLocks noChangeAspect="1" noChangeArrowheads="1"/>
                    </pic:cNvPicPr>
                  </pic:nvPicPr>
                  <pic:blipFill>
                    <a:blip r:embed="rId21"/>
                    <a:srcRect/>
                    <a:stretch>
                      <a:fillRect/>
                    </a:stretch>
                  </pic:blipFill>
                  <pic:spPr bwMode="auto">
                    <a:xfrm>
                      <a:off x="0" y="0"/>
                      <a:ext cx="5288280" cy="3295015"/>
                    </a:xfrm>
                    <a:prstGeom prst="rect">
                      <a:avLst/>
                    </a:prstGeom>
                    <a:noFill/>
                    <a:ln w="9525">
                      <a:noFill/>
                      <a:miter lim="800000"/>
                      <a:headEnd/>
                      <a:tailEnd/>
                    </a:ln>
                  </pic:spPr>
                </pic:pic>
              </a:graphicData>
            </a:graphic>
          </wp:inline>
        </w:drawing>
      </w:r>
    </w:p>
    <w:p w:rsidR="00BA05C8" w:rsidRDefault="00BA05C8" w:rsidP="009C7408">
      <w:pPr>
        <w:pStyle w:val="Caption"/>
        <w:spacing w:line="360" w:lineRule="auto"/>
        <w:rPr>
          <w:lang w:val="en-US"/>
        </w:rPr>
      </w:pPr>
      <w:bookmarkStart w:id="42" w:name="_Toc380362755"/>
      <w:r>
        <w:rPr>
          <w:lang w:val="en-US"/>
        </w:rPr>
        <w:t>Hình</w:t>
      </w:r>
      <w:r w:rsidR="0009714E">
        <w:rPr>
          <w:lang w:val="en-US"/>
        </w:rPr>
        <w:t xml:space="preserve"> </w:t>
      </w:r>
      <w:r w:rsidR="00EC77ED">
        <w:rPr>
          <w:lang w:val="en-US"/>
        </w:rPr>
        <w:fldChar w:fldCharType="begin"/>
      </w:r>
      <w:r w:rsidR="00EC77ED">
        <w:rPr>
          <w:lang w:val="en-US"/>
        </w:rPr>
        <w:instrText xml:space="preserve"> STYLEREF 1 \s </w:instrText>
      </w:r>
      <w:r w:rsidR="00EC77ED">
        <w:rPr>
          <w:lang w:val="en-US"/>
        </w:rPr>
        <w:fldChar w:fldCharType="separate"/>
      </w:r>
      <w:r w:rsidR="000D7FA9">
        <w:rPr>
          <w:noProof/>
          <w:lang w:val="en-US"/>
        </w:rPr>
        <w:t>4</w:t>
      </w:r>
      <w:r w:rsidR="00EC77ED">
        <w:rPr>
          <w:lang w:val="en-US"/>
        </w:rPr>
        <w:fldChar w:fldCharType="end"/>
      </w:r>
      <w:r w:rsidR="00EC77ED">
        <w:rPr>
          <w:lang w:val="en-US"/>
        </w:rPr>
        <w:t>.</w:t>
      </w:r>
      <w:r w:rsidR="00EC77ED">
        <w:rPr>
          <w:lang w:val="en-US"/>
        </w:rPr>
        <w:fldChar w:fldCharType="begin"/>
      </w:r>
      <w:r w:rsidR="00EC77ED">
        <w:rPr>
          <w:lang w:val="en-US"/>
        </w:rPr>
        <w:instrText xml:space="preserve"> SEQ Hình \* ARABIC \s 1 </w:instrText>
      </w:r>
      <w:r w:rsidR="00EC77ED">
        <w:rPr>
          <w:lang w:val="en-US"/>
        </w:rPr>
        <w:fldChar w:fldCharType="separate"/>
      </w:r>
      <w:r w:rsidR="000D7FA9">
        <w:rPr>
          <w:noProof/>
          <w:lang w:val="en-US"/>
        </w:rPr>
        <w:t>4</w:t>
      </w:r>
      <w:r w:rsidR="00EC77ED">
        <w:rPr>
          <w:lang w:val="en-US"/>
        </w:rPr>
        <w:fldChar w:fldCharType="end"/>
      </w:r>
      <w:r>
        <w:rPr>
          <w:lang w:val="en-US"/>
        </w:rPr>
        <w:t>. Giao diện màn hình menu</w:t>
      </w:r>
      <w:bookmarkEnd w:id="42"/>
    </w:p>
    <w:p w:rsidR="003468A3" w:rsidRDefault="008C2CCB" w:rsidP="009C7408">
      <w:pPr>
        <w:pStyle w:val="Heading4"/>
        <w:rPr>
          <w:lang w:val="en-US"/>
        </w:rPr>
      </w:pPr>
      <w:r>
        <w:rPr>
          <w:lang w:val="en-US"/>
        </w:rPr>
        <w:lastRenderedPageBreak/>
        <w:t>L</w:t>
      </w:r>
      <w:r w:rsidRPr="008C2CCB">
        <w:rPr>
          <w:lang w:val="en-US"/>
        </w:rPr>
        <w:t>ập</w:t>
      </w:r>
      <w:r>
        <w:rPr>
          <w:lang w:val="en-US"/>
        </w:rPr>
        <w:t xml:space="preserve"> k</w:t>
      </w:r>
      <w:r w:rsidRPr="008C2CCB">
        <w:rPr>
          <w:lang w:val="en-US"/>
        </w:rPr>
        <w:t>ế</w:t>
      </w:r>
      <w:r>
        <w:rPr>
          <w:lang w:val="en-US"/>
        </w:rPr>
        <w:t xml:space="preserve"> ho</w:t>
      </w:r>
      <w:r w:rsidRPr="008C2CCB">
        <w:rPr>
          <w:lang w:val="en-US"/>
        </w:rPr>
        <w:t>ạch</w:t>
      </w:r>
      <w:r>
        <w:rPr>
          <w:lang w:val="en-US"/>
        </w:rPr>
        <w:t xml:space="preserve"> b</w:t>
      </w:r>
      <w:r w:rsidRPr="008C2CCB">
        <w:rPr>
          <w:lang w:val="en-US"/>
        </w:rPr>
        <w:t>ảo</w:t>
      </w:r>
      <w:r>
        <w:rPr>
          <w:lang w:val="en-US"/>
        </w:rPr>
        <w:t xml:space="preserve"> tr</w:t>
      </w:r>
      <w:r w:rsidRPr="008C2CCB">
        <w:rPr>
          <w:lang w:val="en-US"/>
        </w:rPr>
        <w:t>ì</w:t>
      </w:r>
    </w:p>
    <w:p w:rsidR="00467EDC" w:rsidRDefault="00467EDC" w:rsidP="009C7408">
      <w:pPr>
        <w:jc w:val="center"/>
        <w:rPr>
          <w:lang w:val="en-US"/>
        </w:rPr>
      </w:pPr>
      <w:r w:rsidRPr="00467EDC">
        <w:rPr>
          <w:noProof/>
          <w:lang w:val="en-US"/>
        </w:rPr>
        <w:drawing>
          <wp:inline distT="0" distB="0" distL="0" distR="0">
            <wp:extent cx="3743325" cy="20669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43325" cy="2066925"/>
                    </a:xfrm>
                    <a:prstGeom prst="rect">
                      <a:avLst/>
                    </a:prstGeom>
                  </pic:spPr>
                </pic:pic>
              </a:graphicData>
            </a:graphic>
          </wp:inline>
        </w:drawing>
      </w:r>
    </w:p>
    <w:p w:rsidR="00BF34D9" w:rsidRDefault="00467EDC" w:rsidP="00252701">
      <w:pPr>
        <w:pStyle w:val="ListParagraph"/>
        <w:spacing w:line="360" w:lineRule="auto"/>
        <w:ind w:left="2160" w:firstLine="720"/>
      </w:pPr>
      <w:bookmarkStart w:id="43" w:name="_Toc380362756"/>
      <w:r w:rsidRPr="001257BF">
        <w:t>Hình</w:t>
      </w:r>
      <w:r>
        <w:t xml:space="preserve"> </w:t>
      </w:r>
      <w:r w:rsidR="00874769">
        <w:fldChar w:fldCharType="begin"/>
      </w:r>
      <w:r w:rsidR="00874769">
        <w:instrText xml:space="preserve"> STYLEREF 1 \s </w:instrText>
      </w:r>
      <w:r w:rsidR="00874769">
        <w:fldChar w:fldCharType="separate"/>
      </w:r>
      <w:r w:rsidR="000D7FA9">
        <w:rPr>
          <w:noProof/>
        </w:rPr>
        <w:t>4</w:t>
      </w:r>
      <w:r w:rsidR="00874769">
        <w:rPr>
          <w:noProof/>
        </w:rPr>
        <w:fldChar w:fldCharType="end"/>
      </w:r>
      <w:r w:rsidR="00EC77ED">
        <w:t>.</w:t>
      </w:r>
      <w:r w:rsidR="00874769">
        <w:fldChar w:fldCharType="begin"/>
      </w:r>
      <w:r w:rsidR="00874769">
        <w:instrText xml:space="preserve"> SEQ Hình \* ARABIC \s 1 </w:instrText>
      </w:r>
      <w:r w:rsidR="00874769">
        <w:fldChar w:fldCharType="separate"/>
      </w:r>
      <w:r w:rsidR="000D7FA9">
        <w:rPr>
          <w:noProof/>
        </w:rPr>
        <w:t>5</w:t>
      </w:r>
      <w:r w:rsidR="00874769">
        <w:rPr>
          <w:noProof/>
        </w:rPr>
        <w:fldChar w:fldCharType="end"/>
      </w:r>
      <w:r w:rsidR="00BF34D9" w:rsidRPr="00BF34D9">
        <w:t xml:space="preserve"> </w:t>
      </w:r>
      <w:r w:rsidR="00BF34D9" w:rsidRPr="003A5EA4">
        <w:t>Luồng xử lý</w:t>
      </w:r>
      <w:bookmarkEnd w:id="43"/>
    </w:p>
    <w:p w:rsidR="00252701" w:rsidRPr="00252701" w:rsidRDefault="00252701" w:rsidP="009F6F2C">
      <w:pPr>
        <w:pStyle w:val="ListParagraph"/>
        <w:numPr>
          <w:ilvl w:val="0"/>
          <w:numId w:val="4"/>
        </w:numPr>
      </w:pPr>
      <w:r>
        <w:t>L</w:t>
      </w:r>
      <w:r w:rsidRPr="00252701">
        <w:t>ập</w:t>
      </w:r>
      <w:r>
        <w:t xml:space="preserve"> k</w:t>
      </w:r>
      <w:r w:rsidRPr="00252701">
        <w:t>ế</w:t>
      </w:r>
      <w:r>
        <w:t xml:space="preserve"> ho</w:t>
      </w:r>
      <w:r w:rsidRPr="00252701">
        <w:t>ạch</w:t>
      </w:r>
      <w:r>
        <w:t xml:space="preserve"> b</w:t>
      </w:r>
      <w:r w:rsidRPr="00252701">
        <w:t>ảo</w:t>
      </w:r>
      <w:r>
        <w:t xml:space="preserve"> tr</w:t>
      </w:r>
      <w:r w:rsidRPr="00252701">
        <w:t>ì</w:t>
      </w:r>
    </w:p>
    <w:p w:rsidR="00BF34D9" w:rsidRDefault="00BF34D9" w:rsidP="009F6F2C">
      <w:pPr>
        <w:pStyle w:val="ListParagraph"/>
        <w:numPr>
          <w:ilvl w:val="1"/>
          <w:numId w:val="4"/>
        </w:numPr>
        <w:spacing w:line="360" w:lineRule="auto"/>
      </w:pPr>
      <w:r w:rsidRPr="003A5EA4">
        <w:t>Lấy danh sách thiết bị từ server</w:t>
      </w:r>
      <w:r>
        <w:t>.</w:t>
      </w:r>
      <w:r w:rsidRPr="003A5EA4">
        <w:t xml:space="preserve"> </w:t>
      </w:r>
    </w:p>
    <w:p w:rsidR="00BF34D9" w:rsidRDefault="00BF34D9" w:rsidP="009F6F2C">
      <w:pPr>
        <w:pStyle w:val="ListParagraph"/>
        <w:numPr>
          <w:ilvl w:val="1"/>
          <w:numId w:val="4"/>
        </w:numPr>
        <w:spacing w:line="360" w:lineRule="auto"/>
      </w:pPr>
      <w:r>
        <w:t>T</w:t>
      </w:r>
      <w:r w:rsidRPr="003A5EA4">
        <w:t>ouch vào danh sách thiết bị để xem thông tin chi tiế</w:t>
      </w:r>
      <w:r>
        <w:t>t.</w:t>
      </w:r>
      <w:r w:rsidRPr="003A5EA4">
        <w:t xml:space="preserve"> </w:t>
      </w:r>
    </w:p>
    <w:p w:rsidR="00BF34D9" w:rsidRDefault="00BF34D9" w:rsidP="009F6F2C">
      <w:pPr>
        <w:pStyle w:val="ListParagraph"/>
        <w:numPr>
          <w:ilvl w:val="1"/>
          <w:numId w:val="4"/>
        </w:numPr>
        <w:spacing w:line="360" w:lineRule="auto"/>
      </w:pPr>
      <w:r>
        <w:t>T</w:t>
      </w:r>
      <w:r w:rsidRPr="003A5EA4">
        <w:t>ouch vào các icon trên giao diện để thực hiện thao tác xóa, sửa.</w:t>
      </w:r>
      <w:r w:rsidRPr="003A5EA4">
        <w:tab/>
      </w:r>
    </w:p>
    <w:p w:rsidR="00BF34D9" w:rsidRDefault="00BF34D9" w:rsidP="009F6F2C">
      <w:pPr>
        <w:pStyle w:val="ListParagraph"/>
        <w:numPr>
          <w:ilvl w:val="0"/>
          <w:numId w:val="4"/>
        </w:numPr>
        <w:spacing w:line="360" w:lineRule="auto"/>
      </w:pPr>
      <w:r>
        <w:t>Mô tả:</w:t>
      </w:r>
    </w:p>
    <w:p w:rsidR="00BF34D9" w:rsidRDefault="00BF34D9" w:rsidP="009F6F2C">
      <w:pPr>
        <w:pStyle w:val="ListParagraph"/>
        <w:numPr>
          <w:ilvl w:val="1"/>
          <w:numId w:val="4"/>
        </w:numPr>
        <w:spacing w:line="360" w:lineRule="auto"/>
      </w:pPr>
      <w:r>
        <w:t xml:space="preserve">Lập kế hoạch bảo trì </w:t>
      </w:r>
      <w:proofErr w:type="gramStart"/>
      <w:r>
        <w:t>theo</w:t>
      </w:r>
      <w:proofErr w:type="gramEnd"/>
      <w:r>
        <w:t xml:space="preserve"> từng tháng.</w:t>
      </w:r>
    </w:p>
    <w:p w:rsidR="00BF34D9" w:rsidRDefault="00BF34D9" w:rsidP="009F6F2C">
      <w:pPr>
        <w:pStyle w:val="ListParagraph"/>
        <w:numPr>
          <w:ilvl w:val="1"/>
          <w:numId w:val="4"/>
        </w:numPr>
        <w:spacing w:line="360" w:lineRule="auto"/>
      </w:pPr>
      <w:r>
        <w:t xml:space="preserve">Danh sách các thiết bị cần bảo trì </w:t>
      </w:r>
      <w:proofErr w:type="gramStart"/>
      <w:r>
        <w:t>theo</w:t>
      </w:r>
      <w:proofErr w:type="gramEnd"/>
      <w:r>
        <w:t xml:space="preserve"> ngày sẽ được lấy theo bảng kế hoạch này.</w:t>
      </w:r>
    </w:p>
    <w:p w:rsidR="00BF34D9" w:rsidRDefault="00BF34D9" w:rsidP="009F6F2C">
      <w:pPr>
        <w:pStyle w:val="ListParagraph"/>
        <w:numPr>
          <w:ilvl w:val="1"/>
          <w:numId w:val="4"/>
        </w:numPr>
        <w:spacing w:line="360" w:lineRule="auto"/>
      </w:pPr>
      <w:r>
        <w:t xml:space="preserve">Có thể lọc danh sách lịch bảo </w:t>
      </w:r>
      <w:proofErr w:type="gramStart"/>
      <w:r>
        <w:t>theo</w:t>
      </w:r>
      <w:proofErr w:type="gramEnd"/>
      <w:r>
        <w:t xml:space="preserve"> tháng trì bằng cách nhập dữ liệu vào ô “Nhập tháng/năm”.</w:t>
      </w:r>
    </w:p>
    <w:p w:rsidR="00BF34D9" w:rsidRDefault="00BF34D9" w:rsidP="009F6F2C">
      <w:pPr>
        <w:pStyle w:val="ListParagraph"/>
        <w:numPr>
          <w:ilvl w:val="1"/>
          <w:numId w:val="4"/>
        </w:numPr>
        <w:spacing w:line="360" w:lineRule="auto"/>
      </w:pPr>
      <w:r>
        <w:t>Touch vào icon dấu “+” để tạo mới danh sách bảo trì.</w:t>
      </w:r>
    </w:p>
    <w:p w:rsidR="00BF34D9" w:rsidRDefault="00BF34D9" w:rsidP="009F6F2C">
      <w:pPr>
        <w:pStyle w:val="ListParagraph"/>
        <w:numPr>
          <w:ilvl w:val="1"/>
          <w:numId w:val="4"/>
        </w:numPr>
        <w:spacing w:line="360" w:lineRule="auto"/>
      </w:pPr>
      <w:r>
        <w:t>Chọn tháng trong ô “Tháng” để tạo lịch bảo trì cho tháng đó.</w:t>
      </w:r>
    </w:p>
    <w:p w:rsidR="00BF34D9" w:rsidRDefault="00BF34D9" w:rsidP="009F6F2C">
      <w:pPr>
        <w:pStyle w:val="ListParagraph"/>
        <w:numPr>
          <w:ilvl w:val="1"/>
          <w:numId w:val="4"/>
        </w:numPr>
        <w:spacing w:line="360" w:lineRule="auto"/>
      </w:pPr>
      <w:r>
        <w:t>Không thể tạo/sửa kế hoạch bảo trì cho những tháng đã qua.</w:t>
      </w:r>
    </w:p>
    <w:p w:rsidR="00BF34D9" w:rsidRDefault="00BF34D9" w:rsidP="009F6F2C">
      <w:pPr>
        <w:pStyle w:val="ListParagraph"/>
        <w:numPr>
          <w:ilvl w:val="1"/>
          <w:numId w:val="4"/>
        </w:numPr>
        <w:spacing w:line="360" w:lineRule="auto"/>
      </w:pPr>
      <w:r>
        <w:t>Không thể tạo mới kế hoạch bảo trì cho tháng x trong khi tháng x-1 chưa có kế hoạch bảo trì.</w:t>
      </w:r>
    </w:p>
    <w:p w:rsidR="00BF34D9" w:rsidRDefault="00BF34D9" w:rsidP="009F6F2C">
      <w:pPr>
        <w:pStyle w:val="ListParagraph"/>
        <w:numPr>
          <w:ilvl w:val="1"/>
          <w:numId w:val="4"/>
        </w:numPr>
        <w:spacing w:line="360" w:lineRule="auto"/>
      </w:pPr>
      <w:r>
        <w:t>Nhấn nút cập nhật để hoàn thành việc thêm/sửa lịch bảo trì.</w:t>
      </w:r>
    </w:p>
    <w:p w:rsidR="00BF34D9" w:rsidRPr="00AD6B87" w:rsidRDefault="00BF34D9" w:rsidP="009C7408">
      <w:pPr>
        <w:pStyle w:val="ListParagraph"/>
        <w:spacing w:line="360" w:lineRule="auto"/>
        <w:ind w:left="1800"/>
      </w:pPr>
    </w:p>
    <w:p w:rsidR="00BF34D9" w:rsidRDefault="00BF34D9" w:rsidP="009C7408">
      <w:pPr>
        <w:jc w:val="center"/>
        <w:rPr>
          <w:lang w:val="en-US"/>
        </w:rPr>
      </w:pPr>
      <w:r>
        <w:rPr>
          <w:noProof/>
          <w:highlight w:val="white"/>
          <w:lang w:val="en-US"/>
        </w:rPr>
        <w:lastRenderedPageBreak/>
        <w:drawing>
          <wp:inline distT="0" distB="0" distL="0" distR="0">
            <wp:extent cx="5143500" cy="3562985"/>
            <wp:effectExtent l="0" t="0" r="0" b="0"/>
            <wp:docPr id="7" name="Picture 1" descr="C:\Users\localadm\AppData\Local\Microsoft\Windows\INetCache\Content.Word\Screenshot_2014-02-16-11-28-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localadm\AppData\Local\Microsoft\Windows\INetCache\Content.Word\Screenshot_2014-02-16-11-28-43.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45814" cy="3564588"/>
                    </a:xfrm>
                    <a:prstGeom prst="rect">
                      <a:avLst/>
                    </a:prstGeom>
                    <a:noFill/>
                    <a:ln>
                      <a:noFill/>
                    </a:ln>
                  </pic:spPr>
                </pic:pic>
              </a:graphicData>
            </a:graphic>
          </wp:inline>
        </w:drawing>
      </w:r>
    </w:p>
    <w:p w:rsidR="00BF34D9" w:rsidRDefault="00BF34D9" w:rsidP="009C7408">
      <w:pPr>
        <w:pStyle w:val="Caption"/>
        <w:spacing w:line="360" w:lineRule="auto"/>
        <w:rPr>
          <w:lang w:val="en-US"/>
        </w:rPr>
      </w:pPr>
      <w:bookmarkStart w:id="44" w:name="_Toc380362757"/>
      <w:r>
        <w:rPr>
          <w:lang w:val="en-US"/>
        </w:rPr>
        <w:t xml:space="preserve">Hình </w:t>
      </w:r>
      <w:r w:rsidR="00EC77ED">
        <w:rPr>
          <w:lang w:val="en-US"/>
        </w:rPr>
        <w:fldChar w:fldCharType="begin"/>
      </w:r>
      <w:r w:rsidR="00EC77ED">
        <w:rPr>
          <w:lang w:val="en-US"/>
        </w:rPr>
        <w:instrText xml:space="preserve"> STYLEREF 1 \s </w:instrText>
      </w:r>
      <w:r w:rsidR="00EC77ED">
        <w:rPr>
          <w:lang w:val="en-US"/>
        </w:rPr>
        <w:fldChar w:fldCharType="separate"/>
      </w:r>
      <w:r w:rsidR="000D7FA9">
        <w:rPr>
          <w:noProof/>
          <w:lang w:val="en-US"/>
        </w:rPr>
        <w:t>4</w:t>
      </w:r>
      <w:r w:rsidR="00EC77ED">
        <w:rPr>
          <w:lang w:val="en-US"/>
        </w:rPr>
        <w:fldChar w:fldCharType="end"/>
      </w:r>
      <w:r w:rsidR="00EC77ED">
        <w:rPr>
          <w:lang w:val="en-US"/>
        </w:rPr>
        <w:t>.</w:t>
      </w:r>
      <w:r w:rsidR="00EC77ED">
        <w:rPr>
          <w:lang w:val="en-US"/>
        </w:rPr>
        <w:fldChar w:fldCharType="begin"/>
      </w:r>
      <w:r w:rsidR="00EC77ED">
        <w:rPr>
          <w:lang w:val="en-US"/>
        </w:rPr>
        <w:instrText xml:space="preserve"> SEQ Hình \* ARABIC \s 1 </w:instrText>
      </w:r>
      <w:r w:rsidR="00EC77ED">
        <w:rPr>
          <w:lang w:val="en-US"/>
        </w:rPr>
        <w:fldChar w:fldCharType="separate"/>
      </w:r>
      <w:r w:rsidR="000D7FA9">
        <w:rPr>
          <w:noProof/>
          <w:lang w:val="en-US"/>
        </w:rPr>
        <w:t>6</w:t>
      </w:r>
      <w:r w:rsidR="00EC77ED">
        <w:rPr>
          <w:lang w:val="en-US"/>
        </w:rPr>
        <w:fldChar w:fldCharType="end"/>
      </w:r>
      <w:r>
        <w:rPr>
          <w:lang w:val="en-US"/>
        </w:rPr>
        <w:t>. Giao diện màn hình lập kế hoạch bảo trì.</w:t>
      </w:r>
      <w:bookmarkEnd w:id="44"/>
    </w:p>
    <w:p w:rsidR="00467EDC" w:rsidRPr="00467EDC" w:rsidRDefault="00467EDC" w:rsidP="009C7408">
      <w:pPr>
        <w:jc w:val="center"/>
      </w:pPr>
    </w:p>
    <w:p w:rsidR="00BA05C8" w:rsidRDefault="00B5081F" w:rsidP="009C7408">
      <w:pPr>
        <w:pStyle w:val="Heading4"/>
        <w:rPr>
          <w:lang w:val="en-US"/>
        </w:rPr>
      </w:pPr>
      <w:r w:rsidRPr="00B5081F">
        <w:rPr>
          <w:lang w:val="en-US"/>
        </w:rPr>
        <w:t>Xem danh sách bảo trì</w:t>
      </w:r>
    </w:p>
    <w:p w:rsidR="001A708A" w:rsidRDefault="00F64601" w:rsidP="009C7408">
      <w:pPr>
        <w:jc w:val="center"/>
        <w:rPr>
          <w:lang w:val="en-US"/>
        </w:rPr>
      </w:pPr>
      <w:r w:rsidRPr="00F64601">
        <w:rPr>
          <w:noProof/>
          <w:lang w:val="en-US"/>
        </w:rPr>
        <w:drawing>
          <wp:inline distT="0" distB="0" distL="0" distR="0">
            <wp:extent cx="3086100" cy="2476500"/>
            <wp:effectExtent l="0" t="0" r="0" b="0"/>
            <wp:docPr id="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86100" cy="2476500"/>
                    </a:xfrm>
                    <a:prstGeom prst="rect">
                      <a:avLst/>
                    </a:prstGeom>
                  </pic:spPr>
                </pic:pic>
              </a:graphicData>
            </a:graphic>
          </wp:inline>
        </w:drawing>
      </w:r>
    </w:p>
    <w:p w:rsidR="0084565C" w:rsidRPr="00F509AA" w:rsidRDefault="0084565C" w:rsidP="009C7408">
      <w:pPr>
        <w:pStyle w:val="Caption"/>
        <w:spacing w:line="360" w:lineRule="auto"/>
      </w:pPr>
      <w:bookmarkStart w:id="45" w:name="_Toc380362758"/>
      <w:r w:rsidRPr="001257BF">
        <w:t>Hình</w:t>
      </w:r>
      <w:r>
        <w:rPr>
          <w:lang w:val="en-US"/>
        </w:rPr>
        <w:t xml:space="preserve"> </w:t>
      </w:r>
      <w:r w:rsidR="00EC77ED">
        <w:rPr>
          <w:lang w:val="en-US"/>
        </w:rPr>
        <w:fldChar w:fldCharType="begin"/>
      </w:r>
      <w:r w:rsidR="00EC77ED">
        <w:rPr>
          <w:lang w:val="en-US"/>
        </w:rPr>
        <w:instrText xml:space="preserve"> STYLEREF 1 \s </w:instrText>
      </w:r>
      <w:r w:rsidR="00EC77ED">
        <w:rPr>
          <w:lang w:val="en-US"/>
        </w:rPr>
        <w:fldChar w:fldCharType="separate"/>
      </w:r>
      <w:r w:rsidR="000D7FA9">
        <w:rPr>
          <w:noProof/>
          <w:lang w:val="en-US"/>
        </w:rPr>
        <w:t>4</w:t>
      </w:r>
      <w:r w:rsidR="00EC77ED">
        <w:rPr>
          <w:lang w:val="en-US"/>
        </w:rPr>
        <w:fldChar w:fldCharType="end"/>
      </w:r>
      <w:r w:rsidR="00EC77ED">
        <w:rPr>
          <w:lang w:val="en-US"/>
        </w:rPr>
        <w:t>.</w:t>
      </w:r>
      <w:r w:rsidR="00EC77ED">
        <w:rPr>
          <w:lang w:val="en-US"/>
        </w:rPr>
        <w:fldChar w:fldCharType="begin"/>
      </w:r>
      <w:r w:rsidR="00EC77ED">
        <w:rPr>
          <w:lang w:val="en-US"/>
        </w:rPr>
        <w:instrText xml:space="preserve"> SEQ Hình \* ARABIC \s 1 </w:instrText>
      </w:r>
      <w:r w:rsidR="00EC77ED">
        <w:rPr>
          <w:lang w:val="en-US"/>
        </w:rPr>
        <w:fldChar w:fldCharType="separate"/>
      </w:r>
      <w:r w:rsidR="000D7FA9">
        <w:rPr>
          <w:noProof/>
          <w:lang w:val="en-US"/>
        </w:rPr>
        <w:t>7</w:t>
      </w:r>
      <w:r w:rsidR="00EC77ED">
        <w:rPr>
          <w:lang w:val="en-US"/>
        </w:rPr>
        <w:fldChar w:fldCharType="end"/>
      </w:r>
      <w:r w:rsidRPr="001257BF">
        <w:t>. Sơ đồ chức năng xem danh sách bảo trì</w:t>
      </w:r>
      <w:r w:rsidRPr="00F509AA">
        <w:t>.</w:t>
      </w:r>
      <w:bookmarkEnd w:id="45"/>
    </w:p>
    <w:p w:rsidR="0084565C" w:rsidRDefault="0084565C" w:rsidP="009F6F2C">
      <w:pPr>
        <w:pStyle w:val="ListParagraph"/>
        <w:numPr>
          <w:ilvl w:val="0"/>
          <w:numId w:val="4"/>
        </w:numPr>
        <w:spacing w:line="360" w:lineRule="auto"/>
      </w:pPr>
      <w:r w:rsidRPr="003A5EA4">
        <w:t>Luồng xử lý:</w:t>
      </w:r>
    </w:p>
    <w:p w:rsidR="0084565C" w:rsidRDefault="0084565C" w:rsidP="009F6F2C">
      <w:pPr>
        <w:pStyle w:val="ListParagraph"/>
        <w:numPr>
          <w:ilvl w:val="1"/>
          <w:numId w:val="4"/>
        </w:numPr>
        <w:spacing w:line="360" w:lineRule="auto"/>
      </w:pPr>
      <w:r>
        <w:t>Lấy danh sách các thiết bị cần bảo trì từ server.</w:t>
      </w:r>
    </w:p>
    <w:p w:rsidR="0084565C" w:rsidRDefault="0084565C" w:rsidP="009F6F2C">
      <w:pPr>
        <w:pStyle w:val="ListParagraph"/>
        <w:numPr>
          <w:ilvl w:val="1"/>
          <w:numId w:val="4"/>
        </w:numPr>
        <w:spacing w:line="360" w:lineRule="auto"/>
      </w:pPr>
      <w:r>
        <w:lastRenderedPageBreak/>
        <w:t>Touch vào danh sách thiết bị để lấy danh sách chi tiết của thiết bị tương ứng.</w:t>
      </w:r>
    </w:p>
    <w:p w:rsidR="0084565C" w:rsidRDefault="0084565C" w:rsidP="009F6F2C">
      <w:pPr>
        <w:pStyle w:val="ListParagraph"/>
        <w:numPr>
          <w:ilvl w:val="1"/>
          <w:numId w:val="4"/>
        </w:numPr>
        <w:spacing w:line="360" w:lineRule="auto"/>
      </w:pPr>
      <w:r>
        <w:t>Touch vào danh sách thành phần thiết bị để lấy thông tin bảo trì.</w:t>
      </w:r>
    </w:p>
    <w:p w:rsidR="0084565C" w:rsidRDefault="0084565C" w:rsidP="009F6F2C">
      <w:pPr>
        <w:pStyle w:val="ListParagraph"/>
        <w:numPr>
          <w:ilvl w:val="1"/>
          <w:numId w:val="4"/>
        </w:numPr>
        <w:spacing w:line="360" w:lineRule="auto"/>
      </w:pPr>
      <w:r>
        <w:t>Touch vào icon “check” để xác nhận hoàn thành bảo trì thiết bị, chi tiết thiết bị.</w:t>
      </w:r>
    </w:p>
    <w:p w:rsidR="0084565C" w:rsidRDefault="0084565C" w:rsidP="009F6F2C">
      <w:pPr>
        <w:pStyle w:val="ListParagraph"/>
        <w:numPr>
          <w:ilvl w:val="0"/>
          <w:numId w:val="4"/>
        </w:numPr>
        <w:spacing w:line="360" w:lineRule="auto"/>
      </w:pPr>
      <w:r>
        <w:t>Mô tả:</w:t>
      </w:r>
    </w:p>
    <w:p w:rsidR="0084565C" w:rsidRDefault="0084565C" w:rsidP="009F6F2C">
      <w:pPr>
        <w:pStyle w:val="ListParagraph"/>
        <w:numPr>
          <w:ilvl w:val="1"/>
          <w:numId w:val="4"/>
        </w:numPr>
        <w:spacing w:line="360" w:lineRule="auto"/>
      </w:pPr>
      <w:r>
        <w:t>Kết hợp giữa thông tin thiết bị và lịch bảo trì để lấy danh sách thiết bị cần bảo trì trong ngày.</w:t>
      </w:r>
    </w:p>
    <w:p w:rsidR="0084565C" w:rsidRDefault="0084565C" w:rsidP="009F6F2C">
      <w:pPr>
        <w:pStyle w:val="ListParagraph"/>
        <w:numPr>
          <w:ilvl w:val="1"/>
          <w:numId w:val="4"/>
        </w:numPr>
        <w:spacing w:line="360" w:lineRule="auto"/>
      </w:pPr>
      <w:r>
        <w:t>Sau khi xác nhận hoàn thành bảo trì trạng thời gian bảo trì của thiết bị được cập nhật lại, thông tin bảo trì gồm (mã thiết bị bảo trì, người bảo trì, ngày bảo trì, ghi chú…) được lưu lại và có thê xem ở giao diện chức năng “Báo Cáo”.</w:t>
      </w:r>
    </w:p>
    <w:p w:rsidR="0084565C" w:rsidRPr="003A5EA4" w:rsidRDefault="0084565C" w:rsidP="009C7408">
      <w:pPr>
        <w:pStyle w:val="ListParagraph"/>
        <w:spacing w:line="360" w:lineRule="auto"/>
        <w:ind w:left="1800"/>
      </w:pPr>
    </w:p>
    <w:p w:rsidR="0084565C" w:rsidRDefault="0084565C" w:rsidP="009C7408">
      <w:pPr>
        <w:jc w:val="center"/>
      </w:pPr>
      <w:r>
        <w:rPr>
          <w:noProof/>
          <w:lang w:val="en-US"/>
        </w:rPr>
        <w:drawing>
          <wp:inline distT="0" distB="0" distL="0" distR="0">
            <wp:extent cx="5133975" cy="3352800"/>
            <wp:effectExtent l="0" t="0" r="9525" b="0"/>
            <wp:docPr id="10" name="Picture 10" descr="Screenshot_2014-02-16-11-1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reenshot_2014-02-16-11-15-4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33975" cy="3352800"/>
                    </a:xfrm>
                    <a:prstGeom prst="rect">
                      <a:avLst/>
                    </a:prstGeom>
                    <a:noFill/>
                    <a:ln>
                      <a:noFill/>
                    </a:ln>
                  </pic:spPr>
                </pic:pic>
              </a:graphicData>
            </a:graphic>
          </wp:inline>
        </w:drawing>
      </w:r>
    </w:p>
    <w:p w:rsidR="0084565C" w:rsidRDefault="0084565C" w:rsidP="009C7408">
      <w:pPr>
        <w:pStyle w:val="Caption"/>
        <w:spacing w:line="360" w:lineRule="auto"/>
      </w:pPr>
      <w:bookmarkStart w:id="46" w:name="_Toc380362759"/>
      <w:r w:rsidRPr="001257BF">
        <w:t>Hình</w:t>
      </w:r>
      <w:r w:rsidRPr="002D2E72">
        <w:t xml:space="preserve"> </w:t>
      </w:r>
      <w:fldSimple w:instr=" STYLEREF 1 \s ">
        <w:r w:rsidR="000D7FA9">
          <w:rPr>
            <w:noProof/>
          </w:rPr>
          <w:t>4</w:t>
        </w:r>
      </w:fldSimple>
      <w:r w:rsidR="00EC77ED">
        <w:t>.</w:t>
      </w:r>
      <w:fldSimple w:instr=" SEQ Hình \* ARABIC \s 1 ">
        <w:r w:rsidR="000D7FA9">
          <w:rPr>
            <w:noProof/>
          </w:rPr>
          <w:t>8</w:t>
        </w:r>
      </w:fldSimple>
      <w:r w:rsidRPr="001257BF">
        <w:t>. Giao diện màn hình xem danh sách bảo trì</w:t>
      </w:r>
      <w:bookmarkEnd w:id="46"/>
    </w:p>
    <w:p w:rsidR="00F64601" w:rsidRDefault="002D2E72" w:rsidP="009C7408">
      <w:pPr>
        <w:pStyle w:val="Heading4"/>
        <w:rPr>
          <w:lang w:val="en-US"/>
        </w:rPr>
      </w:pPr>
      <w:r>
        <w:rPr>
          <w:lang w:val="en-US"/>
        </w:rPr>
        <w:lastRenderedPageBreak/>
        <w:t>Qu</w:t>
      </w:r>
      <w:r w:rsidRPr="002D2E72">
        <w:rPr>
          <w:lang w:val="en-US"/>
        </w:rPr>
        <w:t>ản</w:t>
      </w:r>
      <w:r>
        <w:rPr>
          <w:lang w:val="en-US"/>
        </w:rPr>
        <w:t xml:space="preserve"> l</w:t>
      </w:r>
      <w:r w:rsidRPr="002D2E72">
        <w:rPr>
          <w:lang w:val="en-US"/>
        </w:rPr>
        <w:t>ý</w:t>
      </w:r>
      <w:r>
        <w:rPr>
          <w:lang w:val="en-US"/>
        </w:rPr>
        <w:t xml:space="preserve"> thi</w:t>
      </w:r>
      <w:r w:rsidRPr="002D2E72">
        <w:rPr>
          <w:lang w:val="en-US"/>
        </w:rPr>
        <w:t>ết</w:t>
      </w:r>
      <w:r>
        <w:rPr>
          <w:lang w:val="en-US"/>
        </w:rPr>
        <w:t xml:space="preserve"> b</w:t>
      </w:r>
      <w:r w:rsidRPr="002D2E72">
        <w:rPr>
          <w:lang w:val="en-US"/>
        </w:rPr>
        <w:t>ị</w:t>
      </w:r>
    </w:p>
    <w:p w:rsidR="002D2E72" w:rsidRDefault="002D2E72" w:rsidP="009C7408">
      <w:pPr>
        <w:jc w:val="center"/>
        <w:rPr>
          <w:lang w:val="en-US"/>
        </w:rPr>
      </w:pPr>
      <w:r w:rsidRPr="002D2E72">
        <w:rPr>
          <w:noProof/>
          <w:lang w:val="en-US"/>
        </w:rPr>
        <w:drawing>
          <wp:inline distT="0" distB="0" distL="0" distR="0">
            <wp:extent cx="3314700" cy="3724275"/>
            <wp:effectExtent l="0" t="0" r="0" b="9525"/>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14700" cy="3724275"/>
                    </a:xfrm>
                    <a:prstGeom prst="rect">
                      <a:avLst/>
                    </a:prstGeom>
                  </pic:spPr>
                </pic:pic>
              </a:graphicData>
            </a:graphic>
          </wp:inline>
        </w:drawing>
      </w:r>
    </w:p>
    <w:p w:rsidR="002D2E72" w:rsidRDefault="002D2E72" w:rsidP="009C7408">
      <w:pPr>
        <w:pStyle w:val="Caption"/>
        <w:spacing w:line="360" w:lineRule="auto"/>
      </w:pPr>
      <w:bookmarkStart w:id="47" w:name="_Toc380362760"/>
      <w:r w:rsidRPr="001257BF">
        <w:t>Hình</w:t>
      </w:r>
      <w:r>
        <w:rPr>
          <w:lang w:val="en-US"/>
        </w:rPr>
        <w:t xml:space="preserve"> </w:t>
      </w:r>
      <w:r w:rsidR="00EC77ED">
        <w:rPr>
          <w:lang w:val="en-US"/>
        </w:rPr>
        <w:fldChar w:fldCharType="begin"/>
      </w:r>
      <w:r w:rsidR="00EC77ED">
        <w:rPr>
          <w:lang w:val="en-US"/>
        </w:rPr>
        <w:instrText xml:space="preserve"> STYLEREF 1 \s </w:instrText>
      </w:r>
      <w:r w:rsidR="00EC77ED">
        <w:rPr>
          <w:lang w:val="en-US"/>
        </w:rPr>
        <w:fldChar w:fldCharType="separate"/>
      </w:r>
      <w:r w:rsidR="000D7FA9">
        <w:rPr>
          <w:noProof/>
          <w:lang w:val="en-US"/>
        </w:rPr>
        <w:t>4</w:t>
      </w:r>
      <w:r w:rsidR="00EC77ED">
        <w:rPr>
          <w:lang w:val="en-US"/>
        </w:rPr>
        <w:fldChar w:fldCharType="end"/>
      </w:r>
      <w:r w:rsidR="00EC77ED">
        <w:rPr>
          <w:lang w:val="en-US"/>
        </w:rPr>
        <w:t>.</w:t>
      </w:r>
      <w:r w:rsidR="00EC77ED">
        <w:rPr>
          <w:lang w:val="en-US"/>
        </w:rPr>
        <w:fldChar w:fldCharType="begin"/>
      </w:r>
      <w:r w:rsidR="00EC77ED">
        <w:rPr>
          <w:lang w:val="en-US"/>
        </w:rPr>
        <w:instrText xml:space="preserve"> SEQ Hình \* ARABIC \s 1 </w:instrText>
      </w:r>
      <w:r w:rsidR="00EC77ED">
        <w:rPr>
          <w:lang w:val="en-US"/>
        </w:rPr>
        <w:fldChar w:fldCharType="separate"/>
      </w:r>
      <w:r w:rsidR="000D7FA9">
        <w:rPr>
          <w:noProof/>
          <w:lang w:val="en-US"/>
        </w:rPr>
        <w:t>9</w:t>
      </w:r>
      <w:r w:rsidR="00EC77ED">
        <w:rPr>
          <w:lang w:val="en-US"/>
        </w:rPr>
        <w:fldChar w:fldCharType="end"/>
      </w:r>
      <w:r w:rsidRPr="001257BF">
        <w:t>. Sơ đồ chức năng quản lý thiết bị</w:t>
      </w:r>
      <w:bookmarkEnd w:id="47"/>
    </w:p>
    <w:p w:rsidR="002D2E72" w:rsidRDefault="002D2E72" w:rsidP="009F6F2C">
      <w:pPr>
        <w:pStyle w:val="ListParagraph"/>
        <w:numPr>
          <w:ilvl w:val="0"/>
          <w:numId w:val="4"/>
        </w:numPr>
        <w:spacing w:line="360" w:lineRule="auto"/>
      </w:pPr>
      <w:r>
        <w:t>Luồng xử lý:</w:t>
      </w:r>
    </w:p>
    <w:p w:rsidR="002D2E72" w:rsidRPr="00B7034D" w:rsidRDefault="002D2E72" w:rsidP="009F6F2C">
      <w:pPr>
        <w:pStyle w:val="ListParagraph"/>
        <w:numPr>
          <w:ilvl w:val="1"/>
          <w:numId w:val="4"/>
        </w:numPr>
        <w:spacing w:line="360" w:lineRule="auto"/>
      </w:pPr>
      <w:r w:rsidRPr="00B7034D">
        <w:t>Touch vào từng loại danh mục để lấy danh sách dữ liệu tương ứng</w:t>
      </w:r>
      <w:r>
        <w:t>.</w:t>
      </w:r>
    </w:p>
    <w:p w:rsidR="002D2E72" w:rsidRDefault="002D2E72" w:rsidP="009F6F2C">
      <w:pPr>
        <w:pStyle w:val="ListParagraph"/>
        <w:numPr>
          <w:ilvl w:val="1"/>
          <w:numId w:val="4"/>
        </w:numPr>
        <w:spacing w:line="360" w:lineRule="auto"/>
      </w:pPr>
      <w:r>
        <w:t>Touch vào danh sách để lấy thông tin chi tiết.</w:t>
      </w:r>
    </w:p>
    <w:p w:rsidR="002D2E72" w:rsidRDefault="002D2E72" w:rsidP="009F6F2C">
      <w:pPr>
        <w:pStyle w:val="ListParagraph"/>
        <w:numPr>
          <w:ilvl w:val="1"/>
          <w:numId w:val="4"/>
        </w:numPr>
        <w:spacing w:line="360" w:lineRule="auto"/>
      </w:pPr>
      <w:r>
        <w:t>Touch vào icon dấu “+” thêm chi tiết mới.</w:t>
      </w:r>
    </w:p>
    <w:p w:rsidR="002D2E72" w:rsidRDefault="002D2E72" w:rsidP="009F6F2C">
      <w:pPr>
        <w:pStyle w:val="ListParagraph"/>
        <w:numPr>
          <w:ilvl w:val="1"/>
          <w:numId w:val="4"/>
        </w:numPr>
        <w:spacing w:line="360" w:lineRule="auto"/>
      </w:pPr>
      <w:r>
        <w:t>Touch vào icon “edit” để hoàn thành việc thêm/sửa chi tiết.</w:t>
      </w:r>
    </w:p>
    <w:p w:rsidR="002D2E72" w:rsidRDefault="002D2E72" w:rsidP="009F6F2C">
      <w:pPr>
        <w:pStyle w:val="ListParagraph"/>
        <w:numPr>
          <w:ilvl w:val="1"/>
          <w:numId w:val="4"/>
        </w:numPr>
        <w:spacing w:line="360" w:lineRule="auto"/>
      </w:pPr>
      <w:r>
        <w:t>Touch vào icon “check” để hoàn thành việc thêm/sửa chi tiết.</w:t>
      </w:r>
    </w:p>
    <w:p w:rsidR="002D2E72" w:rsidRDefault="002D2E72" w:rsidP="009F6F2C">
      <w:pPr>
        <w:pStyle w:val="ListParagraph"/>
        <w:numPr>
          <w:ilvl w:val="1"/>
          <w:numId w:val="4"/>
        </w:numPr>
        <w:spacing w:line="360" w:lineRule="auto"/>
      </w:pPr>
      <w:r>
        <w:t>Touch vào icon “X” để xóa chi tiết.</w:t>
      </w:r>
    </w:p>
    <w:p w:rsidR="002D2E72" w:rsidRPr="00244576" w:rsidRDefault="002D2E72" w:rsidP="009F6F2C">
      <w:pPr>
        <w:pStyle w:val="ListParagraph"/>
        <w:numPr>
          <w:ilvl w:val="0"/>
          <w:numId w:val="4"/>
        </w:numPr>
        <w:spacing w:line="360" w:lineRule="auto"/>
      </w:pPr>
      <w:r>
        <w:t>Mô tả:</w:t>
      </w:r>
    </w:p>
    <w:p w:rsidR="002D2E72" w:rsidRPr="00306F3F" w:rsidRDefault="002D2E72" w:rsidP="009F6F2C">
      <w:pPr>
        <w:pStyle w:val="ListParagraph"/>
        <w:numPr>
          <w:ilvl w:val="1"/>
          <w:numId w:val="4"/>
        </w:numPr>
        <w:spacing w:line="360" w:lineRule="auto"/>
      </w:pPr>
      <w:r w:rsidRPr="00306F3F">
        <w:t xml:space="preserve">Danh mục gồm có: </w:t>
      </w:r>
    </w:p>
    <w:p w:rsidR="002D2E72" w:rsidRPr="00306F3F" w:rsidRDefault="002D2E72" w:rsidP="009F6F2C">
      <w:pPr>
        <w:pStyle w:val="ListParagraph"/>
        <w:numPr>
          <w:ilvl w:val="2"/>
          <w:numId w:val="4"/>
        </w:numPr>
        <w:spacing w:line="360" w:lineRule="auto"/>
      </w:pPr>
      <w:r w:rsidRPr="00306F3F">
        <w:t>Thiết bị: danh sách các thiết bị, mỗi thiết bị thuộc một loại thiết bị.</w:t>
      </w:r>
    </w:p>
    <w:p w:rsidR="002D2E72" w:rsidRPr="00306F3F" w:rsidRDefault="002D2E72" w:rsidP="009F6F2C">
      <w:pPr>
        <w:pStyle w:val="ListParagraph"/>
        <w:numPr>
          <w:ilvl w:val="2"/>
          <w:numId w:val="4"/>
        </w:numPr>
        <w:spacing w:line="360" w:lineRule="auto"/>
      </w:pPr>
      <w:r w:rsidRPr="00306F3F">
        <w:t>Loại thiết bị: danh sách các loại thiết bị, các loại thiết bị có chứa các chi tiết khác nhau.</w:t>
      </w:r>
    </w:p>
    <w:p w:rsidR="002D2E72" w:rsidRDefault="002D2E72" w:rsidP="009F6F2C">
      <w:pPr>
        <w:pStyle w:val="ListParagraph"/>
        <w:numPr>
          <w:ilvl w:val="2"/>
          <w:numId w:val="4"/>
        </w:numPr>
        <w:spacing w:line="360" w:lineRule="auto"/>
      </w:pPr>
      <w:r w:rsidRPr="00306F3F">
        <w:lastRenderedPageBreak/>
        <w:t xml:space="preserve">Loại chi tiết: mỗi loại chi tiết có chứa thông tin về </w:t>
      </w:r>
      <w:proofErr w:type="gramStart"/>
      <w:r w:rsidRPr="00306F3F">
        <w:t>chu</w:t>
      </w:r>
      <w:proofErr w:type="gramEnd"/>
      <w:r w:rsidRPr="00306F3F">
        <w:t xml:space="preserve"> kỳ bảo trì.</w:t>
      </w:r>
    </w:p>
    <w:p w:rsidR="002D2E72" w:rsidRDefault="002D2E72" w:rsidP="009C7408">
      <w:pPr>
        <w:pStyle w:val="ListParagraph"/>
        <w:spacing w:line="360" w:lineRule="auto"/>
        <w:ind w:left="1800"/>
      </w:pPr>
    </w:p>
    <w:p w:rsidR="002D2E72" w:rsidRDefault="002D2E72" w:rsidP="009C7408">
      <w:pPr>
        <w:jc w:val="center"/>
        <w:rPr>
          <w:noProof/>
          <w:lang w:val="en-US"/>
        </w:rPr>
      </w:pPr>
      <w:r>
        <w:rPr>
          <w:noProof/>
          <w:lang w:val="en-US"/>
        </w:rPr>
        <w:drawing>
          <wp:inline distT="0" distB="0" distL="0" distR="0">
            <wp:extent cx="5201920" cy="3260725"/>
            <wp:effectExtent l="19050" t="0" r="0" b="0"/>
            <wp:docPr id="12" name="Picture 1" descr="Screenshot_2014-02-16-21-2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_2014-02-16-21-22-18"/>
                    <pic:cNvPicPr>
                      <a:picLocks noChangeAspect="1" noChangeArrowheads="1"/>
                    </pic:cNvPicPr>
                  </pic:nvPicPr>
                  <pic:blipFill>
                    <a:blip r:embed="rId27"/>
                    <a:srcRect/>
                    <a:stretch>
                      <a:fillRect/>
                    </a:stretch>
                  </pic:blipFill>
                  <pic:spPr bwMode="auto">
                    <a:xfrm>
                      <a:off x="0" y="0"/>
                      <a:ext cx="5201920" cy="3260725"/>
                    </a:xfrm>
                    <a:prstGeom prst="rect">
                      <a:avLst/>
                    </a:prstGeom>
                    <a:noFill/>
                    <a:ln w="9525">
                      <a:noFill/>
                      <a:miter lim="800000"/>
                      <a:headEnd/>
                      <a:tailEnd/>
                    </a:ln>
                  </pic:spPr>
                </pic:pic>
              </a:graphicData>
            </a:graphic>
          </wp:inline>
        </w:drawing>
      </w:r>
    </w:p>
    <w:p w:rsidR="002D2E72" w:rsidRPr="00306F3F" w:rsidRDefault="002D2E72" w:rsidP="009C7408">
      <w:pPr>
        <w:pStyle w:val="Caption"/>
        <w:spacing w:line="360" w:lineRule="auto"/>
        <w:rPr>
          <w:lang w:val="en-US"/>
        </w:rPr>
      </w:pPr>
      <w:bookmarkStart w:id="48" w:name="_Toc380362761"/>
      <w:r>
        <w:rPr>
          <w:lang w:val="en-US"/>
        </w:rPr>
        <w:t xml:space="preserve">Hình </w:t>
      </w:r>
      <w:r w:rsidR="00EC77ED">
        <w:rPr>
          <w:lang w:val="en-US"/>
        </w:rPr>
        <w:fldChar w:fldCharType="begin"/>
      </w:r>
      <w:r w:rsidR="00EC77ED">
        <w:rPr>
          <w:lang w:val="en-US"/>
        </w:rPr>
        <w:instrText xml:space="preserve"> STYLEREF 1 \s </w:instrText>
      </w:r>
      <w:r w:rsidR="00EC77ED">
        <w:rPr>
          <w:lang w:val="en-US"/>
        </w:rPr>
        <w:fldChar w:fldCharType="separate"/>
      </w:r>
      <w:r w:rsidR="000D7FA9">
        <w:rPr>
          <w:noProof/>
          <w:lang w:val="en-US"/>
        </w:rPr>
        <w:t>4</w:t>
      </w:r>
      <w:r w:rsidR="00EC77ED">
        <w:rPr>
          <w:lang w:val="en-US"/>
        </w:rPr>
        <w:fldChar w:fldCharType="end"/>
      </w:r>
      <w:r w:rsidR="00EC77ED">
        <w:rPr>
          <w:lang w:val="en-US"/>
        </w:rPr>
        <w:t>.</w:t>
      </w:r>
      <w:r w:rsidR="00EC77ED">
        <w:rPr>
          <w:lang w:val="en-US"/>
        </w:rPr>
        <w:fldChar w:fldCharType="begin"/>
      </w:r>
      <w:r w:rsidR="00EC77ED">
        <w:rPr>
          <w:lang w:val="en-US"/>
        </w:rPr>
        <w:instrText xml:space="preserve"> SEQ Hình \* ARABIC \s 1 </w:instrText>
      </w:r>
      <w:r w:rsidR="00EC77ED">
        <w:rPr>
          <w:lang w:val="en-US"/>
        </w:rPr>
        <w:fldChar w:fldCharType="separate"/>
      </w:r>
      <w:r w:rsidR="000D7FA9">
        <w:rPr>
          <w:noProof/>
          <w:lang w:val="en-US"/>
        </w:rPr>
        <w:t>10</w:t>
      </w:r>
      <w:r w:rsidR="00EC77ED">
        <w:rPr>
          <w:lang w:val="en-US"/>
        </w:rPr>
        <w:fldChar w:fldCharType="end"/>
      </w:r>
      <w:r>
        <w:rPr>
          <w:lang w:val="en-US"/>
        </w:rPr>
        <w:t>. Giao diện màn hình quản lý thiết bị (đang hiển thị tab danh mục)</w:t>
      </w:r>
      <w:bookmarkEnd w:id="48"/>
    </w:p>
    <w:p w:rsidR="002D2E72" w:rsidRDefault="002D2E72" w:rsidP="009F6F2C">
      <w:pPr>
        <w:pStyle w:val="ListParagraph"/>
        <w:numPr>
          <w:ilvl w:val="0"/>
          <w:numId w:val="4"/>
        </w:numPr>
        <w:spacing w:line="360" w:lineRule="auto"/>
      </w:pPr>
      <w:r w:rsidRPr="00306F3F">
        <w:t>Ví dụ:</w:t>
      </w:r>
    </w:p>
    <w:p w:rsidR="002D2E72" w:rsidRDefault="002D2E72" w:rsidP="009F6F2C">
      <w:pPr>
        <w:pStyle w:val="ListParagraph"/>
        <w:numPr>
          <w:ilvl w:val="3"/>
          <w:numId w:val="4"/>
        </w:numPr>
        <w:spacing w:line="360" w:lineRule="auto"/>
      </w:pPr>
      <w:r>
        <w:t>Thiết bị “Băng tải bố 1” thuộc loại thiết bị “Băng tải bố”</w:t>
      </w:r>
    </w:p>
    <w:p w:rsidR="002D2E72" w:rsidRPr="0046315F" w:rsidRDefault="002D2E72" w:rsidP="009F6F2C">
      <w:pPr>
        <w:pStyle w:val="ListParagraph"/>
        <w:numPr>
          <w:ilvl w:val="3"/>
          <w:numId w:val="4"/>
        </w:numPr>
        <w:spacing w:line="360" w:lineRule="auto"/>
        <w:rPr>
          <w:lang w:val="vi-VN"/>
        </w:rPr>
      </w:pPr>
      <w:r w:rsidRPr="0046315F">
        <w:rPr>
          <w:lang w:val="vi-VN"/>
        </w:rPr>
        <w:t>Loại thiết bị “Băng tải bố” gồm các loại chi tiết: “Động cơ điện”, “roto”, “stato”, “vòng bi”…</w:t>
      </w:r>
    </w:p>
    <w:p w:rsidR="002D2E72" w:rsidRPr="00397956" w:rsidRDefault="002D2E72" w:rsidP="009F6F2C">
      <w:pPr>
        <w:pStyle w:val="ListParagraph"/>
        <w:numPr>
          <w:ilvl w:val="3"/>
          <w:numId w:val="4"/>
        </w:numPr>
        <w:spacing w:line="360" w:lineRule="auto"/>
        <w:rPr>
          <w:lang w:val="vi-VN"/>
        </w:rPr>
      </w:pPr>
      <w:r w:rsidRPr="00397956">
        <w:rPr>
          <w:lang w:val="vi-VN"/>
        </w:rPr>
        <w:t>Loại chi tiết “Động cơ điện” thuộc loại thiết bị “Băng tải bố”, có chu kỳ bảo trì: “kiểm tra hàng ngày, lau chùi mỗi 50h, thay thế sau 12000 giờ…”.</w:t>
      </w:r>
    </w:p>
    <w:p w:rsidR="002D2E72" w:rsidRPr="00397956" w:rsidRDefault="002D2E72" w:rsidP="009C7408">
      <w:pPr>
        <w:pStyle w:val="ListParagraph"/>
        <w:spacing w:line="360" w:lineRule="auto"/>
        <w:ind w:left="2520"/>
        <w:rPr>
          <w:lang w:val="vi-VN"/>
        </w:rPr>
      </w:pPr>
    </w:p>
    <w:p w:rsidR="002D2E72" w:rsidRDefault="002D2E72" w:rsidP="009C7408">
      <w:pPr>
        <w:jc w:val="center"/>
        <w:rPr>
          <w:lang w:val="en-US"/>
        </w:rPr>
      </w:pPr>
      <w:r>
        <w:rPr>
          <w:noProof/>
          <w:lang w:val="en-US"/>
        </w:rPr>
        <w:lastRenderedPageBreak/>
        <w:drawing>
          <wp:inline distT="0" distB="0" distL="0" distR="0">
            <wp:extent cx="5245100" cy="3269615"/>
            <wp:effectExtent l="19050" t="0" r="0" b="0"/>
            <wp:docPr id="11" name="Picture 2" descr="Screenshot_2014-02-16-21-2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_2014-02-16-21-22-12"/>
                    <pic:cNvPicPr>
                      <a:picLocks noChangeAspect="1" noChangeArrowheads="1"/>
                    </pic:cNvPicPr>
                  </pic:nvPicPr>
                  <pic:blipFill>
                    <a:blip r:embed="rId28"/>
                    <a:srcRect/>
                    <a:stretch>
                      <a:fillRect/>
                    </a:stretch>
                  </pic:blipFill>
                  <pic:spPr bwMode="auto">
                    <a:xfrm>
                      <a:off x="0" y="0"/>
                      <a:ext cx="5245100" cy="3269615"/>
                    </a:xfrm>
                    <a:prstGeom prst="rect">
                      <a:avLst/>
                    </a:prstGeom>
                    <a:noFill/>
                    <a:ln w="9525">
                      <a:noFill/>
                      <a:miter lim="800000"/>
                      <a:headEnd/>
                      <a:tailEnd/>
                    </a:ln>
                  </pic:spPr>
                </pic:pic>
              </a:graphicData>
            </a:graphic>
          </wp:inline>
        </w:drawing>
      </w:r>
    </w:p>
    <w:p w:rsidR="002D2E72" w:rsidRDefault="002D2E72" w:rsidP="009C7408">
      <w:pPr>
        <w:pStyle w:val="Caption"/>
        <w:spacing w:line="360" w:lineRule="auto"/>
        <w:rPr>
          <w:lang w:val="en-US"/>
        </w:rPr>
      </w:pPr>
      <w:bookmarkStart w:id="49" w:name="_Toc380362762"/>
      <w:r>
        <w:rPr>
          <w:lang w:val="en-US"/>
        </w:rPr>
        <w:t xml:space="preserve">Hình </w:t>
      </w:r>
      <w:r w:rsidR="00EC77ED">
        <w:rPr>
          <w:lang w:val="en-US"/>
        </w:rPr>
        <w:fldChar w:fldCharType="begin"/>
      </w:r>
      <w:r w:rsidR="00EC77ED">
        <w:rPr>
          <w:lang w:val="en-US"/>
        </w:rPr>
        <w:instrText xml:space="preserve"> STYLEREF 1 \s </w:instrText>
      </w:r>
      <w:r w:rsidR="00EC77ED">
        <w:rPr>
          <w:lang w:val="en-US"/>
        </w:rPr>
        <w:fldChar w:fldCharType="separate"/>
      </w:r>
      <w:r w:rsidR="000D7FA9">
        <w:rPr>
          <w:noProof/>
          <w:lang w:val="en-US"/>
        </w:rPr>
        <w:t>4</w:t>
      </w:r>
      <w:r w:rsidR="00EC77ED">
        <w:rPr>
          <w:lang w:val="en-US"/>
        </w:rPr>
        <w:fldChar w:fldCharType="end"/>
      </w:r>
      <w:r w:rsidR="00EC77ED">
        <w:rPr>
          <w:lang w:val="en-US"/>
        </w:rPr>
        <w:t>.</w:t>
      </w:r>
      <w:r w:rsidR="00EC77ED">
        <w:rPr>
          <w:lang w:val="en-US"/>
        </w:rPr>
        <w:fldChar w:fldCharType="begin"/>
      </w:r>
      <w:r w:rsidR="00EC77ED">
        <w:rPr>
          <w:lang w:val="en-US"/>
        </w:rPr>
        <w:instrText xml:space="preserve"> SEQ Hình \* ARABIC \s 1 </w:instrText>
      </w:r>
      <w:r w:rsidR="00EC77ED">
        <w:rPr>
          <w:lang w:val="en-US"/>
        </w:rPr>
        <w:fldChar w:fldCharType="separate"/>
      </w:r>
      <w:r w:rsidR="000D7FA9">
        <w:rPr>
          <w:noProof/>
          <w:lang w:val="en-US"/>
        </w:rPr>
        <w:t>11</w:t>
      </w:r>
      <w:r w:rsidR="00EC77ED">
        <w:rPr>
          <w:lang w:val="en-US"/>
        </w:rPr>
        <w:fldChar w:fldCharType="end"/>
      </w:r>
      <w:r>
        <w:rPr>
          <w:lang w:val="en-US"/>
        </w:rPr>
        <w:t>. Giao diện màn hình quản lý thiết bị (đang hiển thị danh sách chi tiết).</w:t>
      </w:r>
      <w:bookmarkEnd w:id="49"/>
    </w:p>
    <w:p w:rsidR="002D2E72" w:rsidRDefault="00D90772" w:rsidP="009C7408">
      <w:pPr>
        <w:pStyle w:val="Heading4"/>
        <w:rPr>
          <w:lang w:val="en-US"/>
        </w:rPr>
      </w:pPr>
      <w:r>
        <w:rPr>
          <w:lang w:val="en-US"/>
        </w:rPr>
        <w:t>B</w:t>
      </w:r>
      <w:r w:rsidR="00250BEF" w:rsidRPr="00250BEF">
        <w:rPr>
          <w:lang w:val="en-US"/>
        </w:rPr>
        <w:t>áo</w:t>
      </w:r>
      <w:r w:rsidR="00250BEF">
        <w:rPr>
          <w:lang w:val="en-US"/>
        </w:rPr>
        <w:t xml:space="preserve"> h</w:t>
      </w:r>
      <w:r w:rsidR="00250BEF" w:rsidRPr="00250BEF">
        <w:rPr>
          <w:lang w:val="en-US"/>
        </w:rPr>
        <w:t>ư</w:t>
      </w:r>
      <w:r w:rsidR="00250BEF">
        <w:rPr>
          <w:lang w:val="en-US"/>
        </w:rPr>
        <w:t xml:space="preserve"> thi</w:t>
      </w:r>
      <w:r w:rsidR="00250BEF" w:rsidRPr="00250BEF">
        <w:rPr>
          <w:lang w:val="en-US"/>
        </w:rPr>
        <w:t>ết</w:t>
      </w:r>
      <w:r w:rsidR="00250BEF">
        <w:rPr>
          <w:lang w:val="en-US"/>
        </w:rPr>
        <w:t xml:space="preserve"> b</w:t>
      </w:r>
      <w:r w:rsidR="00250BEF" w:rsidRPr="00250BEF">
        <w:rPr>
          <w:lang w:val="en-US"/>
        </w:rPr>
        <w:t>ị</w:t>
      </w:r>
    </w:p>
    <w:p w:rsidR="00F13550" w:rsidRDefault="00F13550" w:rsidP="009C7408">
      <w:pPr>
        <w:jc w:val="center"/>
        <w:rPr>
          <w:lang w:val="en-US"/>
        </w:rPr>
      </w:pPr>
      <w:r w:rsidRPr="00F13550">
        <w:rPr>
          <w:noProof/>
          <w:lang w:val="en-US"/>
        </w:rPr>
        <w:drawing>
          <wp:inline distT="0" distB="0" distL="0" distR="0">
            <wp:extent cx="3305175" cy="1047750"/>
            <wp:effectExtent l="0" t="0" r="9525" b="0"/>
            <wp:docPr id="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05175" cy="1047750"/>
                    </a:xfrm>
                    <a:prstGeom prst="rect">
                      <a:avLst/>
                    </a:prstGeom>
                  </pic:spPr>
                </pic:pic>
              </a:graphicData>
            </a:graphic>
          </wp:inline>
        </w:drawing>
      </w:r>
    </w:p>
    <w:p w:rsidR="00F13550" w:rsidRPr="0046315F" w:rsidRDefault="00F13550" w:rsidP="009C7408">
      <w:pPr>
        <w:pStyle w:val="Caption"/>
        <w:spacing w:line="360" w:lineRule="auto"/>
      </w:pPr>
      <w:bookmarkStart w:id="50" w:name="_Toc380362763"/>
      <w:r w:rsidRPr="001257BF">
        <w:t>Hình</w:t>
      </w:r>
      <w:r>
        <w:rPr>
          <w:lang w:val="en-US"/>
        </w:rPr>
        <w:t xml:space="preserve"> </w:t>
      </w:r>
      <w:r w:rsidR="00EC77ED">
        <w:rPr>
          <w:lang w:val="en-US"/>
        </w:rPr>
        <w:fldChar w:fldCharType="begin"/>
      </w:r>
      <w:r w:rsidR="00EC77ED">
        <w:rPr>
          <w:lang w:val="en-US"/>
        </w:rPr>
        <w:instrText xml:space="preserve"> STYLEREF 1 \s </w:instrText>
      </w:r>
      <w:r w:rsidR="00EC77ED">
        <w:rPr>
          <w:lang w:val="en-US"/>
        </w:rPr>
        <w:fldChar w:fldCharType="separate"/>
      </w:r>
      <w:r w:rsidR="000D7FA9">
        <w:rPr>
          <w:noProof/>
          <w:lang w:val="en-US"/>
        </w:rPr>
        <w:t>4</w:t>
      </w:r>
      <w:r w:rsidR="00EC77ED">
        <w:rPr>
          <w:lang w:val="en-US"/>
        </w:rPr>
        <w:fldChar w:fldCharType="end"/>
      </w:r>
      <w:r w:rsidR="00EC77ED">
        <w:rPr>
          <w:lang w:val="en-US"/>
        </w:rPr>
        <w:t>.</w:t>
      </w:r>
      <w:r w:rsidR="00EC77ED">
        <w:rPr>
          <w:lang w:val="en-US"/>
        </w:rPr>
        <w:fldChar w:fldCharType="begin"/>
      </w:r>
      <w:r w:rsidR="00EC77ED">
        <w:rPr>
          <w:lang w:val="en-US"/>
        </w:rPr>
        <w:instrText xml:space="preserve"> SEQ Hình \* ARABIC \s 1 </w:instrText>
      </w:r>
      <w:r w:rsidR="00EC77ED">
        <w:rPr>
          <w:lang w:val="en-US"/>
        </w:rPr>
        <w:fldChar w:fldCharType="separate"/>
      </w:r>
      <w:r w:rsidR="000D7FA9">
        <w:rPr>
          <w:noProof/>
          <w:lang w:val="en-US"/>
        </w:rPr>
        <w:t>12</w:t>
      </w:r>
      <w:r w:rsidR="00EC77ED">
        <w:rPr>
          <w:lang w:val="en-US"/>
        </w:rPr>
        <w:fldChar w:fldCharType="end"/>
      </w:r>
      <w:r w:rsidRPr="001257BF">
        <w:t>. Sơ đồ chức năng báo hư thiết bị</w:t>
      </w:r>
      <w:r w:rsidRPr="0046315F">
        <w:t>.</w:t>
      </w:r>
      <w:bookmarkEnd w:id="50"/>
    </w:p>
    <w:p w:rsidR="00F13550" w:rsidRDefault="00F13550" w:rsidP="009F6F2C">
      <w:pPr>
        <w:pStyle w:val="ListParagraph"/>
        <w:numPr>
          <w:ilvl w:val="0"/>
          <w:numId w:val="4"/>
        </w:numPr>
        <w:spacing w:line="360" w:lineRule="auto"/>
      </w:pPr>
      <w:r w:rsidRPr="00AD0A57">
        <w:t>Luồng xử lý</w:t>
      </w:r>
      <w:r>
        <w:t>:</w:t>
      </w:r>
    </w:p>
    <w:p w:rsidR="00F13550" w:rsidRDefault="00F13550" w:rsidP="009F6F2C">
      <w:pPr>
        <w:pStyle w:val="ListParagraph"/>
        <w:numPr>
          <w:ilvl w:val="1"/>
          <w:numId w:val="4"/>
        </w:numPr>
        <w:spacing w:line="360" w:lineRule="auto"/>
      </w:pPr>
      <w:r>
        <w:t>Lấy danh sách thiết bị từ server.</w:t>
      </w:r>
    </w:p>
    <w:p w:rsidR="00F13550" w:rsidRDefault="00F13550" w:rsidP="009F6F2C">
      <w:pPr>
        <w:pStyle w:val="ListParagraph"/>
        <w:numPr>
          <w:ilvl w:val="1"/>
          <w:numId w:val="4"/>
        </w:numPr>
        <w:spacing w:line="360" w:lineRule="auto"/>
      </w:pPr>
      <w:r>
        <w:t>Touch vào danh sách thiết bị để xem thông tin chi tiết.</w:t>
      </w:r>
    </w:p>
    <w:p w:rsidR="00F13550" w:rsidRDefault="00F13550" w:rsidP="009F6F2C">
      <w:pPr>
        <w:pStyle w:val="ListParagraph"/>
        <w:numPr>
          <w:ilvl w:val="1"/>
          <w:numId w:val="4"/>
        </w:numPr>
        <w:spacing w:line="360" w:lineRule="auto"/>
      </w:pPr>
      <w:r>
        <w:t>Touch vào icon “alert” để báo hư thiết bị.</w:t>
      </w:r>
    </w:p>
    <w:p w:rsidR="00F13550" w:rsidRPr="00AD0A57" w:rsidRDefault="00F13550" w:rsidP="009C7408">
      <w:pPr>
        <w:pStyle w:val="ListParagraph"/>
        <w:spacing w:line="360" w:lineRule="auto"/>
        <w:ind w:left="1080"/>
      </w:pPr>
    </w:p>
    <w:p w:rsidR="00F13550" w:rsidRDefault="00F13550" w:rsidP="009C7408">
      <w:pPr>
        <w:jc w:val="center"/>
      </w:pPr>
      <w:r>
        <w:rPr>
          <w:noProof/>
          <w:lang w:val="en-US"/>
        </w:rPr>
        <w:lastRenderedPageBreak/>
        <w:drawing>
          <wp:inline distT="0" distB="0" distL="0" distR="0">
            <wp:extent cx="5124450" cy="3419475"/>
            <wp:effectExtent l="0" t="0" r="0" b="9525"/>
            <wp:docPr id="17" name="Picture 17" descr="Screenshot_2014-02-16-11-3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creenshot_2014-02-16-11-31-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24450" cy="3419475"/>
                    </a:xfrm>
                    <a:prstGeom prst="rect">
                      <a:avLst/>
                    </a:prstGeom>
                    <a:noFill/>
                    <a:ln>
                      <a:noFill/>
                    </a:ln>
                  </pic:spPr>
                </pic:pic>
              </a:graphicData>
            </a:graphic>
          </wp:inline>
        </w:drawing>
      </w:r>
    </w:p>
    <w:p w:rsidR="00F13550" w:rsidRPr="0046315F" w:rsidRDefault="00F13550" w:rsidP="009C7408">
      <w:pPr>
        <w:pStyle w:val="Caption"/>
        <w:spacing w:line="360" w:lineRule="auto"/>
      </w:pPr>
      <w:bookmarkStart w:id="51" w:name="_Toc380362764"/>
      <w:r w:rsidRPr="001257BF">
        <w:t>Hình</w:t>
      </w:r>
      <w:r w:rsidRPr="00F13550">
        <w:t xml:space="preserve"> </w:t>
      </w:r>
      <w:fldSimple w:instr=" STYLEREF 1 \s ">
        <w:r w:rsidR="000D7FA9">
          <w:rPr>
            <w:noProof/>
          </w:rPr>
          <w:t>4</w:t>
        </w:r>
      </w:fldSimple>
      <w:r w:rsidR="00EC77ED">
        <w:t>.</w:t>
      </w:r>
      <w:fldSimple w:instr=" SEQ Hình \* ARABIC \s 1 ">
        <w:r w:rsidR="000D7FA9">
          <w:rPr>
            <w:noProof/>
          </w:rPr>
          <w:t>13</w:t>
        </w:r>
      </w:fldSimple>
      <w:r w:rsidRPr="001257BF">
        <w:t>. Giao diện màn hình báo hư thiết bị</w:t>
      </w:r>
      <w:r w:rsidRPr="0046315F">
        <w:t>.</w:t>
      </w:r>
      <w:bookmarkEnd w:id="51"/>
    </w:p>
    <w:p w:rsidR="00F13550" w:rsidRPr="00294266" w:rsidRDefault="006374CE" w:rsidP="009C7408">
      <w:pPr>
        <w:pStyle w:val="Heading4"/>
      </w:pPr>
      <w:r w:rsidRPr="006374CE">
        <w:t>Quản lý biên bản sửa chữa</w:t>
      </w:r>
    </w:p>
    <w:p w:rsidR="00294266" w:rsidRDefault="00294266" w:rsidP="009C7408">
      <w:pPr>
        <w:jc w:val="center"/>
      </w:pPr>
      <w:r>
        <w:rPr>
          <w:noProof/>
          <w:lang w:val="en-US"/>
        </w:rPr>
        <w:drawing>
          <wp:inline distT="0" distB="0" distL="0" distR="0">
            <wp:extent cx="3448050" cy="2124075"/>
            <wp:effectExtent l="0" t="0" r="0" b="9525"/>
            <wp:docPr id="1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48050" cy="2124075"/>
                    </a:xfrm>
                    <a:prstGeom prst="rect">
                      <a:avLst/>
                    </a:prstGeom>
                  </pic:spPr>
                </pic:pic>
              </a:graphicData>
            </a:graphic>
          </wp:inline>
        </w:drawing>
      </w:r>
    </w:p>
    <w:p w:rsidR="00294266" w:rsidRPr="0046315F" w:rsidRDefault="00294266" w:rsidP="009C7408">
      <w:pPr>
        <w:pStyle w:val="Caption"/>
        <w:spacing w:line="360" w:lineRule="auto"/>
      </w:pPr>
      <w:bookmarkStart w:id="52" w:name="_Toc380362765"/>
      <w:r w:rsidRPr="001257BF">
        <w:t>Hình</w:t>
      </w:r>
      <w:r w:rsidRPr="00294266">
        <w:t xml:space="preserve"> </w:t>
      </w:r>
      <w:fldSimple w:instr=" STYLEREF 1 \s ">
        <w:r w:rsidR="000D7FA9">
          <w:rPr>
            <w:noProof/>
          </w:rPr>
          <w:t>4</w:t>
        </w:r>
      </w:fldSimple>
      <w:r w:rsidR="00EC77ED">
        <w:t>.</w:t>
      </w:r>
      <w:fldSimple w:instr=" SEQ Hình \* ARABIC \s 1 ">
        <w:r w:rsidR="000D7FA9">
          <w:rPr>
            <w:noProof/>
          </w:rPr>
          <w:t>14</w:t>
        </w:r>
      </w:fldSimple>
      <w:r w:rsidRPr="001257BF">
        <w:t>. Sơ đồ chức năng quản lý biên bản sửa chữa</w:t>
      </w:r>
      <w:r w:rsidRPr="0046315F">
        <w:t>.</w:t>
      </w:r>
      <w:bookmarkEnd w:id="52"/>
    </w:p>
    <w:p w:rsidR="00294266" w:rsidRDefault="00294266" w:rsidP="009F6F2C">
      <w:pPr>
        <w:pStyle w:val="ListParagraph"/>
        <w:numPr>
          <w:ilvl w:val="0"/>
          <w:numId w:val="4"/>
        </w:numPr>
        <w:spacing w:line="360" w:lineRule="auto"/>
      </w:pPr>
      <w:r>
        <w:t>Luồng xử lý:</w:t>
      </w:r>
    </w:p>
    <w:p w:rsidR="00294266" w:rsidRDefault="00294266" w:rsidP="009F6F2C">
      <w:pPr>
        <w:pStyle w:val="ListParagraph"/>
        <w:numPr>
          <w:ilvl w:val="1"/>
          <w:numId w:val="4"/>
        </w:numPr>
        <w:spacing w:line="360" w:lineRule="auto"/>
      </w:pPr>
      <w:r>
        <w:t xml:space="preserve">Touch vào các giai đoạn trên thanh top menu để lấy danh sách các biên bản </w:t>
      </w:r>
      <w:proofErr w:type="gramStart"/>
      <w:r>
        <w:t>theo</w:t>
      </w:r>
      <w:proofErr w:type="gramEnd"/>
      <w:r>
        <w:t xml:space="preserve"> từng giai đoạn.</w:t>
      </w:r>
    </w:p>
    <w:p w:rsidR="00294266" w:rsidRDefault="00294266" w:rsidP="009F6F2C">
      <w:pPr>
        <w:pStyle w:val="ListParagraph"/>
        <w:numPr>
          <w:ilvl w:val="1"/>
          <w:numId w:val="4"/>
        </w:numPr>
        <w:spacing w:line="360" w:lineRule="auto"/>
      </w:pPr>
      <w:r>
        <w:t>Touch vào icon “X” để xóa biên bản bảo trì.</w:t>
      </w:r>
    </w:p>
    <w:p w:rsidR="00294266" w:rsidRDefault="00294266" w:rsidP="009F6F2C">
      <w:pPr>
        <w:pStyle w:val="ListParagraph"/>
        <w:numPr>
          <w:ilvl w:val="1"/>
          <w:numId w:val="4"/>
        </w:numPr>
        <w:spacing w:line="360" w:lineRule="auto"/>
      </w:pPr>
      <w:r>
        <w:lastRenderedPageBreak/>
        <w:t>Touch vào icon “mũi tên” ở phần dưới để chuyển giai đoạn cho biên bản bảo trì.</w:t>
      </w:r>
    </w:p>
    <w:p w:rsidR="00294266" w:rsidRDefault="00294266" w:rsidP="009F6F2C">
      <w:pPr>
        <w:pStyle w:val="ListParagraph"/>
        <w:numPr>
          <w:ilvl w:val="0"/>
          <w:numId w:val="4"/>
        </w:numPr>
        <w:spacing w:line="360" w:lineRule="auto"/>
      </w:pPr>
      <w:r>
        <w:t>Mô tả:</w:t>
      </w:r>
    </w:p>
    <w:p w:rsidR="00294266" w:rsidRDefault="00294266" w:rsidP="009F6F2C">
      <w:pPr>
        <w:pStyle w:val="ListParagraph"/>
        <w:numPr>
          <w:ilvl w:val="1"/>
          <w:numId w:val="4"/>
        </w:numPr>
        <w:spacing w:line="360" w:lineRule="auto"/>
      </w:pPr>
      <w:r>
        <w:t>Gồm 5 giai đoạn:</w:t>
      </w:r>
    </w:p>
    <w:p w:rsidR="00294266" w:rsidRDefault="00294266" w:rsidP="009F6F2C">
      <w:pPr>
        <w:pStyle w:val="ListParagraph"/>
        <w:numPr>
          <w:ilvl w:val="2"/>
          <w:numId w:val="4"/>
        </w:numPr>
        <w:spacing w:line="360" w:lineRule="auto"/>
      </w:pPr>
      <w:r>
        <w:t>Tìm phương án: xác định trạng thái hư hỏng của thiết bị, tìm nguyên nhân và phương án sửa chữa:</w:t>
      </w:r>
    </w:p>
    <w:p w:rsidR="00294266" w:rsidRDefault="00294266" w:rsidP="009C7408">
      <w:pPr>
        <w:pStyle w:val="ListParagraph"/>
        <w:spacing w:line="360" w:lineRule="auto"/>
        <w:ind w:left="2520"/>
      </w:pPr>
    </w:p>
    <w:p w:rsidR="00294266" w:rsidRDefault="00294266" w:rsidP="009C7408">
      <w:pPr>
        <w:jc w:val="center"/>
      </w:pPr>
      <w:r>
        <w:rPr>
          <w:noProof/>
          <w:lang w:val="en-US"/>
        </w:rPr>
        <w:drawing>
          <wp:inline distT="0" distB="0" distL="0" distR="0">
            <wp:extent cx="5184775" cy="3234690"/>
            <wp:effectExtent l="19050" t="0" r="0" b="0"/>
            <wp:docPr id="20" name="Picture 1" descr="Screenshot_2014-02-16-21-2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_2014-02-16-21-22-35"/>
                    <pic:cNvPicPr>
                      <a:picLocks noChangeAspect="1" noChangeArrowheads="1"/>
                    </pic:cNvPicPr>
                  </pic:nvPicPr>
                  <pic:blipFill>
                    <a:blip r:embed="rId32"/>
                    <a:srcRect/>
                    <a:stretch>
                      <a:fillRect/>
                    </a:stretch>
                  </pic:blipFill>
                  <pic:spPr bwMode="auto">
                    <a:xfrm>
                      <a:off x="0" y="0"/>
                      <a:ext cx="5184775" cy="3234690"/>
                    </a:xfrm>
                    <a:prstGeom prst="rect">
                      <a:avLst/>
                    </a:prstGeom>
                    <a:noFill/>
                    <a:ln w="9525">
                      <a:noFill/>
                      <a:miter lim="800000"/>
                      <a:headEnd/>
                      <a:tailEnd/>
                    </a:ln>
                  </pic:spPr>
                </pic:pic>
              </a:graphicData>
            </a:graphic>
          </wp:inline>
        </w:drawing>
      </w:r>
    </w:p>
    <w:p w:rsidR="00294266" w:rsidRDefault="00294266" w:rsidP="009C7408">
      <w:pPr>
        <w:pStyle w:val="Caption"/>
        <w:spacing w:line="360" w:lineRule="auto"/>
      </w:pPr>
      <w:bookmarkStart w:id="53" w:name="_Toc380362766"/>
      <w:r w:rsidRPr="001257BF">
        <w:t>Hình</w:t>
      </w:r>
      <w:r w:rsidRPr="00294266">
        <w:t xml:space="preserve"> </w:t>
      </w:r>
      <w:fldSimple w:instr=" STYLEREF 1 \s ">
        <w:r w:rsidR="000D7FA9">
          <w:rPr>
            <w:noProof/>
          </w:rPr>
          <w:t>4</w:t>
        </w:r>
      </w:fldSimple>
      <w:r w:rsidR="00EC77ED">
        <w:t>.</w:t>
      </w:r>
      <w:fldSimple w:instr=" SEQ Hình \* ARABIC \s 1 ">
        <w:r w:rsidR="000D7FA9">
          <w:rPr>
            <w:noProof/>
          </w:rPr>
          <w:t>15</w:t>
        </w:r>
      </w:fldSimple>
      <w:r w:rsidRPr="001257BF">
        <w:t>. Giao diện màn hình quản lý phiếu bảo trì (giai đoạn tìm phương án)</w:t>
      </w:r>
      <w:bookmarkEnd w:id="53"/>
    </w:p>
    <w:p w:rsidR="00294266" w:rsidRPr="001257BF" w:rsidRDefault="00294266" w:rsidP="009C7408">
      <w:pPr>
        <w:pStyle w:val="ListParagraph"/>
        <w:spacing w:line="360" w:lineRule="auto"/>
        <w:ind w:left="2520"/>
        <w:rPr>
          <w:lang w:val="vi-VN"/>
        </w:rPr>
      </w:pPr>
    </w:p>
    <w:p w:rsidR="00294266" w:rsidRPr="001257BF" w:rsidRDefault="00294266" w:rsidP="009F6F2C">
      <w:pPr>
        <w:pStyle w:val="ListParagraph"/>
        <w:numPr>
          <w:ilvl w:val="2"/>
          <w:numId w:val="4"/>
        </w:numPr>
        <w:spacing w:line="360" w:lineRule="auto"/>
        <w:rPr>
          <w:lang w:val="vi-VN"/>
        </w:rPr>
      </w:pPr>
      <w:r w:rsidRPr="001257BF">
        <w:rPr>
          <w:lang w:val="vi-VN"/>
        </w:rPr>
        <w:t>Duyệt phương án: duyệt phương án sưa chữa được đề ra ở bước trước đó:</w:t>
      </w:r>
    </w:p>
    <w:p w:rsidR="00294266" w:rsidRPr="001257BF" w:rsidRDefault="00294266" w:rsidP="009C7408">
      <w:pPr>
        <w:pStyle w:val="ListParagraph"/>
        <w:spacing w:line="360" w:lineRule="auto"/>
        <w:ind w:left="2520"/>
        <w:rPr>
          <w:lang w:val="vi-VN"/>
        </w:rPr>
      </w:pPr>
    </w:p>
    <w:p w:rsidR="00294266" w:rsidRDefault="00294266" w:rsidP="009C7408">
      <w:pPr>
        <w:jc w:val="center"/>
      </w:pPr>
      <w:r>
        <w:rPr>
          <w:noProof/>
          <w:lang w:val="en-US"/>
        </w:rPr>
        <w:lastRenderedPageBreak/>
        <w:drawing>
          <wp:inline distT="0" distB="0" distL="0" distR="0">
            <wp:extent cx="5124450" cy="3609975"/>
            <wp:effectExtent l="0" t="0" r="0" b="9525"/>
            <wp:docPr id="15" name="Picture 7" descr="Screenshot_2014-02-16-11-3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shot_2014-02-16-11-32-5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24450" cy="3609975"/>
                    </a:xfrm>
                    <a:prstGeom prst="rect">
                      <a:avLst/>
                    </a:prstGeom>
                    <a:noFill/>
                    <a:ln>
                      <a:noFill/>
                    </a:ln>
                  </pic:spPr>
                </pic:pic>
              </a:graphicData>
            </a:graphic>
          </wp:inline>
        </w:drawing>
      </w:r>
    </w:p>
    <w:p w:rsidR="00294266" w:rsidRDefault="00294266" w:rsidP="009C7408">
      <w:pPr>
        <w:pStyle w:val="Caption"/>
        <w:spacing w:line="360" w:lineRule="auto"/>
      </w:pPr>
      <w:bookmarkStart w:id="54" w:name="_Toc380362767"/>
      <w:r w:rsidRPr="001257BF">
        <w:t>Hình</w:t>
      </w:r>
      <w:r w:rsidRPr="00294266">
        <w:t xml:space="preserve"> </w:t>
      </w:r>
      <w:fldSimple w:instr=" STYLEREF 1 \s ">
        <w:r w:rsidR="000D7FA9">
          <w:rPr>
            <w:noProof/>
          </w:rPr>
          <w:t>4</w:t>
        </w:r>
      </w:fldSimple>
      <w:r w:rsidR="00EC77ED">
        <w:t>.</w:t>
      </w:r>
      <w:fldSimple w:instr=" SEQ Hình \* ARABIC \s 1 ">
        <w:r w:rsidR="000D7FA9">
          <w:rPr>
            <w:noProof/>
          </w:rPr>
          <w:t>16</w:t>
        </w:r>
      </w:fldSimple>
      <w:r w:rsidRPr="001257BF">
        <w:t>. Giao diện màn hình quản lý phiếu bảo trì (giai đoạn duyệt phương án)</w:t>
      </w:r>
      <w:bookmarkEnd w:id="54"/>
    </w:p>
    <w:p w:rsidR="00294266" w:rsidRDefault="00294266" w:rsidP="009C7408">
      <w:pPr>
        <w:jc w:val="center"/>
      </w:pPr>
    </w:p>
    <w:p w:rsidR="00294266" w:rsidRDefault="00294266" w:rsidP="009C7408">
      <w:pPr>
        <w:jc w:val="center"/>
      </w:pPr>
    </w:p>
    <w:p w:rsidR="00294266" w:rsidRPr="001257BF" w:rsidRDefault="00294266" w:rsidP="009F6F2C">
      <w:pPr>
        <w:pStyle w:val="ListParagraph"/>
        <w:numPr>
          <w:ilvl w:val="2"/>
          <w:numId w:val="4"/>
        </w:numPr>
        <w:spacing w:line="360" w:lineRule="auto"/>
        <w:rPr>
          <w:lang w:val="vi-VN"/>
        </w:rPr>
      </w:pPr>
      <w:r w:rsidRPr="001257BF">
        <w:rPr>
          <w:lang w:val="vi-VN"/>
        </w:rPr>
        <w:t>Xác nhận kết quả: xác nhận kết quả sửa chữa thành công</w:t>
      </w:r>
    </w:p>
    <w:p w:rsidR="00294266" w:rsidRDefault="00294266" w:rsidP="009C7408"/>
    <w:p w:rsidR="00294266" w:rsidRDefault="00294266" w:rsidP="009C7408">
      <w:pPr>
        <w:jc w:val="center"/>
      </w:pPr>
      <w:r>
        <w:rPr>
          <w:noProof/>
          <w:lang w:val="en-US"/>
        </w:rPr>
        <w:lastRenderedPageBreak/>
        <w:drawing>
          <wp:inline distT="0" distB="0" distL="0" distR="0">
            <wp:extent cx="5245100" cy="3277870"/>
            <wp:effectExtent l="19050" t="0" r="0" b="0"/>
            <wp:docPr id="19" name="Picture 2" descr="Screenshot_2014-02-16-21-2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_2014-02-16-21-23-10"/>
                    <pic:cNvPicPr>
                      <a:picLocks noChangeAspect="1" noChangeArrowheads="1"/>
                    </pic:cNvPicPr>
                  </pic:nvPicPr>
                  <pic:blipFill>
                    <a:blip r:embed="rId34"/>
                    <a:srcRect/>
                    <a:stretch>
                      <a:fillRect/>
                    </a:stretch>
                  </pic:blipFill>
                  <pic:spPr bwMode="auto">
                    <a:xfrm>
                      <a:off x="0" y="0"/>
                      <a:ext cx="5245100" cy="3277870"/>
                    </a:xfrm>
                    <a:prstGeom prst="rect">
                      <a:avLst/>
                    </a:prstGeom>
                    <a:noFill/>
                    <a:ln w="9525">
                      <a:noFill/>
                      <a:miter lim="800000"/>
                      <a:headEnd/>
                      <a:tailEnd/>
                    </a:ln>
                  </pic:spPr>
                </pic:pic>
              </a:graphicData>
            </a:graphic>
          </wp:inline>
        </w:drawing>
      </w:r>
    </w:p>
    <w:p w:rsidR="00294266" w:rsidRDefault="00294266" w:rsidP="009C7408">
      <w:pPr>
        <w:pStyle w:val="Caption"/>
        <w:spacing w:line="360" w:lineRule="auto"/>
      </w:pPr>
      <w:bookmarkStart w:id="55" w:name="_Toc380362768"/>
      <w:r w:rsidRPr="001257BF">
        <w:t>Hình</w:t>
      </w:r>
      <w:r w:rsidR="008D2DCE" w:rsidRPr="008D2DCE">
        <w:t xml:space="preserve"> </w:t>
      </w:r>
      <w:fldSimple w:instr=" STYLEREF 1 \s ">
        <w:r w:rsidR="000D7FA9">
          <w:rPr>
            <w:noProof/>
          </w:rPr>
          <w:t>4</w:t>
        </w:r>
      </w:fldSimple>
      <w:r w:rsidR="00EC77ED">
        <w:t>.</w:t>
      </w:r>
      <w:fldSimple w:instr=" SEQ Hình \* ARABIC \s 1 ">
        <w:r w:rsidR="000D7FA9">
          <w:rPr>
            <w:noProof/>
          </w:rPr>
          <w:t>17</w:t>
        </w:r>
      </w:fldSimple>
      <w:r w:rsidRPr="001257BF">
        <w:t>. Giao diện màn hình quản lý phiếu bảo trì (giai đoạn xác nhận kết quả)</w:t>
      </w:r>
      <w:bookmarkEnd w:id="55"/>
    </w:p>
    <w:p w:rsidR="00294266" w:rsidRDefault="00294266" w:rsidP="009C7408">
      <w:pPr>
        <w:jc w:val="center"/>
      </w:pPr>
    </w:p>
    <w:p w:rsidR="00294266" w:rsidRPr="001257BF" w:rsidRDefault="00294266" w:rsidP="009F6F2C">
      <w:pPr>
        <w:pStyle w:val="ListParagraph"/>
        <w:numPr>
          <w:ilvl w:val="2"/>
          <w:numId w:val="4"/>
        </w:numPr>
        <w:spacing w:line="360" w:lineRule="auto"/>
        <w:rPr>
          <w:lang w:val="vi-VN"/>
        </w:rPr>
      </w:pPr>
      <w:r w:rsidRPr="001257BF">
        <w:rPr>
          <w:lang w:val="vi-VN"/>
        </w:rPr>
        <w:t>Người giám sát: xác nhận của người giám sát</w:t>
      </w:r>
    </w:p>
    <w:p w:rsidR="00294266" w:rsidRPr="001257BF" w:rsidRDefault="00294266" w:rsidP="009C7408">
      <w:pPr>
        <w:pStyle w:val="ListParagraph"/>
        <w:spacing w:line="360" w:lineRule="auto"/>
        <w:ind w:left="1080"/>
        <w:rPr>
          <w:lang w:val="vi-VN"/>
        </w:rPr>
      </w:pPr>
    </w:p>
    <w:p w:rsidR="00294266" w:rsidRDefault="00294266" w:rsidP="009C7408">
      <w:pPr>
        <w:jc w:val="center"/>
      </w:pPr>
      <w:r>
        <w:rPr>
          <w:noProof/>
          <w:lang w:val="en-US"/>
        </w:rPr>
        <w:drawing>
          <wp:inline distT="0" distB="0" distL="0" distR="0">
            <wp:extent cx="5288280" cy="3295015"/>
            <wp:effectExtent l="19050" t="0" r="7620" b="0"/>
            <wp:docPr id="18" name="Picture 3" descr="Screenshot_2014-02-16-21-2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_2014-02-16-21-26-15"/>
                    <pic:cNvPicPr>
                      <a:picLocks noChangeAspect="1" noChangeArrowheads="1"/>
                    </pic:cNvPicPr>
                  </pic:nvPicPr>
                  <pic:blipFill>
                    <a:blip r:embed="rId35"/>
                    <a:srcRect/>
                    <a:stretch>
                      <a:fillRect/>
                    </a:stretch>
                  </pic:blipFill>
                  <pic:spPr bwMode="auto">
                    <a:xfrm>
                      <a:off x="0" y="0"/>
                      <a:ext cx="5288280" cy="3295015"/>
                    </a:xfrm>
                    <a:prstGeom prst="rect">
                      <a:avLst/>
                    </a:prstGeom>
                    <a:noFill/>
                    <a:ln w="9525">
                      <a:noFill/>
                      <a:miter lim="800000"/>
                      <a:headEnd/>
                      <a:tailEnd/>
                    </a:ln>
                  </pic:spPr>
                </pic:pic>
              </a:graphicData>
            </a:graphic>
          </wp:inline>
        </w:drawing>
      </w:r>
    </w:p>
    <w:p w:rsidR="00294266" w:rsidRPr="008D2DCE" w:rsidRDefault="00294266" w:rsidP="009C7408">
      <w:pPr>
        <w:pStyle w:val="Caption"/>
        <w:spacing w:line="360" w:lineRule="auto"/>
      </w:pPr>
      <w:bookmarkStart w:id="56" w:name="_Toc380362769"/>
      <w:r w:rsidRPr="001257BF">
        <w:lastRenderedPageBreak/>
        <w:t>Hình</w:t>
      </w:r>
      <w:r w:rsidR="008D2DCE" w:rsidRPr="008D2DCE">
        <w:t xml:space="preserve"> </w:t>
      </w:r>
      <w:fldSimple w:instr=" STYLEREF 1 \s ">
        <w:r w:rsidR="000D7FA9">
          <w:rPr>
            <w:noProof/>
          </w:rPr>
          <w:t>4</w:t>
        </w:r>
      </w:fldSimple>
      <w:r w:rsidR="00EC77ED">
        <w:t>.</w:t>
      </w:r>
      <w:fldSimple w:instr=" SEQ Hình \* ARABIC \s 1 ">
        <w:r w:rsidR="000D7FA9">
          <w:rPr>
            <w:noProof/>
          </w:rPr>
          <w:t>18</w:t>
        </w:r>
      </w:fldSimple>
      <w:r w:rsidRPr="001257BF">
        <w:t>. Giao diện màn hình quản lý phiếu bảo trì (giai đoạn xác nhận của người giám sát)</w:t>
      </w:r>
      <w:bookmarkEnd w:id="56"/>
    </w:p>
    <w:p w:rsidR="00294266" w:rsidRDefault="00294266" w:rsidP="009F6F2C">
      <w:pPr>
        <w:pStyle w:val="ListParagraph"/>
        <w:numPr>
          <w:ilvl w:val="2"/>
          <w:numId w:val="4"/>
        </w:numPr>
        <w:spacing w:line="360" w:lineRule="auto"/>
      </w:pPr>
      <w:r>
        <w:t>Người duyệt: duyệt biên bản</w:t>
      </w:r>
    </w:p>
    <w:p w:rsidR="00294266" w:rsidRDefault="00294266" w:rsidP="009C7408"/>
    <w:p w:rsidR="00294266" w:rsidRDefault="00294266" w:rsidP="009C7408">
      <w:pPr>
        <w:jc w:val="center"/>
      </w:pPr>
      <w:r>
        <w:rPr>
          <w:noProof/>
          <w:lang w:val="en-US"/>
        </w:rPr>
        <w:drawing>
          <wp:inline distT="0" distB="0" distL="0" distR="0">
            <wp:extent cx="5452110" cy="3416300"/>
            <wp:effectExtent l="19050" t="0" r="0" b="0"/>
            <wp:docPr id="16" name="Picture 4" descr="Screenshot_2014-02-16-21-2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shot_2014-02-16-21-26-48"/>
                    <pic:cNvPicPr>
                      <a:picLocks noChangeAspect="1" noChangeArrowheads="1"/>
                    </pic:cNvPicPr>
                  </pic:nvPicPr>
                  <pic:blipFill>
                    <a:blip r:embed="rId36"/>
                    <a:srcRect/>
                    <a:stretch>
                      <a:fillRect/>
                    </a:stretch>
                  </pic:blipFill>
                  <pic:spPr bwMode="auto">
                    <a:xfrm>
                      <a:off x="0" y="0"/>
                      <a:ext cx="5452110" cy="3416300"/>
                    </a:xfrm>
                    <a:prstGeom prst="rect">
                      <a:avLst/>
                    </a:prstGeom>
                    <a:noFill/>
                    <a:ln w="9525">
                      <a:noFill/>
                      <a:miter lim="800000"/>
                      <a:headEnd/>
                      <a:tailEnd/>
                    </a:ln>
                  </pic:spPr>
                </pic:pic>
              </a:graphicData>
            </a:graphic>
          </wp:inline>
        </w:drawing>
      </w:r>
    </w:p>
    <w:p w:rsidR="00294266" w:rsidRDefault="00294266" w:rsidP="009C7408">
      <w:pPr>
        <w:pStyle w:val="Caption"/>
        <w:spacing w:line="360" w:lineRule="auto"/>
      </w:pPr>
      <w:bookmarkStart w:id="57" w:name="_Toc380362770"/>
      <w:r w:rsidRPr="001257BF">
        <w:t>Hình</w:t>
      </w:r>
      <w:r w:rsidRPr="00294266">
        <w:t xml:space="preserve"> </w:t>
      </w:r>
      <w:fldSimple w:instr=" STYLEREF 1 \s ">
        <w:r w:rsidR="000D7FA9">
          <w:rPr>
            <w:noProof/>
          </w:rPr>
          <w:t>4</w:t>
        </w:r>
      </w:fldSimple>
      <w:r w:rsidR="00EC77ED">
        <w:t>.</w:t>
      </w:r>
      <w:fldSimple w:instr=" SEQ Hình \* ARABIC \s 1 ">
        <w:r w:rsidR="000D7FA9">
          <w:rPr>
            <w:noProof/>
          </w:rPr>
          <w:t>19</w:t>
        </w:r>
      </w:fldSimple>
      <w:r w:rsidRPr="001257BF">
        <w:t>. Giao diện màn hình quản lý phiếu bảo trì (giai đoạn xác nhận của người duyệt)</w:t>
      </w:r>
      <w:bookmarkEnd w:id="57"/>
    </w:p>
    <w:p w:rsidR="00EF2CE1" w:rsidRDefault="008D2DCE" w:rsidP="009C7408">
      <w:pPr>
        <w:pStyle w:val="Heading4"/>
        <w:rPr>
          <w:lang w:val="en-US"/>
        </w:rPr>
      </w:pPr>
      <w:r>
        <w:rPr>
          <w:lang w:val="en-US"/>
        </w:rPr>
        <w:t>Qu</w:t>
      </w:r>
      <w:r w:rsidRPr="008D2DCE">
        <w:rPr>
          <w:lang w:val="en-US"/>
        </w:rPr>
        <w:t>ản</w:t>
      </w:r>
      <w:r>
        <w:rPr>
          <w:lang w:val="en-US"/>
        </w:rPr>
        <w:t xml:space="preserve"> l</w:t>
      </w:r>
      <w:r w:rsidRPr="008D2DCE">
        <w:rPr>
          <w:lang w:val="en-US"/>
        </w:rPr>
        <w:t>ý</w:t>
      </w:r>
      <w:r>
        <w:rPr>
          <w:lang w:val="en-US"/>
        </w:rPr>
        <w:t xml:space="preserve"> t</w:t>
      </w:r>
      <w:r w:rsidRPr="008D2DCE">
        <w:rPr>
          <w:lang w:val="en-US"/>
        </w:rPr>
        <w:t>ài</w:t>
      </w:r>
      <w:r>
        <w:rPr>
          <w:lang w:val="en-US"/>
        </w:rPr>
        <w:t xml:space="preserve"> kho</w:t>
      </w:r>
      <w:r w:rsidRPr="008D2DCE">
        <w:rPr>
          <w:lang w:val="en-US"/>
        </w:rPr>
        <w:t>ản</w:t>
      </w:r>
    </w:p>
    <w:p w:rsidR="003C1B54" w:rsidRDefault="003C1B54" w:rsidP="009C7408">
      <w:pPr>
        <w:jc w:val="center"/>
      </w:pPr>
      <w:r>
        <w:rPr>
          <w:noProof/>
          <w:lang w:val="en-US"/>
        </w:rPr>
        <w:drawing>
          <wp:inline distT="0" distB="0" distL="0" distR="0">
            <wp:extent cx="3019425" cy="1619250"/>
            <wp:effectExtent l="0" t="0" r="9525" b="0"/>
            <wp:docPr id="2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19425" cy="1619250"/>
                    </a:xfrm>
                    <a:prstGeom prst="rect">
                      <a:avLst/>
                    </a:prstGeom>
                  </pic:spPr>
                </pic:pic>
              </a:graphicData>
            </a:graphic>
          </wp:inline>
        </w:drawing>
      </w:r>
    </w:p>
    <w:p w:rsidR="003C1B54" w:rsidRPr="0046315F" w:rsidRDefault="003C1B54" w:rsidP="009C7408">
      <w:pPr>
        <w:pStyle w:val="Caption"/>
        <w:spacing w:line="360" w:lineRule="auto"/>
      </w:pPr>
      <w:bookmarkStart w:id="58" w:name="_Toc380362771"/>
      <w:r w:rsidRPr="001257BF">
        <w:t>Hình</w:t>
      </w:r>
      <w:r w:rsidRPr="00142CA7">
        <w:t xml:space="preserve"> </w:t>
      </w:r>
      <w:fldSimple w:instr=" STYLEREF 1 \s ">
        <w:r w:rsidR="000D7FA9">
          <w:rPr>
            <w:noProof/>
          </w:rPr>
          <w:t>4</w:t>
        </w:r>
      </w:fldSimple>
      <w:r w:rsidR="00EC77ED">
        <w:t>.</w:t>
      </w:r>
      <w:fldSimple w:instr=" SEQ Hình \* ARABIC \s 1 ">
        <w:r w:rsidR="000D7FA9">
          <w:rPr>
            <w:noProof/>
          </w:rPr>
          <w:t>20</w:t>
        </w:r>
      </w:fldSimple>
      <w:r w:rsidRPr="001257BF">
        <w:t>. Sơ đồ chức năng quản lý tài khoản</w:t>
      </w:r>
      <w:r w:rsidRPr="0046315F">
        <w:t>.</w:t>
      </w:r>
      <w:bookmarkEnd w:id="58"/>
    </w:p>
    <w:p w:rsidR="003C1B54" w:rsidRDefault="003C1B54" w:rsidP="009F6F2C">
      <w:pPr>
        <w:pStyle w:val="ListParagraph"/>
        <w:numPr>
          <w:ilvl w:val="0"/>
          <w:numId w:val="4"/>
        </w:numPr>
        <w:spacing w:line="360" w:lineRule="auto"/>
      </w:pPr>
      <w:r>
        <w:t>Luồng xử lý:</w:t>
      </w:r>
    </w:p>
    <w:p w:rsidR="003C1B54" w:rsidRDefault="003C1B54" w:rsidP="009F6F2C">
      <w:pPr>
        <w:pStyle w:val="ListParagraph"/>
        <w:numPr>
          <w:ilvl w:val="1"/>
          <w:numId w:val="4"/>
        </w:numPr>
        <w:spacing w:line="360" w:lineRule="auto"/>
      </w:pPr>
      <w:r>
        <w:lastRenderedPageBreak/>
        <w:t>Lấy danh sách tài khoản từ server.</w:t>
      </w:r>
    </w:p>
    <w:p w:rsidR="003C1B54" w:rsidRDefault="003C1B54" w:rsidP="009C7408">
      <w:pPr>
        <w:pStyle w:val="ListParagraph"/>
        <w:spacing w:line="360" w:lineRule="auto"/>
        <w:ind w:left="1800"/>
      </w:pPr>
    </w:p>
    <w:p w:rsidR="003C1B54" w:rsidRDefault="003C1B54" w:rsidP="009C7408">
      <w:pPr>
        <w:jc w:val="center"/>
      </w:pPr>
      <w:r>
        <w:rPr>
          <w:noProof/>
          <w:lang w:val="en-US"/>
        </w:rPr>
        <w:drawing>
          <wp:inline distT="0" distB="0" distL="0" distR="0">
            <wp:extent cx="5133975" cy="3209925"/>
            <wp:effectExtent l="0" t="0" r="9525" b="9525"/>
            <wp:docPr id="22" name="Picture 18" descr="Screenshot_2014-02-16-11-3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Screenshot_2014-02-16-11-30-5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133975" cy="3209925"/>
                    </a:xfrm>
                    <a:prstGeom prst="rect">
                      <a:avLst/>
                    </a:prstGeom>
                    <a:noFill/>
                    <a:ln>
                      <a:noFill/>
                    </a:ln>
                  </pic:spPr>
                </pic:pic>
              </a:graphicData>
            </a:graphic>
          </wp:inline>
        </w:drawing>
      </w:r>
    </w:p>
    <w:p w:rsidR="003C1B54" w:rsidRPr="0046315F" w:rsidRDefault="003C1B54" w:rsidP="009C7408">
      <w:pPr>
        <w:pStyle w:val="Caption"/>
        <w:spacing w:line="360" w:lineRule="auto"/>
      </w:pPr>
      <w:bookmarkStart w:id="59" w:name="_Toc380362772"/>
      <w:r w:rsidRPr="001257BF">
        <w:t>Hình</w:t>
      </w:r>
      <w:r w:rsidRPr="003C1B54">
        <w:t xml:space="preserve"> </w:t>
      </w:r>
      <w:fldSimple w:instr=" STYLEREF 1 \s ">
        <w:r w:rsidR="000D7FA9">
          <w:rPr>
            <w:noProof/>
          </w:rPr>
          <w:t>4</w:t>
        </w:r>
      </w:fldSimple>
      <w:r w:rsidR="00EC77ED">
        <w:t>.</w:t>
      </w:r>
      <w:fldSimple w:instr=" SEQ Hình \* ARABIC \s 1 ">
        <w:r w:rsidR="000D7FA9">
          <w:rPr>
            <w:noProof/>
          </w:rPr>
          <w:t>21</w:t>
        </w:r>
      </w:fldSimple>
      <w:r w:rsidRPr="001257BF">
        <w:t>. Giao diện màn hình quản lý tài khoản (hiển thị chi tiết tài khoản)</w:t>
      </w:r>
      <w:r w:rsidRPr="0046315F">
        <w:t>.</w:t>
      </w:r>
      <w:bookmarkEnd w:id="59"/>
    </w:p>
    <w:p w:rsidR="003C1B54" w:rsidRPr="001257BF" w:rsidRDefault="003C1B54" w:rsidP="009F6F2C">
      <w:pPr>
        <w:pStyle w:val="ListParagraph"/>
        <w:numPr>
          <w:ilvl w:val="1"/>
          <w:numId w:val="4"/>
        </w:numPr>
        <w:spacing w:line="360" w:lineRule="auto"/>
        <w:rPr>
          <w:lang w:val="vi-VN"/>
        </w:rPr>
      </w:pPr>
      <w:r w:rsidRPr="001257BF">
        <w:rPr>
          <w:lang w:val="vi-VN"/>
        </w:rPr>
        <w:t>Touch vào danh sách đế lấy thông tin chi tiết</w:t>
      </w:r>
      <w:r w:rsidRPr="0046315F">
        <w:rPr>
          <w:lang w:val="vi-VN"/>
        </w:rPr>
        <w:t>.</w:t>
      </w:r>
    </w:p>
    <w:p w:rsidR="003C1B54" w:rsidRPr="001257BF" w:rsidRDefault="003C1B54" w:rsidP="009F6F2C">
      <w:pPr>
        <w:pStyle w:val="ListParagraph"/>
        <w:numPr>
          <w:ilvl w:val="1"/>
          <w:numId w:val="4"/>
        </w:numPr>
        <w:spacing w:line="360" w:lineRule="auto"/>
        <w:rPr>
          <w:lang w:val="vi-VN"/>
        </w:rPr>
      </w:pPr>
      <w:r w:rsidRPr="001257BF">
        <w:rPr>
          <w:lang w:val="vi-VN"/>
        </w:rPr>
        <w:t>Touch vào icon “+” để thêm tài khoản mới</w:t>
      </w:r>
      <w:r w:rsidRPr="0046315F">
        <w:rPr>
          <w:lang w:val="vi-VN"/>
        </w:rPr>
        <w:t>.</w:t>
      </w:r>
    </w:p>
    <w:p w:rsidR="003C1B54" w:rsidRPr="001257BF" w:rsidRDefault="003C1B54" w:rsidP="009C7408">
      <w:pPr>
        <w:pStyle w:val="ListParagraph"/>
        <w:spacing w:line="360" w:lineRule="auto"/>
        <w:ind w:left="1800"/>
        <w:rPr>
          <w:lang w:val="vi-VN"/>
        </w:rPr>
      </w:pPr>
    </w:p>
    <w:p w:rsidR="003C1B54" w:rsidRDefault="003C1B54" w:rsidP="009C7408">
      <w:pPr>
        <w:jc w:val="center"/>
      </w:pPr>
      <w:r>
        <w:rPr>
          <w:noProof/>
          <w:lang w:val="en-US"/>
        </w:rPr>
        <w:lastRenderedPageBreak/>
        <w:drawing>
          <wp:inline distT="0" distB="0" distL="0" distR="0">
            <wp:extent cx="5201920" cy="3243580"/>
            <wp:effectExtent l="19050" t="0" r="0" b="0"/>
            <wp:docPr id="24" name="Picture 9" descr="Screenshot_2014-02-16-21-5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shot_2014-02-16-21-51-08"/>
                    <pic:cNvPicPr>
                      <a:picLocks noChangeAspect="1" noChangeArrowheads="1"/>
                    </pic:cNvPicPr>
                  </pic:nvPicPr>
                  <pic:blipFill>
                    <a:blip r:embed="rId39"/>
                    <a:srcRect/>
                    <a:stretch>
                      <a:fillRect/>
                    </a:stretch>
                  </pic:blipFill>
                  <pic:spPr bwMode="auto">
                    <a:xfrm>
                      <a:off x="0" y="0"/>
                      <a:ext cx="5201920" cy="3243580"/>
                    </a:xfrm>
                    <a:prstGeom prst="rect">
                      <a:avLst/>
                    </a:prstGeom>
                    <a:noFill/>
                    <a:ln w="9525">
                      <a:noFill/>
                      <a:miter lim="800000"/>
                      <a:headEnd/>
                      <a:tailEnd/>
                    </a:ln>
                  </pic:spPr>
                </pic:pic>
              </a:graphicData>
            </a:graphic>
          </wp:inline>
        </w:drawing>
      </w:r>
    </w:p>
    <w:p w:rsidR="003C1B54" w:rsidRPr="0046315F" w:rsidRDefault="003C1B54" w:rsidP="009C7408">
      <w:pPr>
        <w:pStyle w:val="Caption"/>
        <w:spacing w:line="360" w:lineRule="auto"/>
      </w:pPr>
      <w:bookmarkStart w:id="60" w:name="_Toc380362773"/>
      <w:r w:rsidRPr="001257BF">
        <w:t>Hình</w:t>
      </w:r>
      <w:r w:rsidR="00142CA7" w:rsidRPr="00142CA7">
        <w:t xml:space="preserve"> </w:t>
      </w:r>
      <w:fldSimple w:instr=" STYLEREF 1 \s ">
        <w:r w:rsidR="000D7FA9">
          <w:rPr>
            <w:noProof/>
          </w:rPr>
          <w:t>4</w:t>
        </w:r>
      </w:fldSimple>
      <w:r w:rsidR="00EC77ED">
        <w:t>.</w:t>
      </w:r>
      <w:fldSimple w:instr=" SEQ Hình \* ARABIC \s 1 ">
        <w:r w:rsidR="000D7FA9">
          <w:rPr>
            <w:noProof/>
          </w:rPr>
          <w:t>22</w:t>
        </w:r>
      </w:fldSimple>
      <w:r w:rsidRPr="001257BF">
        <w:t>. Giao diện màn hình quản lý tài khoản (hiển thị chức năng thêm tài khoản)</w:t>
      </w:r>
      <w:r w:rsidRPr="0046315F">
        <w:t>.</w:t>
      </w:r>
      <w:bookmarkEnd w:id="60"/>
    </w:p>
    <w:p w:rsidR="003C1B54" w:rsidRDefault="003C1B54" w:rsidP="009C7408">
      <w:pPr>
        <w:jc w:val="center"/>
      </w:pPr>
    </w:p>
    <w:p w:rsidR="003C1B54" w:rsidRPr="001257BF" w:rsidRDefault="003C1B54" w:rsidP="009F6F2C">
      <w:pPr>
        <w:pStyle w:val="ListParagraph"/>
        <w:numPr>
          <w:ilvl w:val="1"/>
          <w:numId w:val="4"/>
        </w:numPr>
        <w:spacing w:line="360" w:lineRule="auto"/>
        <w:rPr>
          <w:lang w:val="vi-VN"/>
        </w:rPr>
      </w:pPr>
      <w:r w:rsidRPr="001257BF">
        <w:rPr>
          <w:lang w:val="vi-VN"/>
        </w:rPr>
        <w:t>Touch vào icon “edit” để sửa thông tin tài khoản</w:t>
      </w:r>
      <w:r w:rsidRPr="0046315F">
        <w:rPr>
          <w:lang w:val="vi-VN"/>
        </w:rPr>
        <w:t>.</w:t>
      </w:r>
    </w:p>
    <w:p w:rsidR="003C1B54" w:rsidRPr="001257BF" w:rsidRDefault="003C1B54" w:rsidP="009C7408">
      <w:pPr>
        <w:pStyle w:val="ListParagraph"/>
        <w:spacing w:line="360" w:lineRule="auto"/>
        <w:ind w:left="1800"/>
        <w:rPr>
          <w:lang w:val="vi-VN"/>
        </w:rPr>
      </w:pPr>
    </w:p>
    <w:p w:rsidR="003C1B54" w:rsidRDefault="003C1B54" w:rsidP="009C7408">
      <w:pPr>
        <w:jc w:val="center"/>
      </w:pPr>
      <w:r>
        <w:rPr>
          <w:noProof/>
          <w:lang w:val="en-US"/>
        </w:rPr>
        <w:drawing>
          <wp:inline distT="0" distB="0" distL="0" distR="0">
            <wp:extent cx="5201920" cy="3243580"/>
            <wp:effectExtent l="19050" t="0" r="0" b="0"/>
            <wp:docPr id="23" name="Picture 10" descr="Screenshot_2014-02-16-21-5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shot_2014-02-16-21-51-18"/>
                    <pic:cNvPicPr>
                      <a:picLocks noChangeAspect="1" noChangeArrowheads="1"/>
                    </pic:cNvPicPr>
                  </pic:nvPicPr>
                  <pic:blipFill>
                    <a:blip r:embed="rId40"/>
                    <a:srcRect/>
                    <a:stretch>
                      <a:fillRect/>
                    </a:stretch>
                  </pic:blipFill>
                  <pic:spPr bwMode="auto">
                    <a:xfrm>
                      <a:off x="0" y="0"/>
                      <a:ext cx="5201920" cy="3243580"/>
                    </a:xfrm>
                    <a:prstGeom prst="rect">
                      <a:avLst/>
                    </a:prstGeom>
                    <a:noFill/>
                    <a:ln w="9525">
                      <a:noFill/>
                      <a:miter lim="800000"/>
                      <a:headEnd/>
                      <a:tailEnd/>
                    </a:ln>
                  </pic:spPr>
                </pic:pic>
              </a:graphicData>
            </a:graphic>
          </wp:inline>
        </w:drawing>
      </w:r>
    </w:p>
    <w:p w:rsidR="003C1B54" w:rsidRPr="0046315F" w:rsidRDefault="003C1B54" w:rsidP="009C7408">
      <w:pPr>
        <w:pStyle w:val="Caption"/>
        <w:spacing w:line="360" w:lineRule="auto"/>
      </w:pPr>
      <w:bookmarkStart w:id="61" w:name="_Toc380362774"/>
      <w:r w:rsidRPr="001257BF">
        <w:lastRenderedPageBreak/>
        <w:t>Hình</w:t>
      </w:r>
      <w:r w:rsidR="00142CA7" w:rsidRPr="00142CA7">
        <w:t xml:space="preserve"> </w:t>
      </w:r>
      <w:fldSimple w:instr=" STYLEREF 1 \s ">
        <w:r w:rsidR="000D7FA9">
          <w:rPr>
            <w:noProof/>
          </w:rPr>
          <w:t>4</w:t>
        </w:r>
      </w:fldSimple>
      <w:r w:rsidR="00EC77ED">
        <w:t>.</w:t>
      </w:r>
      <w:fldSimple w:instr=" SEQ Hình \* ARABIC \s 1 ">
        <w:r w:rsidR="000D7FA9">
          <w:rPr>
            <w:noProof/>
          </w:rPr>
          <w:t>23</w:t>
        </w:r>
      </w:fldSimple>
      <w:r w:rsidRPr="001257BF">
        <w:t>. Giao diện màn hình quản lý tài khoản (hiển thị chức năng sửa tài khoản)</w:t>
      </w:r>
      <w:r w:rsidRPr="0046315F">
        <w:t>.</w:t>
      </w:r>
      <w:bookmarkEnd w:id="61"/>
    </w:p>
    <w:p w:rsidR="003C1B54" w:rsidRPr="001257BF" w:rsidRDefault="003C1B54" w:rsidP="009F6F2C">
      <w:pPr>
        <w:pStyle w:val="ListParagraph"/>
        <w:numPr>
          <w:ilvl w:val="1"/>
          <w:numId w:val="4"/>
        </w:numPr>
        <w:spacing w:line="360" w:lineRule="auto"/>
        <w:rPr>
          <w:lang w:val="vi-VN"/>
        </w:rPr>
      </w:pPr>
      <w:r w:rsidRPr="001257BF">
        <w:rPr>
          <w:lang w:val="vi-VN"/>
        </w:rPr>
        <w:t>Touch vào icon “X” để xóa tài khoản</w:t>
      </w:r>
      <w:r w:rsidRPr="0046315F">
        <w:rPr>
          <w:lang w:val="vi-VN"/>
        </w:rPr>
        <w:t>.</w:t>
      </w:r>
    </w:p>
    <w:p w:rsidR="003C1B54" w:rsidRPr="00340E89" w:rsidRDefault="003C1B54" w:rsidP="009F6F2C">
      <w:pPr>
        <w:pStyle w:val="ListParagraph"/>
        <w:numPr>
          <w:ilvl w:val="1"/>
          <w:numId w:val="4"/>
        </w:numPr>
        <w:spacing w:line="360" w:lineRule="auto"/>
        <w:rPr>
          <w:lang w:val="vi-VN"/>
        </w:rPr>
      </w:pPr>
      <w:r w:rsidRPr="001257BF">
        <w:rPr>
          <w:lang w:val="vi-VN"/>
        </w:rPr>
        <w:t>Nhập tên người dùng/mã số vào ô “Nhập tên hoặc mã số” để lọc danh sách</w:t>
      </w:r>
      <w:r w:rsidRPr="0046315F">
        <w:rPr>
          <w:lang w:val="vi-VN"/>
        </w:rPr>
        <w:t>.</w:t>
      </w:r>
    </w:p>
    <w:p w:rsidR="00340E89" w:rsidRDefault="00340E89" w:rsidP="009C7408">
      <w:pPr>
        <w:pStyle w:val="Heading4"/>
        <w:rPr>
          <w:lang w:val="en-US"/>
        </w:rPr>
      </w:pPr>
      <w:r>
        <w:rPr>
          <w:lang w:val="en-US"/>
        </w:rPr>
        <w:t>Xem th</w:t>
      </w:r>
      <w:r w:rsidRPr="00340E89">
        <w:rPr>
          <w:lang w:val="en-US"/>
        </w:rPr>
        <w:t>ông</w:t>
      </w:r>
      <w:r>
        <w:rPr>
          <w:lang w:val="en-US"/>
        </w:rPr>
        <w:t xml:space="preserve"> tin c</w:t>
      </w:r>
      <w:r w:rsidRPr="00340E89">
        <w:rPr>
          <w:lang w:val="en-US"/>
        </w:rPr>
        <w:t>á</w:t>
      </w:r>
      <w:r>
        <w:rPr>
          <w:lang w:val="en-US"/>
        </w:rPr>
        <w:t xml:space="preserve"> nh</w:t>
      </w:r>
      <w:r w:rsidRPr="00340E89">
        <w:rPr>
          <w:lang w:val="en-US"/>
        </w:rPr>
        <w:t>ân</w:t>
      </w:r>
    </w:p>
    <w:p w:rsidR="00177A92" w:rsidRDefault="00177A92" w:rsidP="009C7408">
      <w:pPr>
        <w:jc w:val="center"/>
      </w:pPr>
      <w:r>
        <w:rPr>
          <w:noProof/>
          <w:lang w:val="en-US"/>
        </w:rPr>
        <w:drawing>
          <wp:inline distT="0" distB="0" distL="0" distR="0">
            <wp:extent cx="2962275" cy="1143000"/>
            <wp:effectExtent l="0" t="0" r="9525" b="0"/>
            <wp:docPr id="2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962275" cy="1143000"/>
                    </a:xfrm>
                    <a:prstGeom prst="rect">
                      <a:avLst/>
                    </a:prstGeom>
                  </pic:spPr>
                </pic:pic>
              </a:graphicData>
            </a:graphic>
          </wp:inline>
        </w:drawing>
      </w:r>
    </w:p>
    <w:p w:rsidR="00177A92" w:rsidRPr="0046315F" w:rsidRDefault="00177A92" w:rsidP="009C7408">
      <w:pPr>
        <w:pStyle w:val="Caption"/>
        <w:spacing w:line="360" w:lineRule="auto"/>
      </w:pPr>
      <w:bookmarkStart w:id="62" w:name="_Toc380362775"/>
      <w:r w:rsidRPr="001257BF">
        <w:t>Hình</w:t>
      </w:r>
      <w:r w:rsidRPr="00177A92">
        <w:t xml:space="preserve"> </w:t>
      </w:r>
      <w:fldSimple w:instr=" STYLEREF 1 \s ">
        <w:r w:rsidR="000D7FA9">
          <w:rPr>
            <w:noProof/>
          </w:rPr>
          <w:t>4</w:t>
        </w:r>
      </w:fldSimple>
      <w:r w:rsidR="00EC77ED">
        <w:t>.</w:t>
      </w:r>
      <w:fldSimple w:instr=" SEQ Hình \* ARABIC \s 1 ">
        <w:r w:rsidR="000D7FA9">
          <w:rPr>
            <w:noProof/>
          </w:rPr>
          <w:t>24</w:t>
        </w:r>
      </w:fldSimple>
      <w:r w:rsidRPr="001257BF">
        <w:t>. Sơ đồ chức năng xem thông tin cá nhân</w:t>
      </w:r>
      <w:r w:rsidRPr="0046315F">
        <w:t>.</w:t>
      </w:r>
      <w:bookmarkEnd w:id="62"/>
    </w:p>
    <w:p w:rsidR="00177A92" w:rsidRDefault="00177A92" w:rsidP="009F6F2C">
      <w:pPr>
        <w:pStyle w:val="ListParagraph"/>
        <w:numPr>
          <w:ilvl w:val="0"/>
          <w:numId w:val="4"/>
        </w:numPr>
        <w:spacing w:line="360" w:lineRule="auto"/>
      </w:pPr>
      <w:r>
        <w:t>Luồng xử lý:</w:t>
      </w:r>
    </w:p>
    <w:p w:rsidR="00177A92" w:rsidRDefault="00177A92" w:rsidP="009F6F2C">
      <w:pPr>
        <w:pStyle w:val="ListParagraph"/>
        <w:numPr>
          <w:ilvl w:val="1"/>
          <w:numId w:val="4"/>
        </w:numPr>
        <w:spacing w:line="360" w:lineRule="auto"/>
      </w:pPr>
      <w:r>
        <w:t>Lấy thông tin tài khoản đang được đăng nhập từ server.</w:t>
      </w:r>
    </w:p>
    <w:p w:rsidR="00177A92" w:rsidRDefault="00177A92" w:rsidP="009F6F2C">
      <w:pPr>
        <w:pStyle w:val="ListParagraph"/>
        <w:numPr>
          <w:ilvl w:val="1"/>
          <w:numId w:val="4"/>
        </w:numPr>
        <w:spacing w:line="360" w:lineRule="auto"/>
      </w:pPr>
      <w:r>
        <w:t>Touch vào button “Đổi mật kh</w:t>
      </w:r>
      <w:r w:rsidRPr="0046315F">
        <w:t>ẩ</w:t>
      </w:r>
      <w:r>
        <w:t>u” để sử dụng chức năng đổi mật khẩu.</w:t>
      </w:r>
    </w:p>
    <w:p w:rsidR="00177A92" w:rsidRPr="00D269B2" w:rsidRDefault="00177A92" w:rsidP="009C7408">
      <w:pPr>
        <w:pStyle w:val="ListParagraph"/>
        <w:spacing w:line="360" w:lineRule="auto"/>
        <w:ind w:left="1800"/>
      </w:pPr>
    </w:p>
    <w:p w:rsidR="00177A92" w:rsidRDefault="00177A92" w:rsidP="009C7408">
      <w:pPr>
        <w:jc w:val="center"/>
      </w:pPr>
      <w:r>
        <w:rPr>
          <w:noProof/>
          <w:lang w:val="en-US"/>
        </w:rPr>
        <w:drawing>
          <wp:inline distT="0" distB="0" distL="0" distR="0">
            <wp:extent cx="5124450" cy="3295650"/>
            <wp:effectExtent l="0" t="0" r="0" b="0"/>
            <wp:docPr id="26" name="Picture 19" descr="Screenshot_2014-02-16-11-3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Screenshot_2014-02-16-11-33-06"/>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124450" cy="3295650"/>
                    </a:xfrm>
                    <a:prstGeom prst="rect">
                      <a:avLst/>
                    </a:prstGeom>
                    <a:noFill/>
                    <a:ln>
                      <a:noFill/>
                    </a:ln>
                  </pic:spPr>
                </pic:pic>
              </a:graphicData>
            </a:graphic>
          </wp:inline>
        </w:drawing>
      </w:r>
    </w:p>
    <w:p w:rsidR="00177A92" w:rsidRDefault="00177A92" w:rsidP="009C7408">
      <w:pPr>
        <w:pStyle w:val="Caption"/>
        <w:spacing w:line="360" w:lineRule="auto"/>
      </w:pPr>
      <w:bookmarkStart w:id="63" w:name="_Toc380362776"/>
      <w:r w:rsidRPr="001257BF">
        <w:lastRenderedPageBreak/>
        <w:t>Hình</w:t>
      </w:r>
      <w:r w:rsidRPr="00177A92">
        <w:t xml:space="preserve"> </w:t>
      </w:r>
      <w:fldSimple w:instr=" STYLEREF 1 \s ">
        <w:r w:rsidR="000D7FA9">
          <w:rPr>
            <w:noProof/>
          </w:rPr>
          <w:t>4</w:t>
        </w:r>
      </w:fldSimple>
      <w:r w:rsidR="00EC77ED">
        <w:t>.</w:t>
      </w:r>
      <w:fldSimple w:instr=" SEQ Hình \* ARABIC \s 1 ">
        <w:r w:rsidR="000D7FA9">
          <w:rPr>
            <w:noProof/>
          </w:rPr>
          <w:t>25</w:t>
        </w:r>
      </w:fldSimple>
      <w:r w:rsidRPr="001257BF">
        <w:t>. Giao diện màn hình xem thông tin cá nhân (hiển thị chức năng đổi mật khẩu)</w:t>
      </w:r>
      <w:bookmarkEnd w:id="63"/>
    </w:p>
    <w:p w:rsidR="00177A92" w:rsidRPr="00BC157F" w:rsidRDefault="00177A92" w:rsidP="009C7408">
      <w:pPr>
        <w:jc w:val="center"/>
      </w:pPr>
    </w:p>
    <w:p w:rsidR="00177A92" w:rsidRPr="00440097" w:rsidRDefault="00BD3465" w:rsidP="009C7408">
      <w:pPr>
        <w:pStyle w:val="Heading4"/>
        <w:rPr>
          <w:lang w:val="en-US"/>
        </w:rPr>
      </w:pPr>
      <w:r>
        <w:rPr>
          <w:lang w:val="en-US"/>
        </w:rPr>
        <w:t>B</w:t>
      </w:r>
      <w:r w:rsidR="00440097" w:rsidRPr="00440097">
        <w:rPr>
          <w:lang w:val="en-US"/>
        </w:rPr>
        <w:t>áo</w:t>
      </w:r>
      <w:r w:rsidR="00440097">
        <w:rPr>
          <w:lang w:val="en-US"/>
        </w:rPr>
        <w:t xml:space="preserve"> c</w:t>
      </w:r>
      <w:r w:rsidR="00440097" w:rsidRPr="00440097">
        <w:rPr>
          <w:lang w:val="en-US"/>
        </w:rPr>
        <w:t>áo</w:t>
      </w:r>
    </w:p>
    <w:p w:rsidR="008402E8" w:rsidRDefault="008402E8" w:rsidP="009C7408">
      <w:pPr>
        <w:jc w:val="center"/>
        <w:rPr>
          <w:lang w:val="en-US"/>
        </w:rPr>
      </w:pPr>
      <w:r>
        <w:rPr>
          <w:noProof/>
          <w:lang w:val="en-US"/>
        </w:rPr>
        <w:drawing>
          <wp:inline distT="0" distB="0" distL="0" distR="0">
            <wp:extent cx="2847975" cy="1828800"/>
            <wp:effectExtent l="0" t="0" r="9525" b="0"/>
            <wp:docPr id="2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847975" cy="1828800"/>
                    </a:xfrm>
                    <a:prstGeom prst="rect">
                      <a:avLst/>
                    </a:prstGeom>
                  </pic:spPr>
                </pic:pic>
              </a:graphicData>
            </a:graphic>
          </wp:inline>
        </w:drawing>
      </w:r>
    </w:p>
    <w:p w:rsidR="008402E8" w:rsidRDefault="008402E8" w:rsidP="009C7408">
      <w:pPr>
        <w:pStyle w:val="Caption"/>
        <w:spacing w:line="360" w:lineRule="auto"/>
        <w:rPr>
          <w:lang w:val="en-US"/>
        </w:rPr>
      </w:pPr>
      <w:bookmarkStart w:id="64" w:name="_Toc380362777"/>
      <w:r>
        <w:rPr>
          <w:lang w:val="en-US"/>
        </w:rPr>
        <w:t xml:space="preserve">Hình </w:t>
      </w:r>
      <w:r w:rsidR="00EC77ED">
        <w:rPr>
          <w:lang w:val="en-US"/>
        </w:rPr>
        <w:fldChar w:fldCharType="begin"/>
      </w:r>
      <w:r w:rsidR="00EC77ED">
        <w:rPr>
          <w:lang w:val="en-US"/>
        </w:rPr>
        <w:instrText xml:space="preserve"> STYLEREF 1 \s </w:instrText>
      </w:r>
      <w:r w:rsidR="00EC77ED">
        <w:rPr>
          <w:lang w:val="en-US"/>
        </w:rPr>
        <w:fldChar w:fldCharType="separate"/>
      </w:r>
      <w:r w:rsidR="000D7FA9">
        <w:rPr>
          <w:noProof/>
          <w:lang w:val="en-US"/>
        </w:rPr>
        <w:t>4</w:t>
      </w:r>
      <w:r w:rsidR="00EC77ED">
        <w:rPr>
          <w:lang w:val="en-US"/>
        </w:rPr>
        <w:fldChar w:fldCharType="end"/>
      </w:r>
      <w:r w:rsidR="00EC77ED">
        <w:rPr>
          <w:lang w:val="en-US"/>
        </w:rPr>
        <w:t>.</w:t>
      </w:r>
      <w:r w:rsidR="00EC77ED">
        <w:rPr>
          <w:lang w:val="en-US"/>
        </w:rPr>
        <w:fldChar w:fldCharType="begin"/>
      </w:r>
      <w:r w:rsidR="00EC77ED">
        <w:rPr>
          <w:lang w:val="en-US"/>
        </w:rPr>
        <w:instrText xml:space="preserve"> SEQ Hình \* ARABIC \s 1 </w:instrText>
      </w:r>
      <w:r w:rsidR="00EC77ED">
        <w:rPr>
          <w:lang w:val="en-US"/>
        </w:rPr>
        <w:fldChar w:fldCharType="separate"/>
      </w:r>
      <w:r w:rsidR="000D7FA9">
        <w:rPr>
          <w:noProof/>
          <w:lang w:val="en-US"/>
        </w:rPr>
        <w:t>26</w:t>
      </w:r>
      <w:r w:rsidR="00EC77ED">
        <w:rPr>
          <w:lang w:val="en-US"/>
        </w:rPr>
        <w:fldChar w:fldCharType="end"/>
      </w:r>
      <w:r>
        <w:rPr>
          <w:lang w:val="en-US"/>
        </w:rPr>
        <w:t>. Sơ đồ chức năng xem báo cáo</w:t>
      </w:r>
      <w:bookmarkEnd w:id="64"/>
    </w:p>
    <w:p w:rsidR="008402E8" w:rsidRDefault="008402E8" w:rsidP="009C7408">
      <w:pPr>
        <w:jc w:val="center"/>
        <w:rPr>
          <w:lang w:val="en-US"/>
        </w:rPr>
      </w:pPr>
    </w:p>
    <w:p w:rsidR="008402E8" w:rsidRDefault="008402E8" w:rsidP="009F6F2C">
      <w:pPr>
        <w:pStyle w:val="ListParagraph"/>
        <w:numPr>
          <w:ilvl w:val="0"/>
          <w:numId w:val="4"/>
        </w:numPr>
        <w:spacing w:line="360" w:lineRule="auto"/>
      </w:pPr>
      <w:r w:rsidRPr="0045662A">
        <w:t>Luồng xử lý</w:t>
      </w:r>
      <w:r>
        <w:t>:</w:t>
      </w:r>
    </w:p>
    <w:p w:rsidR="008402E8" w:rsidRDefault="008402E8" w:rsidP="009F6F2C">
      <w:pPr>
        <w:pStyle w:val="ListParagraph"/>
        <w:numPr>
          <w:ilvl w:val="1"/>
          <w:numId w:val="4"/>
        </w:numPr>
        <w:spacing w:line="360" w:lineRule="auto"/>
      </w:pPr>
      <w:r>
        <w:t>Touch vào thanh menu ơ trên để xem báo cáo tương ứng</w:t>
      </w:r>
    </w:p>
    <w:p w:rsidR="008402E8" w:rsidRDefault="008402E8" w:rsidP="009F6F2C">
      <w:pPr>
        <w:pStyle w:val="ListParagraph"/>
        <w:numPr>
          <w:ilvl w:val="1"/>
          <w:numId w:val="4"/>
        </w:numPr>
        <w:spacing w:line="360" w:lineRule="auto"/>
      </w:pPr>
      <w:r>
        <w:t>Touch vào danh sách để xem nội dung chi tiết</w:t>
      </w:r>
    </w:p>
    <w:p w:rsidR="008402E8" w:rsidRDefault="008402E8" w:rsidP="009F6F2C">
      <w:pPr>
        <w:pStyle w:val="ListParagraph"/>
        <w:numPr>
          <w:ilvl w:val="0"/>
          <w:numId w:val="4"/>
        </w:numPr>
        <w:spacing w:line="360" w:lineRule="auto"/>
      </w:pPr>
      <w:r>
        <w:t>Mô tả:</w:t>
      </w:r>
    </w:p>
    <w:p w:rsidR="008402E8" w:rsidRDefault="008402E8" w:rsidP="009F6F2C">
      <w:pPr>
        <w:pStyle w:val="ListParagraph"/>
        <w:numPr>
          <w:ilvl w:val="1"/>
          <w:numId w:val="4"/>
        </w:numPr>
        <w:spacing w:line="360" w:lineRule="auto"/>
      </w:pPr>
      <w:r>
        <w:t>Gồm:</w:t>
      </w:r>
    </w:p>
    <w:p w:rsidR="008402E8" w:rsidRDefault="008402E8" w:rsidP="009F6F2C">
      <w:pPr>
        <w:pStyle w:val="ListParagraph"/>
        <w:numPr>
          <w:ilvl w:val="2"/>
          <w:numId w:val="4"/>
        </w:numPr>
        <w:spacing w:line="360" w:lineRule="auto"/>
      </w:pPr>
      <w:r>
        <w:t>Xem danh sách biên bản bảo trì</w:t>
      </w:r>
    </w:p>
    <w:p w:rsidR="008402E8" w:rsidRDefault="008402E8" w:rsidP="009C7408">
      <w:pPr>
        <w:pStyle w:val="ListParagraph"/>
        <w:spacing w:line="360" w:lineRule="auto"/>
        <w:ind w:left="2520"/>
      </w:pPr>
    </w:p>
    <w:p w:rsidR="008402E8" w:rsidRDefault="008402E8" w:rsidP="009C7408">
      <w:pPr>
        <w:jc w:val="center"/>
      </w:pPr>
      <w:r>
        <w:rPr>
          <w:noProof/>
          <w:lang w:val="en-US"/>
        </w:rPr>
        <w:lastRenderedPageBreak/>
        <w:drawing>
          <wp:inline distT="0" distB="0" distL="0" distR="0">
            <wp:extent cx="5238750" cy="3276600"/>
            <wp:effectExtent l="0" t="0" r="0" b="0"/>
            <wp:docPr id="28" name="Picture 20" descr="C:\Users\localadm\AppData\Local\Microsoft\Windows\INetCache\Content.Word\Screenshot_2014-02-16-21-43-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localadm\AppData\Local\Microsoft\Windows\INetCache\Content.Word\Screenshot_2014-02-16-21-43-22.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238750" cy="3276600"/>
                    </a:xfrm>
                    <a:prstGeom prst="rect">
                      <a:avLst/>
                    </a:prstGeom>
                    <a:noFill/>
                    <a:ln>
                      <a:noFill/>
                    </a:ln>
                  </pic:spPr>
                </pic:pic>
              </a:graphicData>
            </a:graphic>
          </wp:inline>
        </w:drawing>
      </w:r>
    </w:p>
    <w:p w:rsidR="008402E8" w:rsidRDefault="008402E8" w:rsidP="009C7408">
      <w:pPr>
        <w:pStyle w:val="Caption"/>
        <w:spacing w:line="360" w:lineRule="auto"/>
      </w:pPr>
      <w:bookmarkStart w:id="65" w:name="_Toc380362778"/>
      <w:r w:rsidRPr="001257BF">
        <w:t>Hình</w:t>
      </w:r>
      <w:r w:rsidRPr="008402E8">
        <w:t xml:space="preserve"> </w:t>
      </w:r>
      <w:fldSimple w:instr=" STYLEREF 1 \s ">
        <w:r w:rsidR="000D7FA9">
          <w:rPr>
            <w:noProof/>
          </w:rPr>
          <w:t>4</w:t>
        </w:r>
      </w:fldSimple>
      <w:r w:rsidR="00EC77ED">
        <w:t>.</w:t>
      </w:r>
      <w:fldSimple w:instr=" SEQ Hình \* ARABIC \s 1 ">
        <w:r w:rsidR="000D7FA9">
          <w:rPr>
            <w:noProof/>
          </w:rPr>
          <w:t>27</w:t>
        </w:r>
      </w:fldSimple>
      <w:r w:rsidRPr="001257BF">
        <w:t>. Giao diện màn hình quản báo cáo (hiển thị danh sách biên bản bảo trì)</w:t>
      </w:r>
      <w:bookmarkEnd w:id="65"/>
    </w:p>
    <w:p w:rsidR="008402E8" w:rsidRDefault="008402E8" w:rsidP="009C7408">
      <w:pPr>
        <w:jc w:val="center"/>
      </w:pPr>
    </w:p>
    <w:p w:rsidR="008402E8" w:rsidRPr="001257BF" w:rsidRDefault="008402E8" w:rsidP="009F6F2C">
      <w:pPr>
        <w:pStyle w:val="ListParagraph"/>
        <w:numPr>
          <w:ilvl w:val="2"/>
          <w:numId w:val="4"/>
        </w:numPr>
        <w:spacing w:line="360" w:lineRule="auto"/>
        <w:rPr>
          <w:lang w:val="vi-VN"/>
        </w:rPr>
      </w:pPr>
      <w:r w:rsidRPr="001257BF">
        <w:rPr>
          <w:lang w:val="vi-VN"/>
        </w:rPr>
        <w:t>Xem danh sách lịch bảo trì:</w:t>
      </w:r>
    </w:p>
    <w:p w:rsidR="008402E8" w:rsidRDefault="008402E8" w:rsidP="009C7408">
      <w:pPr>
        <w:jc w:val="center"/>
      </w:pPr>
      <w:r>
        <w:rPr>
          <w:noProof/>
          <w:lang w:val="en-US"/>
        </w:rPr>
        <w:drawing>
          <wp:inline distT="0" distB="0" distL="0" distR="0">
            <wp:extent cx="5201920" cy="3243580"/>
            <wp:effectExtent l="19050" t="0" r="0" b="0"/>
            <wp:docPr id="30" name="Picture 13" descr="Screenshot_2014-02-16-21-4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reenshot_2014-02-16-21-46-59"/>
                    <pic:cNvPicPr>
                      <a:picLocks noChangeAspect="1" noChangeArrowheads="1"/>
                    </pic:cNvPicPr>
                  </pic:nvPicPr>
                  <pic:blipFill>
                    <a:blip r:embed="rId45"/>
                    <a:srcRect/>
                    <a:stretch>
                      <a:fillRect/>
                    </a:stretch>
                  </pic:blipFill>
                  <pic:spPr bwMode="auto">
                    <a:xfrm>
                      <a:off x="0" y="0"/>
                      <a:ext cx="5201920" cy="3243580"/>
                    </a:xfrm>
                    <a:prstGeom prst="rect">
                      <a:avLst/>
                    </a:prstGeom>
                    <a:noFill/>
                    <a:ln w="9525">
                      <a:noFill/>
                      <a:miter lim="800000"/>
                      <a:headEnd/>
                      <a:tailEnd/>
                    </a:ln>
                  </pic:spPr>
                </pic:pic>
              </a:graphicData>
            </a:graphic>
          </wp:inline>
        </w:drawing>
      </w:r>
    </w:p>
    <w:p w:rsidR="008402E8" w:rsidRDefault="008402E8" w:rsidP="009C7408">
      <w:pPr>
        <w:pStyle w:val="Caption"/>
        <w:spacing w:line="360" w:lineRule="auto"/>
      </w:pPr>
      <w:bookmarkStart w:id="66" w:name="_Toc380362779"/>
      <w:r w:rsidRPr="001257BF">
        <w:t>Hình</w:t>
      </w:r>
      <w:r w:rsidRPr="008402E8">
        <w:t xml:space="preserve"> </w:t>
      </w:r>
      <w:fldSimple w:instr=" STYLEREF 1 \s ">
        <w:r w:rsidR="000D7FA9">
          <w:rPr>
            <w:noProof/>
          </w:rPr>
          <w:t>4</w:t>
        </w:r>
      </w:fldSimple>
      <w:r w:rsidR="00EC77ED">
        <w:t>.</w:t>
      </w:r>
      <w:fldSimple w:instr=" SEQ Hình \* ARABIC \s 1 ">
        <w:r w:rsidR="000D7FA9">
          <w:rPr>
            <w:noProof/>
          </w:rPr>
          <w:t>28</w:t>
        </w:r>
      </w:fldSimple>
      <w:r w:rsidRPr="001257BF">
        <w:t>. Giao diện màn hình quản báo cáo (hiển thị danh sách lịch bảo trì)</w:t>
      </w:r>
      <w:bookmarkEnd w:id="66"/>
    </w:p>
    <w:p w:rsidR="008402E8" w:rsidRPr="001257BF" w:rsidRDefault="008402E8" w:rsidP="009F6F2C">
      <w:pPr>
        <w:pStyle w:val="ListParagraph"/>
        <w:numPr>
          <w:ilvl w:val="2"/>
          <w:numId w:val="4"/>
        </w:numPr>
        <w:spacing w:line="360" w:lineRule="auto"/>
        <w:rPr>
          <w:lang w:val="vi-VN"/>
        </w:rPr>
      </w:pPr>
      <w:r w:rsidRPr="001257BF">
        <w:rPr>
          <w:lang w:val="vi-VN"/>
        </w:rPr>
        <w:lastRenderedPageBreak/>
        <w:t>Xem danh sách các sự kiện bảo trì của thiết bị:</w:t>
      </w:r>
    </w:p>
    <w:p w:rsidR="008402E8" w:rsidRPr="001257BF" w:rsidRDefault="008402E8" w:rsidP="009C7408">
      <w:pPr>
        <w:pStyle w:val="ListParagraph"/>
        <w:spacing w:line="360" w:lineRule="auto"/>
        <w:ind w:left="2520"/>
        <w:rPr>
          <w:lang w:val="vi-VN"/>
        </w:rPr>
      </w:pPr>
    </w:p>
    <w:p w:rsidR="008402E8" w:rsidRDefault="008402E8" w:rsidP="009C7408">
      <w:pPr>
        <w:jc w:val="center"/>
      </w:pPr>
      <w:r>
        <w:rPr>
          <w:noProof/>
          <w:lang w:val="en-US"/>
        </w:rPr>
        <w:drawing>
          <wp:inline distT="0" distB="0" distL="0" distR="0">
            <wp:extent cx="5245100" cy="3277870"/>
            <wp:effectExtent l="19050" t="0" r="0" b="0"/>
            <wp:docPr id="29" name="Picture 14" descr="Screenshot_2014-02-16-21-4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creenshot_2014-02-16-21-48-32"/>
                    <pic:cNvPicPr>
                      <a:picLocks noChangeAspect="1" noChangeArrowheads="1"/>
                    </pic:cNvPicPr>
                  </pic:nvPicPr>
                  <pic:blipFill>
                    <a:blip r:embed="rId46"/>
                    <a:srcRect/>
                    <a:stretch>
                      <a:fillRect/>
                    </a:stretch>
                  </pic:blipFill>
                  <pic:spPr bwMode="auto">
                    <a:xfrm>
                      <a:off x="0" y="0"/>
                      <a:ext cx="5245100" cy="3277870"/>
                    </a:xfrm>
                    <a:prstGeom prst="rect">
                      <a:avLst/>
                    </a:prstGeom>
                    <a:noFill/>
                    <a:ln w="9525">
                      <a:noFill/>
                      <a:miter lim="800000"/>
                      <a:headEnd/>
                      <a:tailEnd/>
                    </a:ln>
                  </pic:spPr>
                </pic:pic>
              </a:graphicData>
            </a:graphic>
          </wp:inline>
        </w:drawing>
      </w:r>
    </w:p>
    <w:p w:rsidR="00177A92" w:rsidRPr="00F02F23" w:rsidRDefault="008402E8" w:rsidP="009C7408">
      <w:pPr>
        <w:pStyle w:val="Caption"/>
        <w:spacing w:line="360" w:lineRule="auto"/>
      </w:pPr>
      <w:bookmarkStart w:id="67" w:name="_Toc380362780"/>
      <w:r w:rsidRPr="001257BF">
        <w:t>Hình</w:t>
      </w:r>
      <w:r w:rsidRPr="008402E8">
        <w:t xml:space="preserve"> </w:t>
      </w:r>
      <w:fldSimple w:instr=" STYLEREF 1 \s ">
        <w:r w:rsidR="000D7FA9">
          <w:rPr>
            <w:noProof/>
          </w:rPr>
          <w:t>4</w:t>
        </w:r>
      </w:fldSimple>
      <w:r w:rsidR="00EC77ED">
        <w:t>.</w:t>
      </w:r>
      <w:fldSimple w:instr=" SEQ Hình \* ARABIC \s 1 ">
        <w:r w:rsidR="000D7FA9">
          <w:rPr>
            <w:noProof/>
          </w:rPr>
          <w:t>29</w:t>
        </w:r>
      </w:fldSimple>
      <w:r w:rsidRPr="001257BF">
        <w:t>. Giao diện màn hình quản báo cáo (hiển thị danh sách sự kiện bảo trì)</w:t>
      </w:r>
      <w:bookmarkEnd w:id="67"/>
    </w:p>
    <w:p w:rsidR="00F46F7E" w:rsidRDefault="00F46F7E" w:rsidP="009C7408">
      <w:pPr>
        <w:pStyle w:val="Heading2"/>
        <w:jc w:val="both"/>
        <w:rPr>
          <w:lang w:val="en-US"/>
        </w:rPr>
      </w:pPr>
      <w:bookmarkStart w:id="68" w:name="_Toc380362815"/>
      <w:r>
        <w:rPr>
          <w:lang w:val="en-US"/>
        </w:rPr>
        <w:t>Đ</w:t>
      </w:r>
      <w:r w:rsidRPr="00F46F7E">
        <w:rPr>
          <w:lang w:val="en-US"/>
        </w:rPr>
        <w:t>án</w:t>
      </w:r>
      <w:r>
        <w:rPr>
          <w:lang w:val="en-US"/>
        </w:rPr>
        <w:t>h gi</w:t>
      </w:r>
      <w:r w:rsidRPr="00F46F7E">
        <w:rPr>
          <w:lang w:val="en-US"/>
        </w:rPr>
        <w:t>á</w:t>
      </w:r>
      <w:bookmarkEnd w:id="68"/>
    </w:p>
    <w:p w:rsidR="00AE31DB" w:rsidRDefault="00AE31DB" w:rsidP="009C7408">
      <w:pPr>
        <w:rPr>
          <w:rFonts w:ascii="Times New Roman" w:hAnsi="Times New Roman" w:cs="Times New Roman"/>
        </w:rPr>
      </w:pPr>
      <w:r>
        <w:rPr>
          <w:rFonts w:ascii="Times New Roman" w:hAnsi="Times New Roman" w:cs="Times New Roman"/>
          <w:b/>
        </w:rPr>
        <w:t xml:space="preserve">- </w:t>
      </w:r>
      <w:r>
        <w:rPr>
          <w:rFonts w:ascii="Times New Roman" w:hAnsi="Times New Roman" w:cs="Times New Roman"/>
        </w:rPr>
        <w:t>Ứng dụng có khả năng áp dụng vào thực tế cao</w:t>
      </w:r>
    </w:p>
    <w:p w:rsidR="00AE31DB" w:rsidRDefault="00AE31DB" w:rsidP="009C7408">
      <w:pPr>
        <w:rPr>
          <w:rFonts w:ascii="Times New Roman" w:hAnsi="Times New Roman" w:cs="Times New Roman"/>
        </w:rPr>
      </w:pPr>
      <w:r>
        <w:rPr>
          <w:rFonts w:ascii="Times New Roman" w:hAnsi="Times New Roman" w:cs="Times New Roman"/>
        </w:rPr>
        <w:tab/>
        <w:t>- Có giao diện dễ nhìn, dễ sử dụng</w:t>
      </w:r>
    </w:p>
    <w:p w:rsidR="0050647B" w:rsidRPr="009C7408" w:rsidRDefault="00AE31DB" w:rsidP="009C7408">
      <w:pPr>
        <w:rPr>
          <w:rFonts w:ascii="Times New Roman" w:hAnsi="Times New Roman" w:cs="Times New Roman"/>
        </w:rPr>
      </w:pPr>
      <w:r>
        <w:rPr>
          <w:rFonts w:ascii="Times New Roman" w:hAnsi="Times New Roman" w:cs="Times New Roman"/>
        </w:rPr>
        <w:tab/>
      </w:r>
      <w:r w:rsidRPr="001257BF">
        <w:rPr>
          <w:rFonts w:ascii="Times New Roman" w:hAnsi="Times New Roman" w:cs="Times New Roman"/>
        </w:rPr>
        <w:t>- Giải quyết được vấn đề đã đặt ra là hỗ trợ doanh nghiệp quản lý, bảo trì thiết bị</w:t>
      </w:r>
      <w:r w:rsidR="00D01A49" w:rsidRPr="009C7408">
        <w:rPr>
          <w:rFonts w:ascii="Times New Roman" w:hAnsi="Times New Roman" w:cs="Times New Roman"/>
        </w:rPr>
        <w:t>.</w:t>
      </w:r>
    </w:p>
    <w:p w:rsidR="00F46F7E" w:rsidRDefault="00F46F7E" w:rsidP="009C7408">
      <w:pPr>
        <w:pStyle w:val="Heading2"/>
        <w:jc w:val="both"/>
        <w:rPr>
          <w:lang w:val="en-US"/>
        </w:rPr>
      </w:pPr>
      <w:bookmarkStart w:id="69" w:name="_Toc380362816"/>
      <w:r>
        <w:rPr>
          <w:lang w:val="en-US"/>
        </w:rPr>
        <w:t>H</w:t>
      </w:r>
      <w:r w:rsidRPr="00F46F7E">
        <w:rPr>
          <w:lang w:val="en-US"/>
        </w:rPr>
        <w:t>ạn</w:t>
      </w:r>
      <w:r>
        <w:rPr>
          <w:lang w:val="en-US"/>
        </w:rPr>
        <w:t xml:space="preserve"> ch</w:t>
      </w:r>
      <w:r w:rsidRPr="00F46F7E">
        <w:rPr>
          <w:lang w:val="en-US"/>
        </w:rPr>
        <w:t>ế</w:t>
      </w:r>
      <w:bookmarkEnd w:id="69"/>
    </w:p>
    <w:p w:rsidR="009C7408" w:rsidRDefault="009C7408" w:rsidP="009C7408">
      <w:pPr>
        <w:ind w:firstLine="567"/>
        <w:rPr>
          <w:lang w:val="en-US"/>
        </w:rPr>
      </w:pPr>
      <w:r>
        <w:rPr>
          <w:lang w:val="en-US"/>
        </w:rPr>
        <w:t>Do còn hạn chế về mặt kinh nghiệm, kỹ thuật và thời gian nên ứng vẫn còn một số hạn chế như sau:</w:t>
      </w:r>
    </w:p>
    <w:p w:rsidR="009C7408" w:rsidRDefault="009C7408" w:rsidP="009C7408">
      <w:pPr>
        <w:rPr>
          <w:rFonts w:ascii="Times New Roman" w:hAnsi="Times New Roman" w:cs="Times New Roman"/>
        </w:rPr>
      </w:pPr>
      <w:r>
        <w:rPr>
          <w:lang w:val="en-US"/>
        </w:rPr>
        <w:tab/>
      </w:r>
      <w:r>
        <w:rPr>
          <w:rFonts w:ascii="Times New Roman" w:hAnsi="Times New Roman" w:cs="Times New Roman"/>
          <w:b/>
        </w:rPr>
        <w:t xml:space="preserve">- </w:t>
      </w:r>
      <w:r>
        <w:rPr>
          <w:rFonts w:ascii="Times New Roman" w:hAnsi="Times New Roman" w:cs="Times New Roman"/>
        </w:rPr>
        <w:t>Chỉ hiện thị tốt trên máy tính bảng có màn hình 7 inch trở lên</w:t>
      </w:r>
    </w:p>
    <w:p w:rsidR="009C7408" w:rsidRPr="001257BF" w:rsidRDefault="009C7408" w:rsidP="009C7408">
      <w:pPr>
        <w:rPr>
          <w:rFonts w:ascii="Times New Roman" w:hAnsi="Times New Roman" w:cs="Times New Roman"/>
        </w:rPr>
      </w:pPr>
      <w:r>
        <w:rPr>
          <w:rFonts w:ascii="Times New Roman" w:hAnsi="Times New Roman" w:cs="Times New Roman"/>
        </w:rPr>
        <w:tab/>
      </w:r>
      <w:r w:rsidRPr="001257BF">
        <w:rPr>
          <w:rFonts w:ascii="Times New Roman" w:hAnsi="Times New Roman" w:cs="Times New Roman"/>
        </w:rPr>
        <w:t>- Chỉ có thể hoạt động khi có kết nối internet</w:t>
      </w:r>
    </w:p>
    <w:p w:rsidR="009C7408" w:rsidRPr="001257BF" w:rsidRDefault="009C7408" w:rsidP="009C7408">
      <w:pPr>
        <w:rPr>
          <w:rFonts w:ascii="Times New Roman" w:hAnsi="Times New Roman" w:cs="Times New Roman"/>
        </w:rPr>
      </w:pPr>
      <w:r w:rsidRPr="001257BF">
        <w:rPr>
          <w:rFonts w:ascii="Times New Roman" w:hAnsi="Times New Roman" w:cs="Times New Roman"/>
        </w:rPr>
        <w:lastRenderedPageBreak/>
        <w:tab/>
        <w:t>- Chức năng quản lý thiết bị còn hoạt động chưa tốt (người dùng phải nhập tất cả dữ liệu một cách chính xác để ứng dụng có thê hoạt động tốt).</w:t>
      </w:r>
    </w:p>
    <w:p w:rsidR="009C7408" w:rsidRPr="001257BF" w:rsidRDefault="009C7408" w:rsidP="009C7408">
      <w:pPr>
        <w:rPr>
          <w:rFonts w:ascii="Times New Roman" w:hAnsi="Times New Roman" w:cs="Times New Roman"/>
        </w:rPr>
      </w:pPr>
      <w:r w:rsidRPr="001257BF">
        <w:rPr>
          <w:rFonts w:ascii="Times New Roman" w:hAnsi="Times New Roman" w:cs="Times New Roman"/>
        </w:rPr>
        <w:tab/>
        <w:t>- Có khả năng không hoạt động tốt khi cơ sở dữ liệu ngày càng lớn</w:t>
      </w:r>
    </w:p>
    <w:p w:rsidR="009C7408" w:rsidRPr="001257BF" w:rsidRDefault="009C7408" w:rsidP="009C7408">
      <w:pPr>
        <w:rPr>
          <w:rFonts w:ascii="Times New Roman" w:hAnsi="Times New Roman" w:cs="Times New Roman"/>
        </w:rPr>
      </w:pPr>
      <w:r w:rsidRPr="001257BF">
        <w:rPr>
          <w:rFonts w:ascii="Times New Roman" w:hAnsi="Times New Roman" w:cs="Times New Roman"/>
        </w:rPr>
        <w:tab/>
        <w:t>- Một số chức năng chưa sát với thực tế (ví dụ như vấn đề phân quyền tài khoản)</w:t>
      </w:r>
    </w:p>
    <w:p w:rsidR="00F46F7E" w:rsidRPr="009C7408" w:rsidRDefault="00F46F7E" w:rsidP="009C7408">
      <w:pPr>
        <w:jc w:val="both"/>
        <w:rPr>
          <w:rFonts w:eastAsiaTheme="majorEastAsia" w:cstheme="majorBidi"/>
          <w:szCs w:val="26"/>
        </w:rPr>
      </w:pPr>
      <w:r w:rsidRPr="009C7408">
        <w:br w:type="page"/>
      </w:r>
    </w:p>
    <w:p w:rsidR="00F46F7E" w:rsidRPr="00F02F23" w:rsidRDefault="00F46F7E" w:rsidP="009C7408">
      <w:pPr>
        <w:pStyle w:val="Heading1"/>
        <w:jc w:val="both"/>
        <w:rPr>
          <w:lang w:val="vi-VN"/>
        </w:rPr>
      </w:pPr>
      <w:bookmarkStart w:id="70" w:name="_Toc380362817"/>
      <w:r w:rsidRPr="00F02F23">
        <w:rPr>
          <w:lang w:val="vi-VN"/>
        </w:rPr>
        <w:lastRenderedPageBreak/>
        <w:t>KẾT LUẬN VÀ HƯỚNG PHÁT TRIỂN</w:t>
      </w:r>
      <w:bookmarkEnd w:id="70"/>
    </w:p>
    <w:p w:rsidR="00F46F7E" w:rsidRDefault="00F46F7E" w:rsidP="009C7408">
      <w:pPr>
        <w:pStyle w:val="Heading2"/>
        <w:jc w:val="both"/>
        <w:rPr>
          <w:lang w:val="en-US"/>
        </w:rPr>
      </w:pPr>
      <w:bookmarkStart w:id="71" w:name="_Toc380362818"/>
      <w:r>
        <w:rPr>
          <w:lang w:val="en-US"/>
        </w:rPr>
        <w:t>K</w:t>
      </w:r>
      <w:r w:rsidRPr="00F46F7E">
        <w:rPr>
          <w:lang w:val="en-US"/>
        </w:rPr>
        <w:t>ết</w:t>
      </w:r>
      <w:r>
        <w:rPr>
          <w:lang w:val="en-US"/>
        </w:rPr>
        <w:t xml:space="preserve"> lu</w:t>
      </w:r>
      <w:r w:rsidRPr="00F46F7E">
        <w:rPr>
          <w:lang w:val="en-US"/>
        </w:rPr>
        <w:t>ận</w:t>
      </w:r>
      <w:bookmarkEnd w:id="71"/>
    </w:p>
    <w:p w:rsidR="009C7408" w:rsidRPr="00DA7271" w:rsidRDefault="009C7408" w:rsidP="009C7408">
      <w:pPr>
        <w:ind w:left="567"/>
        <w:rPr>
          <w:sz w:val="14"/>
        </w:rPr>
      </w:pPr>
      <w:r w:rsidRPr="001257BF">
        <w:rPr>
          <w:rFonts w:ascii="Times New Roman" w:hAnsi="Times New Roman" w:cs="Times New Roman"/>
        </w:rPr>
        <w:t>Ứng dụng đã giải quyết được vấn đề đã đặt ra là hỗ trợ doanh nghiệp quản lý, bảo trì thiết bị. Mọi việc có thể thực hiện một cách nhẹ nhàng và đơn giản chỉ với vài lần chạm màn hình.</w:t>
      </w:r>
    </w:p>
    <w:p w:rsidR="009C7408" w:rsidRDefault="009C7408" w:rsidP="009C7408">
      <w:pPr>
        <w:ind w:firstLine="567"/>
        <w:rPr>
          <w:rFonts w:ascii="Times New Roman" w:hAnsi="Times New Roman" w:cs="Times New Roman"/>
        </w:rPr>
      </w:pPr>
      <w:r w:rsidRPr="000C0B68">
        <w:rPr>
          <w:rFonts w:ascii="Times New Roman" w:hAnsi="Times New Roman" w:cs="Times New Roman"/>
        </w:rPr>
        <w:t>Đề tài đã làm được những việc sau:</w:t>
      </w:r>
    </w:p>
    <w:p w:rsidR="009C7408" w:rsidRPr="00D43826" w:rsidRDefault="009C7408" w:rsidP="009F6F2C">
      <w:pPr>
        <w:pStyle w:val="ListParagraph"/>
        <w:numPr>
          <w:ilvl w:val="0"/>
          <w:numId w:val="6"/>
        </w:numPr>
        <w:spacing w:line="360" w:lineRule="auto"/>
        <w:jc w:val="left"/>
        <w:rPr>
          <w:lang w:val="vi-VN"/>
        </w:rPr>
      </w:pPr>
      <w:r>
        <w:rPr>
          <w:lang w:val="vi-VN"/>
        </w:rPr>
        <w:t>Tùy theo quyền hạn của tài khoản mà có các chức năng tương ứng</w:t>
      </w:r>
    </w:p>
    <w:p w:rsidR="009C7408" w:rsidRPr="000C0B68" w:rsidRDefault="009C7408" w:rsidP="009F6F2C">
      <w:pPr>
        <w:pStyle w:val="ListParagraph"/>
        <w:numPr>
          <w:ilvl w:val="0"/>
          <w:numId w:val="6"/>
        </w:numPr>
        <w:spacing w:line="360" w:lineRule="auto"/>
        <w:jc w:val="left"/>
        <w:rPr>
          <w:lang w:val="vi-VN"/>
        </w:rPr>
      </w:pPr>
      <w:r>
        <w:rPr>
          <w:lang w:val="vi-VN"/>
        </w:rPr>
        <w:t>Hiển thị d</w:t>
      </w:r>
      <w:r w:rsidRPr="000C0B68">
        <w:rPr>
          <w:lang w:val="vi-VN"/>
        </w:rPr>
        <w:t>anh sách bảo trì</w:t>
      </w:r>
      <w:r>
        <w:rPr>
          <w:lang w:val="vi-VN"/>
        </w:rPr>
        <w:t>, các thao tác tương ứng với thiết bị.</w:t>
      </w:r>
    </w:p>
    <w:p w:rsidR="009C7408" w:rsidRDefault="009C7408" w:rsidP="009F6F2C">
      <w:pPr>
        <w:pStyle w:val="ListParagraph"/>
        <w:numPr>
          <w:ilvl w:val="0"/>
          <w:numId w:val="6"/>
        </w:numPr>
        <w:spacing w:line="360" w:lineRule="auto"/>
        <w:jc w:val="left"/>
        <w:rPr>
          <w:lang w:val="vi-VN"/>
        </w:rPr>
      </w:pPr>
      <w:r>
        <w:rPr>
          <w:lang w:val="vi-VN"/>
        </w:rPr>
        <w:t>Lên kế hoạch bảo trì thiết bị.</w:t>
      </w:r>
    </w:p>
    <w:p w:rsidR="009C7408" w:rsidRDefault="009C7408" w:rsidP="009F6F2C">
      <w:pPr>
        <w:pStyle w:val="ListParagraph"/>
        <w:numPr>
          <w:ilvl w:val="0"/>
          <w:numId w:val="6"/>
        </w:numPr>
        <w:spacing w:line="360" w:lineRule="auto"/>
        <w:jc w:val="left"/>
        <w:rPr>
          <w:lang w:val="vi-VN"/>
        </w:rPr>
      </w:pPr>
      <w:r>
        <w:rPr>
          <w:lang w:val="vi-VN"/>
        </w:rPr>
        <w:t>Báo cáo lịch bảo trì, các sự kiện bảo trì</w:t>
      </w:r>
      <w:r w:rsidRPr="001257BF">
        <w:rPr>
          <w:lang w:val="vi-VN"/>
        </w:rPr>
        <w:t>, biên bản bảo trì</w:t>
      </w:r>
    </w:p>
    <w:p w:rsidR="009C7408" w:rsidRDefault="009C7408" w:rsidP="009F6F2C">
      <w:pPr>
        <w:pStyle w:val="ListParagraph"/>
        <w:numPr>
          <w:ilvl w:val="0"/>
          <w:numId w:val="6"/>
        </w:numPr>
        <w:spacing w:line="360" w:lineRule="auto"/>
        <w:jc w:val="left"/>
        <w:rPr>
          <w:lang w:val="vi-VN"/>
        </w:rPr>
      </w:pPr>
      <w:r>
        <w:rPr>
          <w:lang w:val="vi-VN"/>
        </w:rPr>
        <w:t>Quản lý tài khoản:t</w:t>
      </w:r>
      <w:r w:rsidRPr="00D43826">
        <w:rPr>
          <w:lang w:val="vi-VN"/>
        </w:rPr>
        <w:t>hêm</w:t>
      </w:r>
      <w:r w:rsidRPr="001257BF">
        <w:rPr>
          <w:lang w:val="vi-VN"/>
        </w:rPr>
        <w:t xml:space="preserve">, xóa, </w:t>
      </w:r>
      <w:r w:rsidRPr="00D43826">
        <w:rPr>
          <w:lang w:val="vi-VN"/>
        </w:rPr>
        <w:t>sửa đổi tài khoản</w:t>
      </w:r>
    </w:p>
    <w:p w:rsidR="009C7408" w:rsidRDefault="009C7408" w:rsidP="009F6F2C">
      <w:pPr>
        <w:pStyle w:val="ListParagraph"/>
        <w:numPr>
          <w:ilvl w:val="0"/>
          <w:numId w:val="6"/>
        </w:numPr>
        <w:spacing w:line="360" w:lineRule="auto"/>
        <w:jc w:val="left"/>
        <w:rPr>
          <w:lang w:val="vi-VN"/>
        </w:rPr>
      </w:pPr>
      <w:r w:rsidRPr="001257BF">
        <w:rPr>
          <w:lang w:val="vi-VN"/>
        </w:rPr>
        <w:t>Quản lý thiết bị: thêm, xóa sửa thiết bị</w:t>
      </w:r>
    </w:p>
    <w:p w:rsidR="009C7408" w:rsidRPr="00D43826" w:rsidRDefault="009C7408" w:rsidP="009F6F2C">
      <w:pPr>
        <w:pStyle w:val="ListParagraph"/>
        <w:numPr>
          <w:ilvl w:val="0"/>
          <w:numId w:val="6"/>
        </w:numPr>
        <w:spacing w:line="360" w:lineRule="auto"/>
        <w:jc w:val="left"/>
        <w:rPr>
          <w:lang w:val="vi-VN"/>
        </w:rPr>
      </w:pPr>
      <w:r w:rsidRPr="001257BF">
        <w:rPr>
          <w:lang w:val="vi-VN"/>
        </w:rPr>
        <w:t>Quản lý biên bản sửa chữa</w:t>
      </w:r>
    </w:p>
    <w:p w:rsidR="009C7408" w:rsidRPr="00D43826" w:rsidRDefault="009C7408" w:rsidP="009F6F2C">
      <w:pPr>
        <w:pStyle w:val="ListParagraph"/>
        <w:numPr>
          <w:ilvl w:val="0"/>
          <w:numId w:val="6"/>
        </w:numPr>
        <w:spacing w:line="360" w:lineRule="auto"/>
        <w:jc w:val="left"/>
        <w:rPr>
          <w:lang w:val="vi-VN"/>
        </w:rPr>
      </w:pPr>
      <w:r>
        <w:rPr>
          <w:lang w:val="vi-VN"/>
        </w:rPr>
        <w:t>Thông tín cá nhân: x</w:t>
      </w:r>
      <w:r w:rsidRPr="00D43826">
        <w:rPr>
          <w:lang w:val="vi-VN"/>
        </w:rPr>
        <w:t>em và chỉnh sửa thông tin cá nhân</w:t>
      </w:r>
    </w:p>
    <w:p w:rsidR="009C7408" w:rsidRPr="009C7408" w:rsidRDefault="009C7408" w:rsidP="009F6F2C">
      <w:pPr>
        <w:pStyle w:val="ListParagraph"/>
        <w:numPr>
          <w:ilvl w:val="0"/>
          <w:numId w:val="6"/>
        </w:numPr>
        <w:spacing w:line="360" w:lineRule="auto"/>
        <w:jc w:val="left"/>
        <w:rPr>
          <w:lang w:val="vi-VN"/>
        </w:rPr>
      </w:pPr>
      <w:r>
        <w:rPr>
          <w:lang w:val="vi-VN"/>
        </w:rPr>
        <w:t>Báo hư: báo khi thiết bị gặp sự cố</w:t>
      </w:r>
    </w:p>
    <w:p w:rsidR="00B520EA" w:rsidRPr="009C7408" w:rsidRDefault="00F46F7E" w:rsidP="009C7408">
      <w:pPr>
        <w:pStyle w:val="Heading2"/>
        <w:jc w:val="both"/>
        <w:rPr>
          <w:lang w:val="en-US"/>
        </w:rPr>
      </w:pPr>
      <w:bookmarkStart w:id="72" w:name="_Toc380362819"/>
      <w:r>
        <w:rPr>
          <w:lang w:val="en-US"/>
        </w:rPr>
        <w:t>Hư</w:t>
      </w:r>
      <w:r w:rsidRPr="00F46F7E">
        <w:rPr>
          <w:lang w:val="en-US"/>
        </w:rPr>
        <w:t>ớng</w:t>
      </w:r>
      <w:r>
        <w:rPr>
          <w:lang w:val="en-US"/>
        </w:rPr>
        <w:t xml:space="preserve"> ph</w:t>
      </w:r>
      <w:r w:rsidRPr="00F46F7E">
        <w:rPr>
          <w:lang w:val="en-US"/>
        </w:rPr>
        <w:t>át</w:t>
      </w:r>
      <w:r>
        <w:rPr>
          <w:lang w:val="en-US"/>
        </w:rPr>
        <w:t xml:space="preserve"> tri</w:t>
      </w:r>
      <w:r w:rsidRPr="00F46F7E">
        <w:rPr>
          <w:lang w:val="en-US"/>
        </w:rPr>
        <w:t>ển</w:t>
      </w:r>
      <w:bookmarkEnd w:id="72"/>
    </w:p>
    <w:p w:rsidR="009C7408" w:rsidRPr="001257BF" w:rsidRDefault="009C7408" w:rsidP="009C7408">
      <w:pPr>
        <w:ind w:firstLine="720"/>
        <w:rPr>
          <w:rFonts w:ascii="Times New Roman" w:hAnsi="Times New Roman" w:cs="Times New Roman"/>
        </w:rPr>
      </w:pPr>
      <w:r w:rsidRPr="001257BF">
        <w:rPr>
          <w:rFonts w:ascii="Times New Roman" w:hAnsi="Times New Roman" w:cs="Times New Roman"/>
        </w:rPr>
        <w:t>Khi có cơ hộ</w:t>
      </w:r>
      <w:r>
        <w:rPr>
          <w:rFonts w:ascii="Times New Roman" w:hAnsi="Times New Roman" w:cs="Times New Roman"/>
        </w:rPr>
        <w:t xml:space="preserve">i </w:t>
      </w:r>
      <w:r w:rsidR="00594526">
        <w:rPr>
          <w:rFonts w:ascii="Times New Roman" w:hAnsi="Times New Roman" w:cs="Times New Roman"/>
        </w:rPr>
        <w:t>chúng em</w:t>
      </w:r>
      <w:r w:rsidRPr="001257BF">
        <w:rPr>
          <w:rFonts w:ascii="Times New Roman" w:hAnsi="Times New Roman" w:cs="Times New Roman"/>
        </w:rPr>
        <w:t xml:space="preserve"> sẽ tiếp tục phát triển ứng dụng với một số tính năng sau:</w:t>
      </w:r>
    </w:p>
    <w:p w:rsidR="009C7408" w:rsidRPr="00D43826" w:rsidRDefault="009C7408" w:rsidP="009F6F2C">
      <w:pPr>
        <w:pStyle w:val="ListParagraph"/>
        <w:numPr>
          <w:ilvl w:val="0"/>
          <w:numId w:val="6"/>
        </w:numPr>
        <w:spacing w:line="360" w:lineRule="auto"/>
        <w:jc w:val="left"/>
        <w:rPr>
          <w:lang w:val="vi-VN"/>
        </w:rPr>
      </w:pPr>
      <w:r w:rsidRPr="001257BF">
        <w:rPr>
          <w:lang w:val="vi-VN"/>
        </w:rPr>
        <w:t>Tối ưu chức năng q</w:t>
      </w:r>
      <w:r w:rsidRPr="00D43826">
        <w:rPr>
          <w:lang w:val="vi-VN"/>
        </w:rPr>
        <w:t>uản lý thiết bị</w:t>
      </w:r>
      <w:r w:rsidRPr="001257BF">
        <w:rPr>
          <w:lang w:val="vi-VN"/>
        </w:rPr>
        <w:t>, những nội dung cần nhập một cách chính xác sẽ được server trả về và người dùng chỉ cần lựa chọn mà ko cần phải nhập bằng tay, tránh sai sót</w:t>
      </w:r>
    </w:p>
    <w:p w:rsidR="009C7408" w:rsidRPr="006E33DF" w:rsidRDefault="009C7408" w:rsidP="009F6F2C">
      <w:pPr>
        <w:pStyle w:val="ListParagraph"/>
        <w:numPr>
          <w:ilvl w:val="0"/>
          <w:numId w:val="6"/>
        </w:numPr>
        <w:spacing w:line="360" w:lineRule="auto"/>
        <w:jc w:val="left"/>
        <w:rPr>
          <w:lang w:val="vi-VN"/>
        </w:rPr>
      </w:pPr>
      <w:r w:rsidRPr="001257BF">
        <w:rPr>
          <w:lang w:val="vi-VN"/>
        </w:rPr>
        <w:t>Cache lại dữ liệu ở client để ứng dụng vẫn có thê hoạt động kê cả khi không có kết nối internet</w:t>
      </w:r>
    </w:p>
    <w:p w:rsidR="00B520EA" w:rsidRPr="009C7408" w:rsidRDefault="00B520EA" w:rsidP="009C7408">
      <w:pPr>
        <w:jc w:val="both"/>
        <w:rPr>
          <w:rFonts w:ascii="Times New Roman" w:hAnsi="Times New Roman" w:cs="Times New Roman"/>
        </w:rPr>
        <w:sectPr w:rsidR="00B520EA" w:rsidRPr="009C7408" w:rsidSect="007F4B40">
          <w:pgSz w:w="11906" w:h="16838"/>
          <w:pgMar w:top="1701" w:right="1134" w:bottom="1985" w:left="1985" w:header="708" w:footer="708" w:gutter="0"/>
          <w:cols w:space="708"/>
          <w:docGrid w:linePitch="360"/>
        </w:sectPr>
      </w:pPr>
    </w:p>
    <w:p w:rsidR="00B520EA" w:rsidRPr="009A6F16" w:rsidRDefault="00B520EA" w:rsidP="009C7408">
      <w:pPr>
        <w:pStyle w:val="Title"/>
        <w:spacing w:line="360" w:lineRule="auto"/>
        <w:rPr>
          <w:rFonts w:ascii="Times New Roman" w:hAnsi="Times New Roman" w:cs="Times New Roman"/>
        </w:rPr>
      </w:pPr>
      <w:r w:rsidRPr="009A6F16">
        <w:rPr>
          <w:rFonts w:ascii="Times New Roman" w:hAnsi="Times New Roman" w:cs="Times New Roman"/>
        </w:rPr>
        <w:lastRenderedPageBreak/>
        <w:t>TÀI LIỆU THAM KHẢO</w:t>
      </w:r>
    </w:p>
    <w:p w:rsidR="009A6F16" w:rsidRPr="009A6F16" w:rsidRDefault="00D1348C" w:rsidP="009C7408">
      <w:pPr>
        <w:spacing w:after="200"/>
        <w:jc w:val="both"/>
        <w:rPr>
          <w:rFonts w:ascii="Times New Roman" w:hAnsi="Times New Roman" w:cs="Times New Roman"/>
          <w:b/>
          <w:szCs w:val="26"/>
        </w:rPr>
      </w:pPr>
      <w:r w:rsidRPr="009A6F16">
        <w:rPr>
          <w:rFonts w:ascii="Times New Roman" w:hAnsi="Times New Roman" w:cs="Times New Roman"/>
          <w:b/>
          <w:szCs w:val="26"/>
        </w:rPr>
        <w:t>Tài liệu Tiếng Việt:</w:t>
      </w:r>
    </w:p>
    <w:p w:rsidR="00F02F23" w:rsidRPr="00F449EC" w:rsidRDefault="00F02F23" w:rsidP="009C7408">
      <w:pPr>
        <w:spacing w:after="200"/>
        <w:jc w:val="both"/>
        <w:rPr>
          <w:rFonts w:ascii="Times New Roman" w:hAnsi="Times New Roman" w:cs="Times New Roman"/>
          <w:szCs w:val="26"/>
        </w:rPr>
      </w:pPr>
      <w:r w:rsidRPr="00B41307">
        <w:rPr>
          <w:rFonts w:ascii="Times New Roman" w:hAnsi="Times New Roman" w:cs="Times New Roman"/>
          <w:szCs w:val="26"/>
        </w:rPr>
        <w:t>[1]</w:t>
      </w:r>
      <w:r w:rsidR="00B41307" w:rsidRPr="00B41307">
        <w:rPr>
          <w:rFonts w:ascii="Times New Roman" w:hAnsi="Times New Roman" w:cs="Times New Roman"/>
          <w:szCs w:val="26"/>
        </w:rPr>
        <w:t xml:space="preserve"> PGS.TS. Phạm Ngọc Tuấn, </w:t>
      </w:r>
      <w:r w:rsidR="00F449EC" w:rsidRPr="00F449EC">
        <w:rPr>
          <w:rFonts w:ascii="Times New Roman" w:hAnsi="Times New Roman" w:cs="Times New Roman"/>
          <w:szCs w:val="26"/>
        </w:rPr>
        <w:t>“Cải thiện hiệu quả sử dụng thiết bị toàn bộ (OEE) với giải pháp tư vấn và phần mềm ECOMAINT”</w:t>
      </w:r>
    </w:p>
    <w:p w:rsidR="007C616F" w:rsidRDefault="00F02F23" w:rsidP="009C7408">
      <w:pPr>
        <w:spacing w:after="200"/>
        <w:jc w:val="both"/>
        <w:rPr>
          <w:rFonts w:ascii="Times New Roman" w:hAnsi="Times New Roman" w:cs="Times New Roman"/>
          <w:szCs w:val="26"/>
          <w:lang w:val="fr-FR"/>
        </w:rPr>
      </w:pPr>
      <w:r>
        <w:rPr>
          <w:rFonts w:ascii="Times New Roman" w:hAnsi="Times New Roman" w:cs="Times New Roman"/>
          <w:szCs w:val="26"/>
          <w:lang w:val="en-US"/>
        </w:rPr>
        <w:t>[2]</w:t>
      </w:r>
      <w:r w:rsidR="00E91C74">
        <w:rPr>
          <w:rFonts w:ascii="Times New Roman" w:hAnsi="Times New Roman" w:cs="Times New Roman"/>
          <w:szCs w:val="26"/>
          <w:lang w:val="en-US"/>
        </w:rPr>
        <w:t xml:space="preserve"> Nguyen Tuan. </w:t>
      </w:r>
      <w:r w:rsidR="00E91C74" w:rsidRPr="00E91C74">
        <w:rPr>
          <w:rFonts w:ascii="Times New Roman" w:hAnsi="Times New Roman" w:cs="Times New Roman"/>
          <w:szCs w:val="26"/>
          <w:lang w:val="fr-FR"/>
        </w:rPr>
        <w:t>“Quy trinh quan ly bao tri” Personal e-mail (Se</w:t>
      </w:r>
      <w:r w:rsidR="00E91C74">
        <w:rPr>
          <w:rFonts w:ascii="Times New Roman" w:hAnsi="Times New Roman" w:cs="Times New Roman"/>
          <w:szCs w:val="26"/>
          <w:lang w:val="fr-FR"/>
        </w:rPr>
        <w:t>p. 16, 2013)</w:t>
      </w:r>
    </w:p>
    <w:p w:rsidR="007C616F" w:rsidRPr="000104CE" w:rsidRDefault="007C616F" w:rsidP="007C616F">
      <w:pPr>
        <w:jc w:val="both"/>
        <w:rPr>
          <w:rFonts w:ascii="Times New Roman" w:hAnsi="Times New Roman" w:cs="Times New Roman"/>
          <w:b/>
          <w:szCs w:val="26"/>
        </w:rPr>
      </w:pPr>
      <w:r>
        <w:rPr>
          <w:rFonts w:ascii="Times New Roman" w:hAnsi="Times New Roman" w:cs="Times New Roman"/>
          <w:b/>
          <w:szCs w:val="26"/>
          <w:lang w:val="en-US"/>
        </w:rPr>
        <w:t>Tham khảo WEB</w:t>
      </w:r>
      <w:r w:rsidRPr="009A6F16">
        <w:rPr>
          <w:rFonts w:ascii="Times New Roman" w:hAnsi="Times New Roman" w:cs="Times New Roman"/>
          <w:b/>
          <w:szCs w:val="26"/>
        </w:rPr>
        <w:t>:</w:t>
      </w:r>
    </w:p>
    <w:p w:rsidR="007C616F" w:rsidRDefault="007C616F" w:rsidP="007C616F">
      <w:pPr>
        <w:jc w:val="both"/>
        <w:rPr>
          <w:lang w:val="en-US"/>
        </w:rPr>
      </w:pPr>
      <w:r>
        <w:rPr>
          <w:rFonts w:ascii="Times New Roman" w:hAnsi="Times New Roman" w:cs="Times New Roman"/>
          <w:szCs w:val="26"/>
          <w:lang w:val="en-US"/>
        </w:rPr>
        <w:t xml:space="preserve">[1] </w:t>
      </w:r>
      <w:hyperlink r:id="rId47" w:history="1">
        <w:r>
          <w:rPr>
            <w:rStyle w:val="Hyperlink"/>
          </w:rPr>
          <w:t>http://phonegap.com/</w:t>
        </w:r>
      </w:hyperlink>
    </w:p>
    <w:p w:rsidR="007C616F" w:rsidRDefault="007C616F" w:rsidP="007C616F">
      <w:pPr>
        <w:jc w:val="both"/>
        <w:rPr>
          <w:lang w:val="en-US"/>
        </w:rPr>
      </w:pPr>
      <w:r>
        <w:rPr>
          <w:lang w:val="en-US"/>
        </w:rPr>
        <w:t xml:space="preserve">[2] </w:t>
      </w:r>
      <w:hyperlink r:id="rId48" w:history="1">
        <w:r>
          <w:rPr>
            <w:rStyle w:val="Hyperlink"/>
          </w:rPr>
          <w:t>http://www.php.net/</w:t>
        </w:r>
      </w:hyperlink>
    </w:p>
    <w:p w:rsidR="007C616F" w:rsidRDefault="007C616F" w:rsidP="007C616F">
      <w:pPr>
        <w:jc w:val="both"/>
        <w:rPr>
          <w:rFonts w:ascii="Verdana" w:hAnsi="Verdana"/>
          <w:color w:val="555555"/>
          <w:sz w:val="15"/>
          <w:szCs w:val="15"/>
          <w:shd w:val="clear" w:color="auto" w:fill="F1F1F1"/>
          <w:lang w:val="en-US"/>
        </w:rPr>
      </w:pPr>
      <w:r>
        <w:rPr>
          <w:lang w:val="en-US"/>
        </w:rPr>
        <w:t>[3]</w:t>
      </w:r>
      <w:r w:rsidR="00FF6E8C">
        <w:rPr>
          <w:lang w:val="en-US"/>
        </w:rPr>
        <w:t xml:space="preserve"> </w:t>
      </w:r>
      <w:hyperlink r:id="rId49" w:history="1">
        <w:r>
          <w:rPr>
            <w:rStyle w:val="Hyperlink"/>
          </w:rPr>
          <w:t>http://www.w3schools.com/</w:t>
        </w:r>
      </w:hyperlink>
      <w:r>
        <w:rPr>
          <w:lang w:val="en-US"/>
        </w:rPr>
        <w:t xml:space="preserve"> </w:t>
      </w:r>
    </w:p>
    <w:p w:rsidR="007C616F" w:rsidRDefault="007C616F" w:rsidP="007C616F">
      <w:pPr>
        <w:jc w:val="both"/>
        <w:rPr>
          <w:lang w:val="en-US"/>
        </w:rPr>
      </w:pPr>
      <w:r>
        <w:rPr>
          <w:lang w:val="en-US"/>
        </w:rPr>
        <w:t xml:space="preserve">[4] </w:t>
      </w:r>
      <w:hyperlink r:id="rId50" w:history="1">
        <w:r>
          <w:rPr>
            <w:rStyle w:val="Hyperlink"/>
          </w:rPr>
          <w:t>https://www.google.com.vn/</w:t>
        </w:r>
      </w:hyperlink>
    </w:p>
    <w:p w:rsidR="007C616F" w:rsidRDefault="007C616F" w:rsidP="007C616F">
      <w:pPr>
        <w:jc w:val="both"/>
        <w:rPr>
          <w:lang w:val="en-US"/>
        </w:rPr>
      </w:pPr>
      <w:r>
        <w:rPr>
          <w:lang w:val="en-US"/>
        </w:rPr>
        <w:t xml:space="preserve">[5] </w:t>
      </w:r>
      <w:hyperlink r:id="rId51" w:history="1">
        <w:r>
          <w:rPr>
            <w:rStyle w:val="Hyperlink"/>
          </w:rPr>
          <w:t>http://stackoverflow.com/</w:t>
        </w:r>
      </w:hyperlink>
    </w:p>
    <w:p w:rsidR="007C616F" w:rsidRPr="00C563B7" w:rsidRDefault="007C616F" w:rsidP="007C616F">
      <w:pPr>
        <w:jc w:val="both"/>
        <w:rPr>
          <w:rFonts w:ascii="Times New Roman" w:hAnsi="Times New Roman" w:cs="Times New Roman"/>
          <w:szCs w:val="26"/>
          <w:lang w:val="en-US"/>
        </w:rPr>
      </w:pPr>
      <w:r>
        <w:rPr>
          <w:lang w:val="en-US"/>
        </w:rPr>
        <w:t xml:space="preserve">[6] </w:t>
      </w:r>
      <w:hyperlink r:id="rId52" w:history="1">
        <w:r>
          <w:rPr>
            <w:rStyle w:val="Hyperlink"/>
          </w:rPr>
          <w:t>http://www.wikipedia.org/</w:t>
        </w:r>
      </w:hyperlink>
    </w:p>
    <w:p w:rsidR="006D0EEA" w:rsidRPr="00E91C74" w:rsidRDefault="006D0EEA" w:rsidP="009C7408">
      <w:pPr>
        <w:spacing w:after="200"/>
        <w:jc w:val="both"/>
        <w:rPr>
          <w:rFonts w:ascii="Times New Roman" w:hAnsi="Times New Roman" w:cs="Times New Roman"/>
          <w:szCs w:val="26"/>
          <w:lang w:val="fr-FR"/>
        </w:rPr>
      </w:pPr>
      <w:r w:rsidRPr="009A6F16">
        <w:rPr>
          <w:rFonts w:ascii="Times New Roman" w:hAnsi="Times New Roman" w:cs="Times New Roman"/>
          <w:b/>
          <w:szCs w:val="26"/>
        </w:rPr>
        <w:br w:type="page"/>
      </w:r>
    </w:p>
    <w:p w:rsidR="00B520EA" w:rsidRDefault="006D0EEA" w:rsidP="009C7408">
      <w:pPr>
        <w:jc w:val="center"/>
        <w:rPr>
          <w:rFonts w:ascii="Times New Roman" w:hAnsi="Times New Roman" w:cs="Times New Roman"/>
          <w:b/>
          <w:sz w:val="28"/>
          <w:szCs w:val="28"/>
        </w:rPr>
      </w:pPr>
      <w:r w:rsidRPr="009A6F16">
        <w:rPr>
          <w:rFonts w:ascii="Times New Roman" w:hAnsi="Times New Roman" w:cs="Times New Roman"/>
          <w:b/>
          <w:sz w:val="28"/>
          <w:szCs w:val="28"/>
        </w:rPr>
        <w:lastRenderedPageBreak/>
        <w:t>PHỤ LỤC</w:t>
      </w:r>
    </w:p>
    <w:p w:rsidR="007C616F" w:rsidRDefault="00135F4F" w:rsidP="009C7408">
      <w:pPr>
        <w:jc w:val="center"/>
        <w:rPr>
          <w:rFonts w:ascii="Times New Roman" w:hAnsi="Times New Roman" w:cs="Times New Roman"/>
          <w:b/>
          <w:sz w:val="28"/>
          <w:szCs w:val="28"/>
          <w:lang w:val="en-US"/>
        </w:rPr>
      </w:pPr>
      <w:r>
        <w:rPr>
          <w:rFonts w:ascii="Times New Roman" w:hAnsi="Times New Roman" w:cs="Times New Roman"/>
          <w:b/>
          <w:sz w:val="28"/>
          <w:szCs w:val="28"/>
          <w:lang w:val="en-US"/>
        </w:rPr>
        <w:t xml:space="preserve">MỘT SỐ ĐOẠN </w:t>
      </w:r>
      <w:r w:rsidR="00175DAE">
        <w:rPr>
          <w:rFonts w:ascii="Times New Roman" w:hAnsi="Times New Roman" w:cs="Times New Roman"/>
          <w:b/>
          <w:sz w:val="28"/>
          <w:szCs w:val="28"/>
          <w:lang w:val="en-US"/>
        </w:rPr>
        <w:t xml:space="preserve">CODE </w:t>
      </w:r>
      <w:r w:rsidR="00874769">
        <w:rPr>
          <w:rFonts w:ascii="Times New Roman" w:hAnsi="Times New Roman" w:cs="Times New Roman"/>
          <w:b/>
          <w:sz w:val="28"/>
          <w:szCs w:val="28"/>
          <w:lang w:val="en-US"/>
        </w:rPr>
        <w:t xml:space="preserve">XỬ LÝ </w:t>
      </w:r>
      <w:r>
        <w:rPr>
          <w:rFonts w:ascii="Times New Roman" w:hAnsi="Times New Roman" w:cs="Times New Roman"/>
          <w:b/>
          <w:sz w:val="28"/>
          <w:szCs w:val="28"/>
          <w:lang w:val="en-US"/>
        </w:rPr>
        <w:t>CỦA ỨNG DỤNG</w:t>
      </w:r>
    </w:p>
    <w:p w:rsidR="00874769" w:rsidRDefault="00874769" w:rsidP="00874769">
      <w:pPr>
        <w:rPr>
          <w:rFonts w:ascii="Times New Roman" w:hAnsi="Times New Roman" w:cs="Times New Roman"/>
          <w:b/>
          <w:sz w:val="28"/>
          <w:szCs w:val="28"/>
          <w:lang w:val="en-US"/>
        </w:rPr>
      </w:pPr>
      <w:r>
        <w:rPr>
          <w:rFonts w:ascii="Times New Roman" w:hAnsi="Times New Roman" w:cs="Times New Roman"/>
          <w:b/>
          <w:sz w:val="28"/>
          <w:szCs w:val="28"/>
          <w:lang w:val="en-US"/>
        </w:rPr>
        <w:t>Code xử lý để giao diện ứng dụng vừa với kích thước màn hình</w:t>
      </w:r>
    </w:p>
    <w:p w:rsidR="00874769" w:rsidRDefault="00874769" w:rsidP="00874769">
      <w:pPr>
        <w:rPr>
          <w:rFonts w:ascii="Times New Roman" w:hAnsi="Times New Roman" w:cs="Times New Roman"/>
          <w:b/>
          <w:sz w:val="28"/>
          <w:szCs w:val="28"/>
          <w:lang w:val="en-US"/>
        </w:rPr>
      </w:pPr>
      <w:r>
        <w:rPr>
          <w:noProof/>
          <w:lang w:val="en-US"/>
        </w:rPr>
        <w:drawing>
          <wp:inline distT="0" distB="0" distL="0" distR="0" wp14:anchorId="28616C34" wp14:editId="67BC1CBF">
            <wp:extent cx="4657725" cy="33813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657725" cy="3381375"/>
                    </a:xfrm>
                    <a:prstGeom prst="rect">
                      <a:avLst/>
                    </a:prstGeom>
                  </pic:spPr>
                </pic:pic>
              </a:graphicData>
            </a:graphic>
          </wp:inline>
        </w:drawing>
      </w:r>
    </w:p>
    <w:p w:rsidR="00874769" w:rsidRDefault="00874769" w:rsidP="00874769">
      <w:pPr>
        <w:rPr>
          <w:rFonts w:ascii="Times New Roman" w:hAnsi="Times New Roman" w:cs="Times New Roman"/>
          <w:b/>
          <w:sz w:val="28"/>
          <w:szCs w:val="28"/>
          <w:lang w:val="en-US"/>
        </w:rPr>
      </w:pPr>
      <w:r>
        <w:rPr>
          <w:rFonts w:ascii="Times New Roman" w:hAnsi="Times New Roman" w:cs="Times New Roman"/>
          <w:b/>
          <w:sz w:val="28"/>
          <w:szCs w:val="28"/>
          <w:lang w:val="en-US"/>
        </w:rPr>
        <w:t xml:space="preserve">Chia các khu vực trong giao diện ứng dụng </w:t>
      </w:r>
      <w:proofErr w:type="gramStart"/>
      <w:r>
        <w:rPr>
          <w:rFonts w:ascii="Times New Roman" w:hAnsi="Times New Roman" w:cs="Times New Roman"/>
          <w:b/>
          <w:sz w:val="28"/>
          <w:szCs w:val="28"/>
          <w:lang w:val="en-US"/>
        </w:rPr>
        <w:t>theo</w:t>
      </w:r>
      <w:proofErr w:type="gramEnd"/>
      <w:r>
        <w:rPr>
          <w:rFonts w:ascii="Times New Roman" w:hAnsi="Times New Roman" w:cs="Times New Roman"/>
          <w:b/>
          <w:sz w:val="28"/>
          <w:szCs w:val="28"/>
          <w:lang w:val="en-US"/>
        </w:rPr>
        <w:t xml:space="preserve"> tỉ lệ phần </w:t>
      </w:r>
      <w:r w:rsidR="000B4791">
        <w:rPr>
          <w:rFonts w:ascii="Times New Roman" w:hAnsi="Times New Roman" w:cs="Times New Roman"/>
          <w:b/>
          <w:sz w:val="28"/>
          <w:szCs w:val="28"/>
          <w:lang w:val="en-US"/>
        </w:rPr>
        <w:t>tră</w:t>
      </w:r>
      <w:r>
        <w:rPr>
          <w:rFonts w:ascii="Times New Roman" w:hAnsi="Times New Roman" w:cs="Times New Roman"/>
          <w:b/>
          <w:sz w:val="28"/>
          <w:szCs w:val="28"/>
          <w:lang w:val="en-US"/>
        </w:rPr>
        <w:t>m</w:t>
      </w:r>
    </w:p>
    <w:p w:rsidR="00874769" w:rsidRDefault="00874769" w:rsidP="00874769">
      <w:pPr>
        <w:rPr>
          <w:rFonts w:ascii="Times New Roman" w:hAnsi="Times New Roman" w:cs="Times New Roman"/>
          <w:b/>
          <w:sz w:val="28"/>
          <w:szCs w:val="28"/>
          <w:lang w:val="en-US"/>
        </w:rPr>
      </w:pPr>
      <w:r>
        <w:rPr>
          <w:noProof/>
          <w:lang w:val="en-US"/>
        </w:rPr>
        <w:drawing>
          <wp:inline distT="0" distB="0" distL="0" distR="0" wp14:anchorId="3FF2B4C2" wp14:editId="56FA228A">
            <wp:extent cx="4276725" cy="28003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276725" cy="2800350"/>
                    </a:xfrm>
                    <a:prstGeom prst="rect">
                      <a:avLst/>
                    </a:prstGeom>
                  </pic:spPr>
                </pic:pic>
              </a:graphicData>
            </a:graphic>
          </wp:inline>
        </w:drawing>
      </w:r>
    </w:p>
    <w:p w:rsidR="000B4791" w:rsidRDefault="000B4791" w:rsidP="00874769">
      <w:pPr>
        <w:rPr>
          <w:rFonts w:ascii="Times New Roman" w:hAnsi="Times New Roman" w:cs="Times New Roman"/>
          <w:b/>
          <w:sz w:val="28"/>
          <w:szCs w:val="28"/>
          <w:lang w:val="en-US"/>
        </w:rPr>
      </w:pPr>
      <w:r>
        <w:rPr>
          <w:rFonts w:ascii="Times New Roman" w:hAnsi="Times New Roman" w:cs="Times New Roman"/>
          <w:b/>
          <w:sz w:val="28"/>
          <w:szCs w:val="28"/>
          <w:lang w:val="en-US"/>
        </w:rPr>
        <w:t>Override event của back button trên Android</w:t>
      </w:r>
    </w:p>
    <w:p w:rsidR="000B4791" w:rsidRDefault="000B4791" w:rsidP="00874769">
      <w:pPr>
        <w:rPr>
          <w:rFonts w:ascii="Times New Roman" w:hAnsi="Times New Roman" w:cs="Times New Roman"/>
          <w:b/>
          <w:sz w:val="28"/>
          <w:szCs w:val="28"/>
          <w:lang w:val="en-US"/>
        </w:rPr>
      </w:pPr>
      <w:r>
        <w:rPr>
          <w:noProof/>
          <w:lang w:val="en-US"/>
        </w:rPr>
        <w:lastRenderedPageBreak/>
        <w:drawing>
          <wp:inline distT="0" distB="0" distL="0" distR="0" wp14:anchorId="55C63806" wp14:editId="0E70E652">
            <wp:extent cx="5579745" cy="282067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579745" cy="2820670"/>
                    </a:xfrm>
                    <a:prstGeom prst="rect">
                      <a:avLst/>
                    </a:prstGeom>
                  </pic:spPr>
                </pic:pic>
              </a:graphicData>
            </a:graphic>
          </wp:inline>
        </w:drawing>
      </w:r>
    </w:p>
    <w:p w:rsidR="000B4791" w:rsidRDefault="000B4791" w:rsidP="00874769">
      <w:pPr>
        <w:rPr>
          <w:rFonts w:ascii="Times New Roman" w:hAnsi="Times New Roman" w:cs="Times New Roman"/>
          <w:b/>
          <w:sz w:val="28"/>
          <w:szCs w:val="28"/>
          <w:lang w:val="en-US"/>
        </w:rPr>
      </w:pPr>
      <w:r>
        <w:rPr>
          <w:rFonts w:ascii="Times New Roman" w:hAnsi="Times New Roman" w:cs="Times New Roman"/>
          <w:b/>
          <w:sz w:val="28"/>
          <w:szCs w:val="28"/>
          <w:lang w:val="en-US"/>
        </w:rPr>
        <w:t>Tạo custom popup dialog</w:t>
      </w:r>
    </w:p>
    <w:p w:rsidR="000B4791" w:rsidRDefault="000B4791" w:rsidP="00874769">
      <w:pPr>
        <w:rPr>
          <w:rFonts w:ascii="Times New Roman" w:hAnsi="Times New Roman" w:cs="Times New Roman"/>
          <w:b/>
          <w:sz w:val="28"/>
          <w:szCs w:val="28"/>
          <w:lang w:val="en-US"/>
        </w:rPr>
      </w:pPr>
      <w:r>
        <w:rPr>
          <w:noProof/>
          <w:lang w:val="en-US"/>
        </w:rPr>
        <w:drawing>
          <wp:inline distT="0" distB="0" distL="0" distR="0" wp14:anchorId="0E8BA857" wp14:editId="550CC44F">
            <wp:extent cx="5579745" cy="191706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579745" cy="1917065"/>
                    </a:xfrm>
                    <a:prstGeom prst="rect">
                      <a:avLst/>
                    </a:prstGeom>
                  </pic:spPr>
                </pic:pic>
              </a:graphicData>
            </a:graphic>
          </wp:inline>
        </w:drawing>
      </w:r>
    </w:p>
    <w:p w:rsidR="00135F4F" w:rsidRDefault="00135F4F" w:rsidP="00874769">
      <w:pPr>
        <w:rPr>
          <w:rFonts w:ascii="Times New Roman" w:hAnsi="Times New Roman" w:cs="Times New Roman"/>
          <w:b/>
          <w:sz w:val="28"/>
          <w:szCs w:val="28"/>
          <w:lang w:val="en-US"/>
        </w:rPr>
      </w:pPr>
      <w:r>
        <w:rPr>
          <w:rFonts w:ascii="Times New Roman" w:hAnsi="Times New Roman" w:cs="Times New Roman"/>
          <w:b/>
          <w:sz w:val="28"/>
          <w:szCs w:val="28"/>
          <w:lang w:val="en-US"/>
        </w:rPr>
        <w:t>Xử lý để parse data từ server, lấy lịch bảo trì</w:t>
      </w:r>
    </w:p>
    <w:p w:rsidR="00135F4F" w:rsidRDefault="00135F4F" w:rsidP="00874769">
      <w:pPr>
        <w:rPr>
          <w:rFonts w:ascii="Times New Roman" w:hAnsi="Times New Roman" w:cs="Times New Roman"/>
          <w:b/>
          <w:sz w:val="28"/>
          <w:szCs w:val="28"/>
          <w:lang w:val="en-US"/>
        </w:rPr>
      </w:pPr>
      <w:r>
        <w:rPr>
          <w:noProof/>
          <w:lang w:val="en-US"/>
        </w:rPr>
        <w:lastRenderedPageBreak/>
        <w:drawing>
          <wp:inline distT="0" distB="0" distL="0" distR="0" wp14:anchorId="7246303D" wp14:editId="5242D508">
            <wp:extent cx="5579745" cy="249301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579745" cy="2493010"/>
                    </a:xfrm>
                    <a:prstGeom prst="rect">
                      <a:avLst/>
                    </a:prstGeom>
                  </pic:spPr>
                </pic:pic>
              </a:graphicData>
            </a:graphic>
          </wp:inline>
        </w:drawing>
      </w:r>
    </w:p>
    <w:p w:rsidR="00874769" w:rsidRPr="00874769" w:rsidRDefault="00874769" w:rsidP="00874769">
      <w:pPr>
        <w:rPr>
          <w:rFonts w:ascii="Times New Roman" w:hAnsi="Times New Roman" w:cs="Times New Roman"/>
          <w:b/>
          <w:sz w:val="28"/>
          <w:szCs w:val="28"/>
          <w:lang w:val="en-US"/>
        </w:rPr>
      </w:pPr>
    </w:p>
    <w:p w:rsidR="00DB545A" w:rsidRPr="00C30051" w:rsidRDefault="00135F4F" w:rsidP="00C30051">
      <w:pPr>
        <w:spacing w:after="200" w:line="276" w:lineRule="auto"/>
        <w:rPr>
          <w:rFonts w:ascii="Times New Roman" w:hAnsi="Times New Roman" w:cs="Times New Roman"/>
          <w:b/>
          <w:sz w:val="28"/>
          <w:szCs w:val="28"/>
        </w:rPr>
      </w:pPr>
      <w:r>
        <w:rPr>
          <w:rFonts w:ascii="Times New Roman" w:hAnsi="Times New Roman" w:cs="Times New Roman"/>
          <w:b/>
          <w:sz w:val="28"/>
          <w:szCs w:val="28"/>
          <w:lang w:val="en-US"/>
        </w:rPr>
        <w:t>Xử lý để lấy danh sách bảo trì</w:t>
      </w:r>
    </w:p>
    <w:p w:rsidR="00135F4F" w:rsidRDefault="00135F4F" w:rsidP="00135F4F">
      <w:pPr>
        <w:rPr>
          <w:rFonts w:ascii="Times New Roman" w:hAnsi="Times New Roman" w:cs="Times New Roman"/>
          <w:b/>
          <w:sz w:val="28"/>
          <w:szCs w:val="28"/>
          <w:lang w:val="en-US"/>
        </w:rPr>
      </w:pPr>
      <w:r>
        <w:rPr>
          <w:noProof/>
          <w:lang w:val="en-US"/>
        </w:rPr>
        <w:drawing>
          <wp:inline distT="0" distB="0" distL="0" distR="0" wp14:anchorId="3661CCEC" wp14:editId="4120B98C">
            <wp:extent cx="5579745" cy="320929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579745" cy="3209290"/>
                    </a:xfrm>
                    <a:prstGeom prst="rect">
                      <a:avLst/>
                    </a:prstGeom>
                  </pic:spPr>
                </pic:pic>
              </a:graphicData>
            </a:graphic>
          </wp:inline>
        </w:drawing>
      </w:r>
    </w:p>
    <w:p w:rsidR="00C30051" w:rsidRDefault="00C30051" w:rsidP="00135F4F">
      <w:pPr>
        <w:rPr>
          <w:rFonts w:ascii="Times New Roman" w:hAnsi="Times New Roman" w:cs="Times New Roman"/>
          <w:b/>
          <w:sz w:val="28"/>
          <w:szCs w:val="28"/>
          <w:lang w:val="en-US"/>
        </w:rPr>
      </w:pPr>
    </w:p>
    <w:p w:rsidR="00135F4F" w:rsidRDefault="00135F4F" w:rsidP="00135F4F">
      <w:pPr>
        <w:rPr>
          <w:rFonts w:ascii="Times New Roman" w:hAnsi="Times New Roman" w:cs="Times New Roman"/>
          <w:b/>
          <w:sz w:val="28"/>
          <w:szCs w:val="28"/>
          <w:lang w:val="en-US"/>
        </w:rPr>
      </w:pPr>
    </w:p>
    <w:p w:rsidR="00135F4F" w:rsidRDefault="00135F4F" w:rsidP="00135F4F">
      <w:pPr>
        <w:rPr>
          <w:rFonts w:ascii="Times New Roman" w:hAnsi="Times New Roman" w:cs="Times New Roman"/>
          <w:b/>
          <w:sz w:val="28"/>
          <w:szCs w:val="28"/>
          <w:lang w:val="en-US"/>
        </w:rPr>
      </w:pPr>
    </w:p>
    <w:p w:rsidR="00135F4F" w:rsidRPr="00175DAE" w:rsidRDefault="00135F4F" w:rsidP="00135F4F">
      <w:pPr>
        <w:rPr>
          <w:rFonts w:ascii="Times New Roman" w:hAnsi="Times New Roman" w:cs="Times New Roman"/>
          <w:b/>
          <w:sz w:val="28"/>
          <w:szCs w:val="28"/>
          <w:lang w:val="en-US"/>
        </w:rPr>
      </w:pPr>
    </w:p>
    <w:sectPr w:rsidR="00135F4F" w:rsidRPr="00175DAE" w:rsidSect="007F4B40">
      <w:pgSz w:w="11906" w:h="16838"/>
      <w:pgMar w:top="1701" w:right="1134" w:bottom="1985" w:left="1985"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04129" w:rsidRDefault="00704129" w:rsidP="00C05CE5">
      <w:pPr>
        <w:spacing w:after="0" w:line="240" w:lineRule="auto"/>
      </w:pPr>
      <w:r>
        <w:separator/>
      </w:r>
    </w:p>
  </w:endnote>
  <w:endnote w:type="continuationSeparator" w:id="0">
    <w:p w:rsidR="00704129" w:rsidRDefault="00704129" w:rsidP="00C05C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9030180"/>
      <w:docPartObj>
        <w:docPartGallery w:val="Page Numbers (Bottom of Page)"/>
        <w:docPartUnique/>
      </w:docPartObj>
    </w:sdtPr>
    <w:sdtEndPr>
      <w:rPr>
        <w:noProof/>
      </w:rPr>
    </w:sdtEndPr>
    <w:sdtContent>
      <w:p w:rsidR="00874769" w:rsidRDefault="00874769" w:rsidP="00C05CE5">
        <w:pPr>
          <w:pStyle w:val="Footer"/>
          <w:pBdr>
            <w:top w:val="double" w:sz="4" w:space="1" w:color="auto"/>
          </w:pBdr>
          <w:jc w:val="center"/>
        </w:pPr>
        <w:r>
          <w:fldChar w:fldCharType="begin"/>
        </w:r>
        <w:r>
          <w:instrText xml:space="preserve"> PAGE   \* MERGEFORMAT </w:instrText>
        </w:r>
        <w:r>
          <w:fldChar w:fldCharType="separate"/>
        </w:r>
        <w:r w:rsidR="000D7FA9">
          <w:rPr>
            <w:noProof/>
          </w:rPr>
          <w:t>14</w:t>
        </w:r>
        <w:r>
          <w:rPr>
            <w:noProof/>
          </w:rPr>
          <w:fldChar w:fldCharType="end"/>
        </w:r>
      </w:p>
    </w:sdtContent>
  </w:sdt>
  <w:p w:rsidR="00874769" w:rsidRPr="00C05CE5" w:rsidRDefault="00874769" w:rsidP="00C05CE5">
    <w:pPr>
      <w:pStyle w:val="Footer"/>
      <w:pBdr>
        <w:top w:val="double" w:sz="4" w:space="1" w:color="auto"/>
      </w:pBdr>
      <w:rPr>
        <w:rFonts w:cstheme="majorHAnsi"/>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04129" w:rsidRDefault="00704129" w:rsidP="00C05CE5">
      <w:pPr>
        <w:spacing w:after="0" w:line="240" w:lineRule="auto"/>
      </w:pPr>
      <w:r>
        <w:separator/>
      </w:r>
    </w:p>
  </w:footnote>
  <w:footnote w:type="continuationSeparator" w:id="0">
    <w:p w:rsidR="00704129" w:rsidRDefault="00704129" w:rsidP="00C05CE5">
      <w:pPr>
        <w:spacing w:after="0" w:line="240" w:lineRule="auto"/>
      </w:pPr>
      <w:r>
        <w:continuationSeparator/>
      </w:r>
    </w:p>
  </w:footnote>
  <w:footnote w:id="1">
    <w:p w:rsidR="00874769" w:rsidRPr="008E4DB1" w:rsidRDefault="00874769">
      <w:pPr>
        <w:pStyle w:val="FootnoteText"/>
        <w:rPr>
          <w:lang w:val="en-US"/>
        </w:rPr>
      </w:pPr>
      <w:r>
        <w:rPr>
          <w:rStyle w:val="FootnoteReference"/>
        </w:rPr>
        <w:footnoteRef/>
      </w:r>
      <w:r>
        <w:t xml:space="preserve"> </w:t>
      </w:r>
      <w:r>
        <w:rPr>
          <w:lang w:val="en-US"/>
        </w:rPr>
        <w:t>Theo b</w:t>
      </w:r>
      <w:r w:rsidRPr="008E40AE">
        <w:rPr>
          <w:lang w:val="en-US"/>
        </w:rPr>
        <w:t>à</w:t>
      </w:r>
      <w:r>
        <w:rPr>
          <w:lang w:val="en-US"/>
        </w:rPr>
        <w:t>i vi</w:t>
      </w:r>
      <w:r w:rsidRPr="008E40AE">
        <w:rPr>
          <w:lang w:val="en-US"/>
        </w:rPr>
        <w:t>ết</w:t>
      </w:r>
      <w:r>
        <w:rPr>
          <w:lang w:val="en-US"/>
        </w:rPr>
        <w:t xml:space="preserve"> “B</w:t>
      </w:r>
      <w:r w:rsidRPr="008E40AE">
        <w:rPr>
          <w:lang w:val="en-US"/>
        </w:rPr>
        <w:t>ảo</w:t>
      </w:r>
      <w:r>
        <w:rPr>
          <w:lang w:val="en-US"/>
        </w:rPr>
        <w:t xml:space="preserve"> dư</w:t>
      </w:r>
      <w:r w:rsidRPr="008E40AE">
        <w:rPr>
          <w:lang w:val="en-US"/>
        </w:rPr>
        <w:t>ỡng</w:t>
      </w:r>
      <w:r>
        <w:rPr>
          <w:lang w:val="en-US"/>
        </w:rPr>
        <w:t xml:space="preserve"> c</w:t>
      </w:r>
      <w:r w:rsidRPr="008E40AE">
        <w:rPr>
          <w:lang w:val="en-US"/>
        </w:rPr>
        <w:t>ông</w:t>
      </w:r>
      <w:r>
        <w:rPr>
          <w:lang w:val="en-US"/>
        </w:rPr>
        <w:t xml:space="preserve"> nghi</w:t>
      </w:r>
      <w:r w:rsidRPr="008E40AE">
        <w:rPr>
          <w:lang w:val="en-US"/>
        </w:rPr>
        <w:t>ệp</w:t>
      </w:r>
      <w:r>
        <w:rPr>
          <w:lang w:val="en-US"/>
        </w:rPr>
        <w:t xml:space="preserve"> l</w:t>
      </w:r>
      <w:r w:rsidRPr="008E40AE">
        <w:rPr>
          <w:lang w:val="en-US"/>
        </w:rPr>
        <w:t>à</w:t>
      </w:r>
      <w:r>
        <w:rPr>
          <w:lang w:val="en-US"/>
        </w:rPr>
        <w:t xml:space="preserve"> g</w:t>
      </w:r>
      <w:r w:rsidRPr="008E40AE">
        <w:rPr>
          <w:lang w:val="en-US"/>
        </w:rPr>
        <w:t>ì</w:t>
      </w:r>
      <w:r>
        <w:rPr>
          <w:lang w:val="en-US"/>
        </w:rPr>
        <w:t>?” t</w:t>
      </w:r>
      <w:r w:rsidRPr="008E40AE">
        <w:rPr>
          <w:lang w:val="en-US"/>
        </w:rPr>
        <w:t>ại</w:t>
      </w:r>
      <w:r>
        <w:rPr>
          <w:lang w:val="en-US"/>
        </w:rPr>
        <w:t xml:space="preserve"> trang </w:t>
      </w:r>
      <w:hyperlink r:id="rId1" w:history="1">
        <w:r>
          <w:rPr>
            <w:rStyle w:val="Hyperlink"/>
          </w:rPr>
          <w:t>http://www.techftc.com/index.php?option=com_content&amp;view=article&amp;id=381:bao-duong-cong-nghiep-la-gi&amp;catid=52:th-vin&amp;Itemid=156</w:t>
        </w:r>
      </w:hyperlink>
      <w:r>
        <w:rPr>
          <w:lang w:val="en-US"/>
        </w:rPr>
        <w:t>, c</w:t>
      </w:r>
      <w:r w:rsidRPr="008E4DB1">
        <w:rPr>
          <w:lang w:val="en-US"/>
        </w:rPr>
        <w:t>ập</w:t>
      </w:r>
      <w:r>
        <w:rPr>
          <w:lang w:val="en-US"/>
        </w:rPr>
        <w:t xml:space="preserve"> nh</w:t>
      </w:r>
      <w:r w:rsidRPr="008E4DB1">
        <w:rPr>
          <w:lang w:val="en-US"/>
        </w:rPr>
        <w:t>ật</w:t>
      </w:r>
      <w:r>
        <w:rPr>
          <w:lang w:val="en-US"/>
        </w:rPr>
        <w:t xml:space="preserve"> ng</w:t>
      </w:r>
      <w:r w:rsidRPr="008E4DB1">
        <w:rPr>
          <w:lang w:val="en-US"/>
        </w:rPr>
        <w:t>ày</w:t>
      </w:r>
      <w:r>
        <w:rPr>
          <w:lang w:val="en-US"/>
        </w:rPr>
        <w:t xml:space="preserve"> 15/02/2014</w:t>
      </w:r>
    </w:p>
  </w:footnote>
  <w:footnote w:id="2">
    <w:p w:rsidR="00874769" w:rsidRPr="00374F43" w:rsidRDefault="00874769">
      <w:pPr>
        <w:pStyle w:val="FootnoteText"/>
        <w:rPr>
          <w:lang w:val="en-US"/>
        </w:rPr>
      </w:pPr>
      <w:r>
        <w:rPr>
          <w:rStyle w:val="FootnoteReference"/>
        </w:rPr>
        <w:footnoteRef/>
      </w:r>
      <w:r>
        <w:t xml:space="preserve"> </w:t>
      </w:r>
      <w:r>
        <w:rPr>
          <w:lang w:val="en-US"/>
        </w:rPr>
        <w:t>Ph</w:t>
      </w:r>
      <w:r w:rsidRPr="0000450E">
        <w:rPr>
          <w:lang w:val="en-US"/>
        </w:rPr>
        <w:t>ần</w:t>
      </w:r>
      <w:r>
        <w:rPr>
          <w:lang w:val="en-US"/>
        </w:rPr>
        <w:t xml:space="preserve"> n</w:t>
      </w:r>
      <w:r w:rsidRPr="0000450E">
        <w:rPr>
          <w:lang w:val="en-US"/>
        </w:rPr>
        <w:t>ội</w:t>
      </w:r>
      <w:r>
        <w:rPr>
          <w:lang w:val="en-US"/>
        </w:rPr>
        <w:t xml:space="preserve"> dung n</w:t>
      </w:r>
      <w:r w:rsidRPr="0000450E">
        <w:rPr>
          <w:lang w:val="en-US"/>
        </w:rPr>
        <w:t>ày</w:t>
      </w:r>
      <w:r>
        <w:rPr>
          <w:lang w:val="en-US"/>
        </w:rPr>
        <w:t xml:space="preserve"> đư</w:t>
      </w:r>
      <w:r w:rsidRPr="0000450E">
        <w:rPr>
          <w:lang w:val="en-US"/>
        </w:rPr>
        <w:t>ợc</w:t>
      </w:r>
      <w:r>
        <w:rPr>
          <w:lang w:val="en-US"/>
        </w:rPr>
        <w:t xml:space="preserve"> bi</w:t>
      </w:r>
      <w:r w:rsidRPr="0000450E">
        <w:rPr>
          <w:lang w:val="en-US"/>
        </w:rPr>
        <w:t>ên</w:t>
      </w:r>
      <w:r>
        <w:rPr>
          <w:lang w:val="en-US"/>
        </w:rPr>
        <w:t xml:space="preserve"> d</w:t>
      </w:r>
      <w:r w:rsidRPr="0000450E">
        <w:rPr>
          <w:lang w:val="en-US"/>
        </w:rPr>
        <w:t>ịch</w:t>
      </w:r>
      <w:r>
        <w:rPr>
          <w:lang w:val="en-US"/>
        </w:rPr>
        <w:t xml:space="preserve"> t</w:t>
      </w:r>
      <w:r w:rsidRPr="0000450E">
        <w:rPr>
          <w:lang w:val="en-US"/>
        </w:rPr>
        <w:t>ừ</w:t>
      </w:r>
      <w:r>
        <w:rPr>
          <w:lang w:val="en-US"/>
        </w:rPr>
        <w:t xml:space="preserve"> </w:t>
      </w:r>
      <w:hyperlink r:id="rId2" w:history="1">
        <w:r>
          <w:rPr>
            <w:rStyle w:val="Hyperlink"/>
          </w:rPr>
          <w:t>http://en.wikipedia.org/wiki/PhoneGap</w:t>
        </w:r>
      </w:hyperlink>
      <w:r>
        <w:rPr>
          <w:lang w:val="en-US"/>
        </w:rPr>
        <w:t>, c</w:t>
      </w:r>
      <w:r w:rsidRPr="00374F43">
        <w:rPr>
          <w:lang w:val="en-US"/>
        </w:rPr>
        <w:t>ập</w:t>
      </w:r>
      <w:r>
        <w:rPr>
          <w:lang w:val="en-US"/>
        </w:rPr>
        <w:t xml:space="preserve"> nh</w:t>
      </w:r>
      <w:r w:rsidRPr="00374F43">
        <w:rPr>
          <w:lang w:val="en-US"/>
        </w:rPr>
        <w:t>ật</w:t>
      </w:r>
      <w:r>
        <w:rPr>
          <w:lang w:val="en-US"/>
        </w:rPr>
        <w:t xml:space="preserve"> ng</w:t>
      </w:r>
      <w:r w:rsidRPr="00374F43">
        <w:rPr>
          <w:lang w:val="en-US"/>
        </w:rPr>
        <w:t>ày</w:t>
      </w:r>
      <w:r>
        <w:rPr>
          <w:lang w:val="en-US"/>
        </w:rPr>
        <w:t xml:space="preserve"> 15/02/2014</w:t>
      </w:r>
    </w:p>
  </w:footnote>
  <w:footnote w:id="3">
    <w:p w:rsidR="00874769" w:rsidRPr="00FE0E2A" w:rsidRDefault="00874769">
      <w:pPr>
        <w:pStyle w:val="FootnoteText"/>
        <w:rPr>
          <w:lang w:val="en-US"/>
        </w:rPr>
      </w:pPr>
      <w:r>
        <w:rPr>
          <w:rStyle w:val="FootnoteReference"/>
        </w:rPr>
        <w:footnoteRef/>
      </w:r>
      <w:r>
        <w:t xml:space="preserve"> </w:t>
      </w:r>
      <w:r>
        <w:rPr>
          <w:lang w:val="en-US"/>
        </w:rPr>
        <w:t>N</w:t>
      </w:r>
      <w:r w:rsidRPr="00FE0E2A">
        <w:rPr>
          <w:lang w:val="en-US"/>
        </w:rPr>
        <w:t>ộ</w:t>
      </w:r>
      <w:r>
        <w:rPr>
          <w:lang w:val="en-US"/>
        </w:rPr>
        <w:t xml:space="preserve">i dung </w:t>
      </w:r>
      <w:r w:rsidRPr="00FE0E2A">
        <w:rPr>
          <w:lang w:val="en-US"/>
        </w:rPr>
        <w:t>đ</w:t>
      </w:r>
      <w:r>
        <w:rPr>
          <w:lang w:val="en-US"/>
        </w:rPr>
        <w:t>ư</w:t>
      </w:r>
      <w:r w:rsidRPr="00FE0E2A">
        <w:rPr>
          <w:lang w:val="en-US"/>
        </w:rPr>
        <w:t>ợc</w:t>
      </w:r>
      <w:r>
        <w:rPr>
          <w:lang w:val="en-US"/>
        </w:rPr>
        <w:t xml:space="preserve"> l</w:t>
      </w:r>
      <w:r w:rsidRPr="00FE0E2A">
        <w:rPr>
          <w:lang w:val="en-US"/>
        </w:rPr>
        <w:t>ấy</w:t>
      </w:r>
      <w:r>
        <w:rPr>
          <w:lang w:val="en-US"/>
        </w:rPr>
        <w:t xml:space="preserve"> t</w:t>
      </w:r>
      <w:r w:rsidRPr="00FE0E2A">
        <w:rPr>
          <w:lang w:val="en-US"/>
        </w:rPr>
        <w:t>ừ</w:t>
      </w:r>
      <w:r>
        <w:rPr>
          <w:lang w:val="en-US"/>
        </w:rPr>
        <w:t xml:space="preserve"> trang </w:t>
      </w:r>
      <w:hyperlink r:id="rId3" w:history="1">
        <w:r>
          <w:rPr>
            <w:rStyle w:val="Hyperlink"/>
          </w:rPr>
          <w:t>http://vi.wikipedia.org/wiki/PHP</w:t>
        </w:r>
      </w:hyperlink>
      <w:r>
        <w:rPr>
          <w:lang w:val="en-US"/>
        </w:rPr>
        <w:t>, c</w:t>
      </w:r>
      <w:r w:rsidRPr="00FE0E2A">
        <w:rPr>
          <w:lang w:val="en-US"/>
        </w:rPr>
        <w:t>ập</w:t>
      </w:r>
      <w:r>
        <w:rPr>
          <w:lang w:val="en-US"/>
        </w:rPr>
        <w:t xml:space="preserve"> nh</w:t>
      </w:r>
      <w:r w:rsidRPr="00FE0E2A">
        <w:rPr>
          <w:lang w:val="en-US"/>
        </w:rPr>
        <w:t>ật</w:t>
      </w:r>
      <w:r>
        <w:rPr>
          <w:lang w:val="en-US"/>
        </w:rPr>
        <w:t xml:space="preserve"> ng</w:t>
      </w:r>
      <w:r w:rsidRPr="00FE0E2A">
        <w:rPr>
          <w:lang w:val="en-US"/>
        </w:rPr>
        <w:t>à</w:t>
      </w:r>
      <w:r>
        <w:rPr>
          <w:lang w:val="en-US"/>
        </w:rPr>
        <w:t>y 09/02/2014</w:t>
      </w:r>
    </w:p>
  </w:footnote>
  <w:footnote w:id="4">
    <w:p w:rsidR="00874769" w:rsidRPr="008E627B" w:rsidRDefault="00874769">
      <w:pPr>
        <w:pStyle w:val="FootnoteText"/>
        <w:rPr>
          <w:lang w:val="en-US"/>
        </w:rPr>
      </w:pPr>
      <w:r>
        <w:rPr>
          <w:rStyle w:val="FootnoteReference"/>
        </w:rPr>
        <w:footnoteRef/>
      </w:r>
      <w:r>
        <w:t xml:space="preserve"> </w:t>
      </w:r>
      <w:r>
        <w:rPr>
          <w:lang w:val="en-US"/>
        </w:rPr>
        <w:t>N</w:t>
      </w:r>
      <w:r w:rsidRPr="008E627B">
        <w:rPr>
          <w:lang w:val="en-US"/>
        </w:rPr>
        <w:t>ội</w:t>
      </w:r>
      <w:r>
        <w:rPr>
          <w:lang w:val="en-US"/>
        </w:rPr>
        <w:t xml:space="preserve"> dung đ</w:t>
      </w:r>
      <w:r w:rsidRPr="008E627B">
        <w:rPr>
          <w:lang w:val="en-US"/>
        </w:rPr>
        <w:t>ược</w:t>
      </w:r>
      <w:r>
        <w:rPr>
          <w:lang w:val="en-US"/>
        </w:rPr>
        <w:t xml:space="preserve"> l</w:t>
      </w:r>
      <w:r w:rsidRPr="008E627B">
        <w:rPr>
          <w:lang w:val="en-US"/>
        </w:rPr>
        <w:t>ấy</w:t>
      </w:r>
      <w:r>
        <w:rPr>
          <w:lang w:val="en-US"/>
        </w:rPr>
        <w:t xml:space="preserve"> t</w:t>
      </w:r>
      <w:r w:rsidRPr="008E627B">
        <w:rPr>
          <w:lang w:val="en-US"/>
        </w:rPr>
        <w:t>ừ</w:t>
      </w:r>
      <w:r>
        <w:rPr>
          <w:lang w:val="en-US"/>
        </w:rPr>
        <w:t xml:space="preserve"> trang </w:t>
      </w:r>
      <w:hyperlink r:id="rId4" w:history="1">
        <w:r>
          <w:rPr>
            <w:rStyle w:val="Hyperlink"/>
          </w:rPr>
          <w:t>http://vi.wikipedia.org/wiki/MySQL</w:t>
        </w:r>
      </w:hyperlink>
      <w:r>
        <w:rPr>
          <w:lang w:val="en-US"/>
        </w:rPr>
        <w:t>, c</w:t>
      </w:r>
      <w:r w:rsidRPr="008E627B">
        <w:rPr>
          <w:lang w:val="en-US"/>
        </w:rPr>
        <w:t>ập</w:t>
      </w:r>
      <w:r>
        <w:rPr>
          <w:lang w:val="en-US"/>
        </w:rPr>
        <w:t xml:space="preserve"> nh</w:t>
      </w:r>
      <w:r w:rsidRPr="008E627B">
        <w:rPr>
          <w:lang w:val="en-US"/>
        </w:rPr>
        <w:t>ật</w:t>
      </w:r>
      <w:r>
        <w:rPr>
          <w:lang w:val="en-US"/>
        </w:rPr>
        <w:t xml:space="preserve"> ng</w:t>
      </w:r>
      <w:r w:rsidRPr="008E627B">
        <w:rPr>
          <w:lang w:val="en-US"/>
        </w:rPr>
        <w:t>ày</w:t>
      </w:r>
      <w:r>
        <w:rPr>
          <w:lang w:val="en-US"/>
        </w:rPr>
        <w:t xml:space="preserve"> 02/10/2013</w:t>
      </w:r>
    </w:p>
  </w:footnote>
  <w:footnote w:id="5">
    <w:p w:rsidR="00874769" w:rsidRPr="0062411C" w:rsidRDefault="00874769">
      <w:pPr>
        <w:pStyle w:val="FootnoteText"/>
        <w:rPr>
          <w:lang w:val="en-US"/>
        </w:rPr>
      </w:pPr>
      <w:r>
        <w:rPr>
          <w:rStyle w:val="FootnoteReference"/>
        </w:rPr>
        <w:footnoteRef/>
      </w:r>
      <w:r>
        <w:t xml:space="preserve"> </w:t>
      </w:r>
      <w:r>
        <w:rPr>
          <w:lang w:val="en-US"/>
        </w:rPr>
        <w:t>N</w:t>
      </w:r>
      <w:r w:rsidRPr="0062411C">
        <w:rPr>
          <w:lang w:val="en-US"/>
        </w:rPr>
        <w:t>ội</w:t>
      </w:r>
      <w:r>
        <w:rPr>
          <w:lang w:val="en-US"/>
        </w:rPr>
        <w:t xml:space="preserve"> dung đư</w:t>
      </w:r>
      <w:r w:rsidRPr="0062411C">
        <w:rPr>
          <w:lang w:val="en-US"/>
        </w:rPr>
        <w:t>ợc</w:t>
      </w:r>
      <w:r>
        <w:rPr>
          <w:lang w:val="en-US"/>
        </w:rPr>
        <w:t xml:space="preserve"> l</w:t>
      </w:r>
      <w:r w:rsidRPr="0062411C">
        <w:rPr>
          <w:lang w:val="en-US"/>
        </w:rPr>
        <w:t>ấy</w:t>
      </w:r>
      <w:r>
        <w:rPr>
          <w:lang w:val="en-US"/>
        </w:rPr>
        <w:t xml:space="preserve"> t</w:t>
      </w:r>
      <w:r w:rsidRPr="0062411C">
        <w:rPr>
          <w:lang w:val="en-US"/>
        </w:rPr>
        <w:t>ừ</w:t>
      </w:r>
      <w:r>
        <w:rPr>
          <w:lang w:val="en-US"/>
        </w:rPr>
        <w:t xml:space="preserve"> trang </w:t>
      </w:r>
      <w:hyperlink r:id="rId5" w:history="1">
        <w:r>
          <w:rPr>
            <w:rStyle w:val="Hyperlink"/>
          </w:rPr>
          <w:t>http://vi.wikipedia.org/wiki/Ajax_(l%E1%BA%ADp_tr%C3%ACnh)</w:t>
        </w:r>
      </w:hyperlink>
      <w:r>
        <w:rPr>
          <w:lang w:val="en-US"/>
        </w:rPr>
        <w:t>, c</w:t>
      </w:r>
      <w:r w:rsidRPr="0062411C">
        <w:rPr>
          <w:lang w:val="en-US"/>
        </w:rPr>
        <w:t>ập</w:t>
      </w:r>
      <w:r>
        <w:rPr>
          <w:lang w:val="en-US"/>
        </w:rPr>
        <w:t xml:space="preserve"> nh</w:t>
      </w:r>
      <w:r w:rsidRPr="0062411C">
        <w:rPr>
          <w:lang w:val="en-US"/>
        </w:rPr>
        <w:t>ật</w:t>
      </w:r>
      <w:r>
        <w:rPr>
          <w:lang w:val="en-US"/>
        </w:rPr>
        <w:t xml:space="preserve"> ng</w:t>
      </w:r>
      <w:r w:rsidRPr="0062411C">
        <w:rPr>
          <w:lang w:val="en-US"/>
        </w:rPr>
        <w:t>ày</w:t>
      </w:r>
      <w:r>
        <w:rPr>
          <w:lang w:val="en-US"/>
        </w:rPr>
        <w:t xml:space="preserve"> 14/02/2014</w:t>
      </w:r>
    </w:p>
  </w:footnote>
  <w:footnote w:id="6">
    <w:p w:rsidR="00874769" w:rsidRPr="00001A2E" w:rsidRDefault="00874769">
      <w:pPr>
        <w:pStyle w:val="FootnoteText"/>
        <w:rPr>
          <w:lang w:val="en-US"/>
        </w:rPr>
      </w:pPr>
      <w:r>
        <w:rPr>
          <w:rStyle w:val="FootnoteReference"/>
        </w:rPr>
        <w:footnoteRef/>
      </w:r>
      <w:r>
        <w:t xml:space="preserve"> </w:t>
      </w:r>
      <w:r w:rsidRPr="00001A2E">
        <w:rPr>
          <w:lang w:val="en-US"/>
        </w:rPr>
        <w:t>Nội dung được lấy</w:t>
      </w:r>
      <w:r>
        <w:rPr>
          <w:lang w:val="en-US"/>
        </w:rPr>
        <w:t xml:space="preserve"> t</w:t>
      </w:r>
      <w:r w:rsidRPr="00001A2E">
        <w:rPr>
          <w:lang w:val="en-US"/>
        </w:rPr>
        <w:t>ừ</w:t>
      </w:r>
      <w:r>
        <w:rPr>
          <w:lang w:val="en-US"/>
        </w:rPr>
        <w:t xml:space="preserve">  </w:t>
      </w:r>
      <w:hyperlink r:id="rId6" w:history="1">
        <w:r>
          <w:rPr>
            <w:rStyle w:val="Hyperlink"/>
          </w:rPr>
          <w:t>http://vi.wikipedia.org/wiki/HTML</w:t>
        </w:r>
      </w:hyperlink>
      <w:r>
        <w:rPr>
          <w:lang w:val="en-US"/>
        </w:rPr>
        <w:t>, c</w:t>
      </w:r>
      <w:r w:rsidRPr="00001A2E">
        <w:rPr>
          <w:lang w:val="en-US"/>
        </w:rPr>
        <w:t>ập</w:t>
      </w:r>
      <w:r>
        <w:rPr>
          <w:lang w:val="en-US"/>
        </w:rPr>
        <w:t xml:space="preserve"> nh</w:t>
      </w:r>
      <w:r w:rsidRPr="00001A2E">
        <w:rPr>
          <w:lang w:val="en-US"/>
        </w:rPr>
        <w:t>ật</w:t>
      </w:r>
      <w:r>
        <w:rPr>
          <w:lang w:val="en-US"/>
        </w:rPr>
        <w:t xml:space="preserve"> ng</w:t>
      </w:r>
      <w:r w:rsidRPr="00001A2E">
        <w:rPr>
          <w:lang w:val="en-US"/>
        </w:rPr>
        <w:t>ày</w:t>
      </w:r>
      <w:r>
        <w:rPr>
          <w:lang w:val="en-US"/>
        </w:rPr>
        <w:t xml:space="preserve"> 09/02/2014</w:t>
      </w:r>
    </w:p>
  </w:footnote>
  <w:footnote w:id="7">
    <w:p w:rsidR="00874769" w:rsidRPr="00A77EAB" w:rsidRDefault="00874769">
      <w:pPr>
        <w:pStyle w:val="FootnoteText"/>
        <w:rPr>
          <w:lang w:val="en-US"/>
        </w:rPr>
      </w:pPr>
      <w:r>
        <w:rPr>
          <w:rStyle w:val="FootnoteReference"/>
        </w:rPr>
        <w:footnoteRef/>
      </w:r>
      <w:r>
        <w:t xml:space="preserve"> </w:t>
      </w:r>
      <w:r>
        <w:rPr>
          <w:lang w:val="en-US"/>
        </w:rPr>
        <w:t>N</w:t>
      </w:r>
      <w:r w:rsidRPr="008B296F">
        <w:rPr>
          <w:lang w:val="en-US"/>
        </w:rPr>
        <w:t>ội</w:t>
      </w:r>
      <w:r>
        <w:rPr>
          <w:lang w:val="en-US"/>
        </w:rPr>
        <w:t xml:space="preserve"> dung đư</w:t>
      </w:r>
      <w:r w:rsidRPr="008B296F">
        <w:rPr>
          <w:lang w:val="en-US"/>
        </w:rPr>
        <w:t>ợc</w:t>
      </w:r>
      <w:r>
        <w:rPr>
          <w:lang w:val="en-US"/>
        </w:rPr>
        <w:t xml:space="preserve"> l</w:t>
      </w:r>
      <w:r w:rsidRPr="008B296F">
        <w:rPr>
          <w:lang w:val="en-US"/>
        </w:rPr>
        <w:t>ấy</w:t>
      </w:r>
      <w:r>
        <w:rPr>
          <w:lang w:val="en-US"/>
        </w:rPr>
        <w:t xml:space="preserve"> t</w:t>
      </w:r>
      <w:r w:rsidRPr="008B296F">
        <w:rPr>
          <w:lang w:val="en-US"/>
        </w:rPr>
        <w:t>ừ</w:t>
      </w:r>
      <w:r>
        <w:rPr>
          <w:lang w:val="en-US"/>
        </w:rPr>
        <w:t xml:space="preserve"> </w:t>
      </w:r>
      <w:hyperlink r:id="rId7" w:history="1">
        <w:r>
          <w:rPr>
            <w:rStyle w:val="Hyperlink"/>
          </w:rPr>
          <w:t>http://vi.wikipedia.org/wiki/HTML5</w:t>
        </w:r>
      </w:hyperlink>
      <w:r>
        <w:rPr>
          <w:lang w:val="en-US"/>
        </w:rPr>
        <w:t>, c</w:t>
      </w:r>
      <w:r w:rsidRPr="00A77EAB">
        <w:rPr>
          <w:lang w:val="en-US"/>
        </w:rPr>
        <w:t>ập</w:t>
      </w:r>
      <w:r>
        <w:rPr>
          <w:lang w:val="en-US"/>
        </w:rPr>
        <w:t xml:space="preserve"> nh</w:t>
      </w:r>
      <w:r w:rsidRPr="00A77EAB">
        <w:rPr>
          <w:lang w:val="en-US"/>
        </w:rPr>
        <w:t>ật</w:t>
      </w:r>
      <w:r>
        <w:rPr>
          <w:lang w:val="en-US"/>
        </w:rPr>
        <w:t xml:space="preserve"> ng</w:t>
      </w:r>
      <w:r w:rsidRPr="00A77EAB">
        <w:rPr>
          <w:lang w:val="en-US"/>
        </w:rPr>
        <w:t>ày</w:t>
      </w:r>
      <w:r>
        <w:rPr>
          <w:lang w:val="en-US"/>
        </w:rPr>
        <w:t xml:space="preserve"> 11/10/2013</w:t>
      </w:r>
    </w:p>
  </w:footnote>
  <w:footnote w:id="8">
    <w:p w:rsidR="00874769" w:rsidRPr="00060FC9" w:rsidRDefault="00874769">
      <w:pPr>
        <w:pStyle w:val="FootnoteText"/>
        <w:rPr>
          <w:lang w:val="en-US"/>
        </w:rPr>
      </w:pPr>
      <w:r>
        <w:rPr>
          <w:rStyle w:val="FootnoteReference"/>
        </w:rPr>
        <w:footnoteRef/>
      </w:r>
      <w:r>
        <w:t xml:space="preserve"> </w:t>
      </w:r>
      <w:r>
        <w:rPr>
          <w:lang w:val="en-US"/>
        </w:rPr>
        <w:t>N</w:t>
      </w:r>
      <w:r w:rsidRPr="00060FC9">
        <w:rPr>
          <w:lang w:val="en-US"/>
        </w:rPr>
        <w:t>ội</w:t>
      </w:r>
      <w:r>
        <w:rPr>
          <w:lang w:val="en-US"/>
        </w:rPr>
        <w:t xml:space="preserve"> dung đư</w:t>
      </w:r>
      <w:r w:rsidRPr="00060FC9">
        <w:rPr>
          <w:lang w:val="en-US"/>
        </w:rPr>
        <w:t>ợc</w:t>
      </w:r>
      <w:r>
        <w:rPr>
          <w:lang w:val="en-US"/>
        </w:rPr>
        <w:t xml:space="preserve"> l</w:t>
      </w:r>
      <w:r w:rsidRPr="00060FC9">
        <w:rPr>
          <w:lang w:val="en-US"/>
        </w:rPr>
        <w:t>ấy</w:t>
      </w:r>
      <w:r>
        <w:rPr>
          <w:lang w:val="en-US"/>
        </w:rPr>
        <w:t xml:space="preserve"> t</w:t>
      </w:r>
      <w:r w:rsidRPr="00060FC9">
        <w:rPr>
          <w:lang w:val="en-US"/>
        </w:rPr>
        <w:t>ừ</w:t>
      </w:r>
      <w:r>
        <w:rPr>
          <w:lang w:val="en-US"/>
        </w:rPr>
        <w:t xml:space="preserve"> </w:t>
      </w:r>
      <w:hyperlink r:id="rId8" w:history="1">
        <w:r>
          <w:rPr>
            <w:rStyle w:val="Hyperlink"/>
          </w:rPr>
          <w:t>http://vi.wikipedia.org/wiki/CSS</w:t>
        </w:r>
      </w:hyperlink>
      <w:r>
        <w:rPr>
          <w:lang w:val="en-US"/>
        </w:rPr>
        <w:t>, ng</w:t>
      </w:r>
      <w:r w:rsidRPr="00957AAE">
        <w:rPr>
          <w:lang w:val="en-US"/>
        </w:rPr>
        <w:t>ày</w:t>
      </w:r>
      <w:r>
        <w:rPr>
          <w:lang w:val="en-US"/>
        </w:rPr>
        <w:t xml:space="preserve"> c</w:t>
      </w:r>
      <w:r w:rsidRPr="00957AAE">
        <w:rPr>
          <w:lang w:val="en-US"/>
        </w:rPr>
        <w:t>ập</w:t>
      </w:r>
      <w:r>
        <w:rPr>
          <w:lang w:val="en-US"/>
        </w:rPr>
        <w:t xml:space="preserve"> nh</w:t>
      </w:r>
      <w:r w:rsidRPr="00957AAE">
        <w:rPr>
          <w:lang w:val="en-US"/>
        </w:rPr>
        <w:t>ật</w:t>
      </w:r>
      <w:r>
        <w:rPr>
          <w:lang w:val="en-US"/>
        </w:rPr>
        <w:t xml:space="preserve"> 18/11/2013</w:t>
      </w:r>
    </w:p>
  </w:footnote>
  <w:footnote w:id="9">
    <w:p w:rsidR="00874769" w:rsidRPr="00B250DF" w:rsidRDefault="00874769">
      <w:pPr>
        <w:pStyle w:val="FootnoteText"/>
        <w:rPr>
          <w:lang w:val="en-US"/>
        </w:rPr>
      </w:pPr>
      <w:r>
        <w:rPr>
          <w:rStyle w:val="FootnoteReference"/>
        </w:rPr>
        <w:footnoteRef/>
      </w:r>
      <w:r>
        <w:t xml:space="preserve"> </w:t>
      </w:r>
      <w:r>
        <w:rPr>
          <w:lang w:val="en-US"/>
        </w:rPr>
        <w:t>N</w:t>
      </w:r>
      <w:r w:rsidRPr="00B250DF">
        <w:rPr>
          <w:lang w:val="en-US"/>
        </w:rPr>
        <w:t>ội</w:t>
      </w:r>
      <w:r>
        <w:rPr>
          <w:lang w:val="en-US"/>
        </w:rPr>
        <w:t xml:space="preserve"> dung đư</w:t>
      </w:r>
      <w:r w:rsidRPr="00B250DF">
        <w:rPr>
          <w:lang w:val="en-US"/>
        </w:rPr>
        <w:t>ợc</w:t>
      </w:r>
      <w:r>
        <w:rPr>
          <w:lang w:val="en-US"/>
        </w:rPr>
        <w:t xml:space="preserve"> l</w:t>
      </w:r>
      <w:r w:rsidRPr="00B250DF">
        <w:rPr>
          <w:lang w:val="en-US"/>
        </w:rPr>
        <w:t>ấy</w:t>
      </w:r>
      <w:r>
        <w:rPr>
          <w:lang w:val="en-US"/>
        </w:rPr>
        <w:t xml:space="preserve"> t</w:t>
      </w:r>
      <w:r w:rsidRPr="00B250DF">
        <w:rPr>
          <w:lang w:val="en-US"/>
        </w:rPr>
        <w:t>ừ</w:t>
      </w:r>
      <w:r>
        <w:rPr>
          <w:lang w:val="en-US"/>
        </w:rPr>
        <w:t xml:space="preserve"> </w:t>
      </w:r>
      <w:hyperlink r:id="rId9" w:history="1">
        <w:r>
          <w:rPr>
            <w:rStyle w:val="Hyperlink"/>
          </w:rPr>
          <w:t>http://vi.wikipedia.org/wiki/JavaScript</w:t>
        </w:r>
      </w:hyperlink>
      <w:r>
        <w:rPr>
          <w:lang w:val="en-US"/>
        </w:rPr>
        <w:t>, ng</w:t>
      </w:r>
      <w:r w:rsidRPr="00B250DF">
        <w:rPr>
          <w:lang w:val="en-US"/>
        </w:rPr>
        <w:t>à</w:t>
      </w:r>
      <w:r>
        <w:rPr>
          <w:lang w:val="en-US"/>
        </w:rPr>
        <w:t>y c</w:t>
      </w:r>
      <w:r w:rsidRPr="00B250DF">
        <w:rPr>
          <w:lang w:val="en-US"/>
        </w:rPr>
        <w:t>ập</w:t>
      </w:r>
      <w:r>
        <w:rPr>
          <w:lang w:val="en-US"/>
        </w:rPr>
        <w:t xml:space="preserve"> nh</w:t>
      </w:r>
      <w:r w:rsidRPr="00B250DF">
        <w:rPr>
          <w:lang w:val="en-US"/>
        </w:rPr>
        <w:t>ật</w:t>
      </w:r>
      <w:r>
        <w:rPr>
          <w:lang w:val="en-US"/>
        </w:rPr>
        <w:t xml:space="preserve"> 30/11/2013</w:t>
      </w:r>
    </w:p>
  </w:footnote>
  <w:footnote w:id="10">
    <w:p w:rsidR="00874769" w:rsidRPr="00B250DF" w:rsidRDefault="00874769" w:rsidP="00EC5780">
      <w:pPr>
        <w:pStyle w:val="FootnoteText"/>
        <w:rPr>
          <w:lang w:val="en-US"/>
        </w:rPr>
      </w:pPr>
      <w:r>
        <w:rPr>
          <w:rStyle w:val="FootnoteReference"/>
        </w:rPr>
        <w:footnoteRef/>
      </w:r>
      <w:r>
        <w:t xml:space="preserve"> </w:t>
      </w:r>
      <w:r>
        <w:rPr>
          <w:lang w:val="en-US"/>
        </w:rPr>
        <w:t>N</w:t>
      </w:r>
      <w:r w:rsidRPr="00B250DF">
        <w:rPr>
          <w:lang w:val="en-US"/>
        </w:rPr>
        <w:t>ội</w:t>
      </w:r>
      <w:r>
        <w:rPr>
          <w:lang w:val="en-US"/>
        </w:rPr>
        <w:t xml:space="preserve"> dung đư</w:t>
      </w:r>
      <w:r w:rsidRPr="00B250DF">
        <w:rPr>
          <w:lang w:val="en-US"/>
        </w:rPr>
        <w:t>ợc</w:t>
      </w:r>
      <w:r>
        <w:rPr>
          <w:lang w:val="en-US"/>
        </w:rPr>
        <w:t xml:space="preserve"> l</w:t>
      </w:r>
      <w:r w:rsidRPr="00B250DF">
        <w:rPr>
          <w:lang w:val="en-US"/>
        </w:rPr>
        <w:t>ấy</w:t>
      </w:r>
      <w:r>
        <w:rPr>
          <w:lang w:val="en-US"/>
        </w:rPr>
        <w:t xml:space="preserve"> t</w:t>
      </w:r>
      <w:r w:rsidRPr="00B250DF">
        <w:rPr>
          <w:lang w:val="en-US"/>
        </w:rPr>
        <w:t>ừ</w:t>
      </w:r>
      <w:r>
        <w:rPr>
          <w:lang w:val="en-US"/>
        </w:rPr>
        <w:t xml:space="preserve"> </w:t>
      </w:r>
      <w:hyperlink r:id="rId10" w:history="1">
        <w:r>
          <w:rPr>
            <w:rStyle w:val="Hyperlink"/>
          </w:rPr>
          <w:t>http://vi.wikipedia.org/wiki/JQuery</w:t>
        </w:r>
      </w:hyperlink>
      <w:r>
        <w:rPr>
          <w:lang w:val="en-US"/>
        </w:rPr>
        <w:t>, ng</w:t>
      </w:r>
      <w:r w:rsidRPr="00B250DF">
        <w:rPr>
          <w:lang w:val="en-US"/>
        </w:rPr>
        <w:t>à</w:t>
      </w:r>
      <w:r>
        <w:rPr>
          <w:lang w:val="en-US"/>
        </w:rPr>
        <w:t>y c</w:t>
      </w:r>
      <w:r w:rsidRPr="00B250DF">
        <w:rPr>
          <w:lang w:val="en-US"/>
        </w:rPr>
        <w:t>ập</w:t>
      </w:r>
      <w:r>
        <w:rPr>
          <w:lang w:val="en-US"/>
        </w:rPr>
        <w:t xml:space="preserve"> nh</w:t>
      </w:r>
      <w:r w:rsidRPr="00B250DF">
        <w:rPr>
          <w:lang w:val="en-US"/>
        </w:rPr>
        <w:t>ật</w:t>
      </w:r>
      <w:r>
        <w:rPr>
          <w:lang w:val="en-US"/>
        </w:rPr>
        <w:t xml:space="preserve"> 18/12/2013</w:t>
      </w:r>
    </w:p>
    <w:p w:rsidR="00874769" w:rsidRPr="00E446F5" w:rsidRDefault="00874769">
      <w:pPr>
        <w:pStyle w:val="FootnoteText"/>
        <w:rPr>
          <w:lang w:val="en-US"/>
        </w:rPr>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F3A5EF5"/>
    <w:multiLevelType w:val="hybridMultilevel"/>
    <w:tmpl w:val="F46A46D8"/>
    <w:lvl w:ilvl="0" w:tplc="04090005">
      <w:start w:val="1"/>
      <w:numFmt w:val="bullet"/>
      <w:lvlText w:val=""/>
      <w:lvlJc w:val="left"/>
      <w:pPr>
        <w:ind w:left="2520" w:hanging="360"/>
      </w:pPr>
      <w:rPr>
        <w:rFonts w:ascii="Wingdings" w:hAnsi="Wingdings" w:hint="default"/>
      </w:rPr>
    </w:lvl>
    <w:lvl w:ilvl="1" w:tplc="04090001">
      <w:start w:val="1"/>
      <w:numFmt w:val="bullet"/>
      <w:lvlText w:val=""/>
      <w:lvlJc w:val="left"/>
      <w:pPr>
        <w:ind w:left="3240" w:hanging="360"/>
      </w:pPr>
      <w:rPr>
        <w:rFonts w:ascii="Symbol" w:hAnsi="Symbol"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
    <w:nsid w:val="48F5123A"/>
    <w:multiLevelType w:val="hybridMultilevel"/>
    <w:tmpl w:val="40DA749A"/>
    <w:lvl w:ilvl="0" w:tplc="D88E7A10">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1778"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5F4D565D"/>
    <w:multiLevelType w:val="multilevel"/>
    <w:tmpl w:val="80887786"/>
    <w:lvl w:ilvl="0">
      <w:start w:val="1"/>
      <w:numFmt w:val="decimal"/>
      <w:pStyle w:val="Heading1"/>
      <w:lvlText w:val="Chương %1."/>
      <w:lvlJc w:val="left"/>
      <w:pPr>
        <w:ind w:left="360" w:hanging="36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1">
      <w:start w:val="1"/>
      <w:numFmt w:val="decimal"/>
      <w:pStyle w:val="Heading2"/>
      <w:lvlText w:val="%1.%2."/>
      <w:lvlJc w:val="left"/>
      <w:pPr>
        <w:ind w:left="720" w:hanging="360"/>
      </w:pPr>
      <w:rPr>
        <w:rFonts w:hint="default"/>
      </w:rPr>
    </w:lvl>
    <w:lvl w:ilvl="2">
      <w:start w:val="1"/>
      <w:numFmt w:val="decimal"/>
      <w:pStyle w:val="Heading3"/>
      <w:lvlText w:val="%1.%2.%3."/>
      <w:lvlJc w:val="left"/>
      <w:pPr>
        <w:ind w:left="1080" w:hanging="360"/>
      </w:pPr>
      <w:rPr>
        <w:rFonts w:hint="default"/>
      </w:rPr>
    </w:lvl>
    <w:lvl w:ilvl="3">
      <w:start w:val="1"/>
      <w:numFmt w:val="decimal"/>
      <w:pStyle w:val="Heading4"/>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nsid w:val="6F893D08"/>
    <w:multiLevelType w:val="hybridMultilevel"/>
    <w:tmpl w:val="66EA964E"/>
    <w:lvl w:ilvl="0" w:tplc="38965D94">
      <w:start w:val="4"/>
      <w:numFmt w:val="bullet"/>
      <w:lvlText w:val="-"/>
      <w:lvlJc w:val="left"/>
      <w:pPr>
        <w:ind w:left="1080" w:hanging="360"/>
      </w:pPr>
      <w:rPr>
        <w:rFonts w:ascii="Times New Roman" w:eastAsia="Times New Roman" w:hAnsi="Times New Roman" w:hint="default"/>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72963973"/>
    <w:multiLevelType w:val="hybridMultilevel"/>
    <w:tmpl w:val="8AFA3846"/>
    <w:lvl w:ilvl="0" w:tplc="04090013">
      <w:start w:val="1"/>
      <w:numFmt w:val="upperRoman"/>
      <w:lvlText w:val="%1."/>
      <w:lvlJc w:val="right"/>
      <w:pPr>
        <w:ind w:left="720" w:hanging="360"/>
      </w:pPr>
      <w:rPr>
        <w:rFonts w:hint="default"/>
      </w:rPr>
    </w:lvl>
    <w:lvl w:ilvl="1" w:tplc="3DB236EC">
      <w:start w:val="1"/>
      <w:numFmt w:val="decimal"/>
      <w:lvlText w:val="%2."/>
      <w:lvlJc w:val="left"/>
      <w:pPr>
        <w:ind w:left="1440" w:hanging="360"/>
      </w:pPr>
      <w:rPr>
        <w:b w:val="0"/>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7E3D3E77"/>
    <w:multiLevelType w:val="hybridMultilevel"/>
    <w:tmpl w:val="2654E704"/>
    <w:lvl w:ilvl="0" w:tplc="3EC207F8">
      <w:start w:val="3"/>
      <w:numFmt w:val="bullet"/>
      <w:lvlText w:val="-"/>
      <w:lvlJc w:val="left"/>
      <w:pPr>
        <w:ind w:left="927" w:hanging="360"/>
      </w:pPr>
      <w:rPr>
        <w:rFonts w:ascii="Times New Roman" w:eastAsiaTheme="minorHAnsi" w:hAnsi="Times New Roman" w:cs="Times New Roman" w:hint="default"/>
      </w:rPr>
    </w:lvl>
    <w:lvl w:ilvl="1" w:tplc="042A0003" w:tentative="1">
      <w:start w:val="1"/>
      <w:numFmt w:val="bullet"/>
      <w:lvlText w:val="o"/>
      <w:lvlJc w:val="left"/>
      <w:pPr>
        <w:ind w:left="1647" w:hanging="360"/>
      </w:pPr>
      <w:rPr>
        <w:rFonts w:ascii="Courier New" w:hAnsi="Courier New" w:cs="Courier New" w:hint="default"/>
      </w:rPr>
    </w:lvl>
    <w:lvl w:ilvl="2" w:tplc="042A0005" w:tentative="1">
      <w:start w:val="1"/>
      <w:numFmt w:val="bullet"/>
      <w:lvlText w:val=""/>
      <w:lvlJc w:val="left"/>
      <w:pPr>
        <w:ind w:left="2367" w:hanging="360"/>
      </w:pPr>
      <w:rPr>
        <w:rFonts w:ascii="Wingdings" w:hAnsi="Wingdings" w:hint="default"/>
      </w:rPr>
    </w:lvl>
    <w:lvl w:ilvl="3" w:tplc="042A0001" w:tentative="1">
      <w:start w:val="1"/>
      <w:numFmt w:val="bullet"/>
      <w:lvlText w:val=""/>
      <w:lvlJc w:val="left"/>
      <w:pPr>
        <w:ind w:left="3087" w:hanging="360"/>
      </w:pPr>
      <w:rPr>
        <w:rFonts w:ascii="Symbol" w:hAnsi="Symbol" w:hint="default"/>
      </w:rPr>
    </w:lvl>
    <w:lvl w:ilvl="4" w:tplc="042A0003" w:tentative="1">
      <w:start w:val="1"/>
      <w:numFmt w:val="bullet"/>
      <w:lvlText w:val="o"/>
      <w:lvlJc w:val="left"/>
      <w:pPr>
        <w:ind w:left="3807" w:hanging="360"/>
      </w:pPr>
      <w:rPr>
        <w:rFonts w:ascii="Courier New" w:hAnsi="Courier New" w:cs="Courier New" w:hint="default"/>
      </w:rPr>
    </w:lvl>
    <w:lvl w:ilvl="5" w:tplc="042A0005" w:tentative="1">
      <w:start w:val="1"/>
      <w:numFmt w:val="bullet"/>
      <w:lvlText w:val=""/>
      <w:lvlJc w:val="left"/>
      <w:pPr>
        <w:ind w:left="4527" w:hanging="360"/>
      </w:pPr>
      <w:rPr>
        <w:rFonts w:ascii="Wingdings" w:hAnsi="Wingdings" w:hint="default"/>
      </w:rPr>
    </w:lvl>
    <w:lvl w:ilvl="6" w:tplc="042A0001" w:tentative="1">
      <w:start w:val="1"/>
      <w:numFmt w:val="bullet"/>
      <w:lvlText w:val=""/>
      <w:lvlJc w:val="left"/>
      <w:pPr>
        <w:ind w:left="5247" w:hanging="360"/>
      </w:pPr>
      <w:rPr>
        <w:rFonts w:ascii="Symbol" w:hAnsi="Symbol" w:hint="default"/>
      </w:rPr>
    </w:lvl>
    <w:lvl w:ilvl="7" w:tplc="042A0003" w:tentative="1">
      <w:start w:val="1"/>
      <w:numFmt w:val="bullet"/>
      <w:lvlText w:val="o"/>
      <w:lvlJc w:val="left"/>
      <w:pPr>
        <w:ind w:left="5967" w:hanging="360"/>
      </w:pPr>
      <w:rPr>
        <w:rFonts w:ascii="Courier New" w:hAnsi="Courier New" w:cs="Courier New" w:hint="default"/>
      </w:rPr>
    </w:lvl>
    <w:lvl w:ilvl="8" w:tplc="042A0005" w:tentative="1">
      <w:start w:val="1"/>
      <w:numFmt w:val="bullet"/>
      <w:lvlText w:val=""/>
      <w:lvlJc w:val="left"/>
      <w:pPr>
        <w:ind w:left="6687" w:hanging="360"/>
      </w:pPr>
      <w:rPr>
        <w:rFonts w:ascii="Wingdings" w:hAnsi="Wingdings" w:hint="default"/>
      </w:rPr>
    </w:lvl>
  </w:abstractNum>
  <w:num w:numId="1">
    <w:abstractNumId w:val="2"/>
  </w:num>
  <w:num w:numId="2">
    <w:abstractNumId w:val="4"/>
  </w:num>
  <w:num w:numId="3">
    <w:abstractNumId w:val="5"/>
  </w:num>
  <w:num w:numId="4">
    <w:abstractNumId w:val="1"/>
  </w:num>
  <w:num w:numId="5">
    <w:abstractNumId w:val="0"/>
  </w:num>
  <w:num w:numId="6">
    <w:abstractNumId w:val="3"/>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0D1BA3"/>
    <w:rsid w:val="00001A2E"/>
    <w:rsid w:val="00003799"/>
    <w:rsid w:val="0000450E"/>
    <w:rsid w:val="000104CE"/>
    <w:rsid w:val="00010F9B"/>
    <w:rsid w:val="000142E8"/>
    <w:rsid w:val="00014583"/>
    <w:rsid w:val="00015959"/>
    <w:rsid w:val="00024467"/>
    <w:rsid w:val="00026FBE"/>
    <w:rsid w:val="00032945"/>
    <w:rsid w:val="000350DD"/>
    <w:rsid w:val="00050C41"/>
    <w:rsid w:val="0005475D"/>
    <w:rsid w:val="00060FC9"/>
    <w:rsid w:val="00076374"/>
    <w:rsid w:val="000823CA"/>
    <w:rsid w:val="000827F7"/>
    <w:rsid w:val="00087408"/>
    <w:rsid w:val="00087845"/>
    <w:rsid w:val="00090913"/>
    <w:rsid w:val="00092675"/>
    <w:rsid w:val="00093E7B"/>
    <w:rsid w:val="0009714E"/>
    <w:rsid w:val="00097710"/>
    <w:rsid w:val="000A1CA5"/>
    <w:rsid w:val="000A6845"/>
    <w:rsid w:val="000B4791"/>
    <w:rsid w:val="000B58D2"/>
    <w:rsid w:val="000C01B2"/>
    <w:rsid w:val="000D0728"/>
    <w:rsid w:val="000D1BA3"/>
    <w:rsid w:val="000D65E7"/>
    <w:rsid w:val="000D7FA9"/>
    <w:rsid w:val="000E1AC0"/>
    <w:rsid w:val="000E1AE6"/>
    <w:rsid w:val="000E430A"/>
    <w:rsid w:val="000E5105"/>
    <w:rsid w:val="000E6E3C"/>
    <w:rsid w:val="000E6F5C"/>
    <w:rsid w:val="000F32B5"/>
    <w:rsid w:val="000F652D"/>
    <w:rsid w:val="0010522E"/>
    <w:rsid w:val="0011384F"/>
    <w:rsid w:val="001140D0"/>
    <w:rsid w:val="001165F6"/>
    <w:rsid w:val="00126A4E"/>
    <w:rsid w:val="001339B8"/>
    <w:rsid w:val="00135F4F"/>
    <w:rsid w:val="00140089"/>
    <w:rsid w:val="00142CA7"/>
    <w:rsid w:val="00143098"/>
    <w:rsid w:val="001439AC"/>
    <w:rsid w:val="001511ED"/>
    <w:rsid w:val="00153236"/>
    <w:rsid w:val="00154D5E"/>
    <w:rsid w:val="001606E7"/>
    <w:rsid w:val="00165485"/>
    <w:rsid w:val="00165F9A"/>
    <w:rsid w:val="0016760E"/>
    <w:rsid w:val="001717E2"/>
    <w:rsid w:val="0017221A"/>
    <w:rsid w:val="00175DAE"/>
    <w:rsid w:val="00177A92"/>
    <w:rsid w:val="001814BC"/>
    <w:rsid w:val="001872E6"/>
    <w:rsid w:val="001879E4"/>
    <w:rsid w:val="00191FE2"/>
    <w:rsid w:val="0019281C"/>
    <w:rsid w:val="001A170D"/>
    <w:rsid w:val="001A4920"/>
    <w:rsid w:val="001A708A"/>
    <w:rsid w:val="001A7B0B"/>
    <w:rsid w:val="001B6CAD"/>
    <w:rsid w:val="001C3748"/>
    <w:rsid w:val="001C7DA0"/>
    <w:rsid w:val="001E5C2A"/>
    <w:rsid w:val="001E6F6A"/>
    <w:rsid w:val="001F247C"/>
    <w:rsid w:val="001F5308"/>
    <w:rsid w:val="001F7810"/>
    <w:rsid w:val="0021412B"/>
    <w:rsid w:val="00217FE4"/>
    <w:rsid w:val="00220B18"/>
    <w:rsid w:val="002219BF"/>
    <w:rsid w:val="00230A98"/>
    <w:rsid w:val="00242B1E"/>
    <w:rsid w:val="00250BEF"/>
    <w:rsid w:val="00250E76"/>
    <w:rsid w:val="00252701"/>
    <w:rsid w:val="00252988"/>
    <w:rsid w:val="00255C38"/>
    <w:rsid w:val="00256842"/>
    <w:rsid w:val="002573B3"/>
    <w:rsid w:val="00260B05"/>
    <w:rsid w:val="00266B3D"/>
    <w:rsid w:val="00266FDE"/>
    <w:rsid w:val="002713FF"/>
    <w:rsid w:val="0027212D"/>
    <w:rsid w:val="002733C4"/>
    <w:rsid w:val="00280B6E"/>
    <w:rsid w:val="002833B6"/>
    <w:rsid w:val="00294266"/>
    <w:rsid w:val="002A6458"/>
    <w:rsid w:val="002B1BB0"/>
    <w:rsid w:val="002B4594"/>
    <w:rsid w:val="002B6D31"/>
    <w:rsid w:val="002B7797"/>
    <w:rsid w:val="002B7B84"/>
    <w:rsid w:val="002C3FA2"/>
    <w:rsid w:val="002C4C76"/>
    <w:rsid w:val="002C61AC"/>
    <w:rsid w:val="002D2E72"/>
    <w:rsid w:val="002E24A9"/>
    <w:rsid w:val="002E3735"/>
    <w:rsid w:val="002E574C"/>
    <w:rsid w:val="002E62F1"/>
    <w:rsid w:val="002F1265"/>
    <w:rsid w:val="002F1DAF"/>
    <w:rsid w:val="002F4347"/>
    <w:rsid w:val="002F63E7"/>
    <w:rsid w:val="002F6E14"/>
    <w:rsid w:val="002F7A57"/>
    <w:rsid w:val="00312503"/>
    <w:rsid w:val="0031368A"/>
    <w:rsid w:val="00320242"/>
    <w:rsid w:val="00322422"/>
    <w:rsid w:val="00324D71"/>
    <w:rsid w:val="00325D8B"/>
    <w:rsid w:val="003310B2"/>
    <w:rsid w:val="00336FB3"/>
    <w:rsid w:val="00340497"/>
    <w:rsid w:val="00340E89"/>
    <w:rsid w:val="00342CB2"/>
    <w:rsid w:val="003468A3"/>
    <w:rsid w:val="00350AC3"/>
    <w:rsid w:val="00374F43"/>
    <w:rsid w:val="00375F44"/>
    <w:rsid w:val="00386EE8"/>
    <w:rsid w:val="00392D4F"/>
    <w:rsid w:val="00396065"/>
    <w:rsid w:val="003A013E"/>
    <w:rsid w:val="003A0622"/>
    <w:rsid w:val="003A18C3"/>
    <w:rsid w:val="003A1D49"/>
    <w:rsid w:val="003B076F"/>
    <w:rsid w:val="003B1761"/>
    <w:rsid w:val="003B2A62"/>
    <w:rsid w:val="003C1B54"/>
    <w:rsid w:val="003C75A8"/>
    <w:rsid w:val="003E0665"/>
    <w:rsid w:val="003E1734"/>
    <w:rsid w:val="003E39F9"/>
    <w:rsid w:val="004012F1"/>
    <w:rsid w:val="004017B4"/>
    <w:rsid w:val="00404B70"/>
    <w:rsid w:val="004059E0"/>
    <w:rsid w:val="0041033E"/>
    <w:rsid w:val="004117A3"/>
    <w:rsid w:val="004127A6"/>
    <w:rsid w:val="00415459"/>
    <w:rsid w:val="0042041D"/>
    <w:rsid w:val="004226D1"/>
    <w:rsid w:val="00423A40"/>
    <w:rsid w:val="00427F92"/>
    <w:rsid w:val="00440097"/>
    <w:rsid w:val="00444016"/>
    <w:rsid w:val="00447D81"/>
    <w:rsid w:val="0045053A"/>
    <w:rsid w:val="004525D5"/>
    <w:rsid w:val="004572B1"/>
    <w:rsid w:val="00463043"/>
    <w:rsid w:val="00465CE9"/>
    <w:rsid w:val="00467717"/>
    <w:rsid w:val="00467D0E"/>
    <w:rsid w:val="00467EDC"/>
    <w:rsid w:val="004703B2"/>
    <w:rsid w:val="00470551"/>
    <w:rsid w:val="00471870"/>
    <w:rsid w:val="0047569A"/>
    <w:rsid w:val="0048074E"/>
    <w:rsid w:val="00481823"/>
    <w:rsid w:val="004820E1"/>
    <w:rsid w:val="0048381D"/>
    <w:rsid w:val="00484453"/>
    <w:rsid w:val="00487EFA"/>
    <w:rsid w:val="004964F4"/>
    <w:rsid w:val="004A477F"/>
    <w:rsid w:val="004B1F50"/>
    <w:rsid w:val="004C3921"/>
    <w:rsid w:val="004C3D9E"/>
    <w:rsid w:val="004C6A2A"/>
    <w:rsid w:val="004D5A5F"/>
    <w:rsid w:val="004E0F7E"/>
    <w:rsid w:val="005002FC"/>
    <w:rsid w:val="0050039E"/>
    <w:rsid w:val="0050647B"/>
    <w:rsid w:val="00511CD4"/>
    <w:rsid w:val="00511FE6"/>
    <w:rsid w:val="00513AE8"/>
    <w:rsid w:val="00520F91"/>
    <w:rsid w:val="005226CD"/>
    <w:rsid w:val="005228A7"/>
    <w:rsid w:val="00533C79"/>
    <w:rsid w:val="00547A58"/>
    <w:rsid w:val="005500E6"/>
    <w:rsid w:val="00564C48"/>
    <w:rsid w:val="00571783"/>
    <w:rsid w:val="00572585"/>
    <w:rsid w:val="00580E18"/>
    <w:rsid w:val="00584876"/>
    <w:rsid w:val="00590CD8"/>
    <w:rsid w:val="00592696"/>
    <w:rsid w:val="005943CA"/>
    <w:rsid w:val="00594526"/>
    <w:rsid w:val="005A21C5"/>
    <w:rsid w:val="005A4701"/>
    <w:rsid w:val="005A5D27"/>
    <w:rsid w:val="005B7897"/>
    <w:rsid w:val="005C6CBC"/>
    <w:rsid w:val="005C70AA"/>
    <w:rsid w:val="005D1C15"/>
    <w:rsid w:val="005D488A"/>
    <w:rsid w:val="005D7BC1"/>
    <w:rsid w:val="005E05D2"/>
    <w:rsid w:val="005F055B"/>
    <w:rsid w:val="005F51BB"/>
    <w:rsid w:val="005F6E65"/>
    <w:rsid w:val="00610877"/>
    <w:rsid w:val="00611B6A"/>
    <w:rsid w:val="0062411C"/>
    <w:rsid w:val="00626883"/>
    <w:rsid w:val="006374CE"/>
    <w:rsid w:val="00640A98"/>
    <w:rsid w:val="00644C48"/>
    <w:rsid w:val="006453B1"/>
    <w:rsid w:val="00645AE9"/>
    <w:rsid w:val="00646FB1"/>
    <w:rsid w:val="006604E9"/>
    <w:rsid w:val="006609DD"/>
    <w:rsid w:val="006627A7"/>
    <w:rsid w:val="00667AEE"/>
    <w:rsid w:val="00667D82"/>
    <w:rsid w:val="00677BDA"/>
    <w:rsid w:val="0068063C"/>
    <w:rsid w:val="0069229B"/>
    <w:rsid w:val="006A3ED3"/>
    <w:rsid w:val="006A63AA"/>
    <w:rsid w:val="006A7D18"/>
    <w:rsid w:val="006B01E3"/>
    <w:rsid w:val="006C1384"/>
    <w:rsid w:val="006C2C8B"/>
    <w:rsid w:val="006C448D"/>
    <w:rsid w:val="006C5C71"/>
    <w:rsid w:val="006C7B9D"/>
    <w:rsid w:val="006C7C5D"/>
    <w:rsid w:val="006D0EEA"/>
    <w:rsid w:val="006D2204"/>
    <w:rsid w:val="006D5346"/>
    <w:rsid w:val="006D7DAC"/>
    <w:rsid w:val="006E1BA0"/>
    <w:rsid w:val="006F01C2"/>
    <w:rsid w:val="006F413C"/>
    <w:rsid w:val="006F6699"/>
    <w:rsid w:val="007002B9"/>
    <w:rsid w:val="00704129"/>
    <w:rsid w:val="007057E2"/>
    <w:rsid w:val="00711BC5"/>
    <w:rsid w:val="00714482"/>
    <w:rsid w:val="007170BD"/>
    <w:rsid w:val="00724157"/>
    <w:rsid w:val="007314B0"/>
    <w:rsid w:val="00737CFE"/>
    <w:rsid w:val="00740469"/>
    <w:rsid w:val="00745672"/>
    <w:rsid w:val="007703D3"/>
    <w:rsid w:val="007747F5"/>
    <w:rsid w:val="00777078"/>
    <w:rsid w:val="007774E0"/>
    <w:rsid w:val="00785C63"/>
    <w:rsid w:val="007A01F4"/>
    <w:rsid w:val="007B2017"/>
    <w:rsid w:val="007B29F3"/>
    <w:rsid w:val="007B58EC"/>
    <w:rsid w:val="007C616F"/>
    <w:rsid w:val="007E7789"/>
    <w:rsid w:val="007F169A"/>
    <w:rsid w:val="007F4B40"/>
    <w:rsid w:val="00806E36"/>
    <w:rsid w:val="00807128"/>
    <w:rsid w:val="008079D0"/>
    <w:rsid w:val="00815DC6"/>
    <w:rsid w:val="00815EE8"/>
    <w:rsid w:val="0081696B"/>
    <w:rsid w:val="00822691"/>
    <w:rsid w:val="008253BB"/>
    <w:rsid w:val="008262AC"/>
    <w:rsid w:val="008315CC"/>
    <w:rsid w:val="00831C4C"/>
    <w:rsid w:val="008402E8"/>
    <w:rsid w:val="008439F6"/>
    <w:rsid w:val="0084565C"/>
    <w:rsid w:val="00855CFA"/>
    <w:rsid w:val="008606F6"/>
    <w:rsid w:val="0086531B"/>
    <w:rsid w:val="00865A0A"/>
    <w:rsid w:val="00874769"/>
    <w:rsid w:val="00884150"/>
    <w:rsid w:val="00891E72"/>
    <w:rsid w:val="00891FF5"/>
    <w:rsid w:val="008A4113"/>
    <w:rsid w:val="008A5877"/>
    <w:rsid w:val="008A5E32"/>
    <w:rsid w:val="008B296F"/>
    <w:rsid w:val="008B3446"/>
    <w:rsid w:val="008B773C"/>
    <w:rsid w:val="008C2CCB"/>
    <w:rsid w:val="008C33E9"/>
    <w:rsid w:val="008C6C48"/>
    <w:rsid w:val="008D059A"/>
    <w:rsid w:val="008D2DCE"/>
    <w:rsid w:val="008E0E34"/>
    <w:rsid w:val="008E40AE"/>
    <w:rsid w:val="008E4DB1"/>
    <w:rsid w:val="008E57E9"/>
    <w:rsid w:val="008E627B"/>
    <w:rsid w:val="008E6DEF"/>
    <w:rsid w:val="008F00C8"/>
    <w:rsid w:val="008F46F2"/>
    <w:rsid w:val="008F6BFE"/>
    <w:rsid w:val="00900D12"/>
    <w:rsid w:val="00900FD7"/>
    <w:rsid w:val="00904E41"/>
    <w:rsid w:val="0091656A"/>
    <w:rsid w:val="009257CB"/>
    <w:rsid w:val="009258E1"/>
    <w:rsid w:val="00934A8B"/>
    <w:rsid w:val="009424D5"/>
    <w:rsid w:val="00945121"/>
    <w:rsid w:val="00947A54"/>
    <w:rsid w:val="009513EC"/>
    <w:rsid w:val="009525A3"/>
    <w:rsid w:val="009559F0"/>
    <w:rsid w:val="00955BB6"/>
    <w:rsid w:val="00957AAE"/>
    <w:rsid w:val="009709C9"/>
    <w:rsid w:val="00973A4A"/>
    <w:rsid w:val="0097638E"/>
    <w:rsid w:val="0098507D"/>
    <w:rsid w:val="00992062"/>
    <w:rsid w:val="009920D5"/>
    <w:rsid w:val="009933E7"/>
    <w:rsid w:val="009A6F16"/>
    <w:rsid w:val="009B36F3"/>
    <w:rsid w:val="009B47E2"/>
    <w:rsid w:val="009C2F0C"/>
    <w:rsid w:val="009C7408"/>
    <w:rsid w:val="009D427A"/>
    <w:rsid w:val="009D468D"/>
    <w:rsid w:val="009D7A32"/>
    <w:rsid w:val="009E2421"/>
    <w:rsid w:val="009E4382"/>
    <w:rsid w:val="009E4DC3"/>
    <w:rsid w:val="009E6434"/>
    <w:rsid w:val="009E6DFD"/>
    <w:rsid w:val="009F475D"/>
    <w:rsid w:val="009F6F2C"/>
    <w:rsid w:val="00A073F7"/>
    <w:rsid w:val="00A1090C"/>
    <w:rsid w:val="00A1168A"/>
    <w:rsid w:val="00A17B55"/>
    <w:rsid w:val="00A21AD6"/>
    <w:rsid w:val="00A24DE0"/>
    <w:rsid w:val="00A3545D"/>
    <w:rsid w:val="00A37BB5"/>
    <w:rsid w:val="00A50CF9"/>
    <w:rsid w:val="00A523FC"/>
    <w:rsid w:val="00A532D6"/>
    <w:rsid w:val="00A5343C"/>
    <w:rsid w:val="00A55F80"/>
    <w:rsid w:val="00A64D73"/>
    <w:rsid w:val="00A65215"/>
    <w:rsid w:val="00A74F5E"/>
    <w:rsid w:val="00A7518C"/>
    <w:rsid w:val="00A75FD6"/>
    <w:rsid w:val="00A7613B"/>
    <w:rsid w:val="00A76B46"/>
    <w:rsid w:val="00A77EAB"/>
    <w:rsid w:val="00A834A9"/>
    <w:rsid w:val="00A834E7"/>
    <w:rsid w:val="00A8666C"/>
    <w:rsid w:val="00A9186F"/>
    <w:rsid w:val="00A9779F"/>
    <w:rsid w:val="00AA6329"/>
    <w:rsid w:val="00AB268B"/>
    <w:rsid w:val="00AB6A7D"/>
    <w:rsid w:val="00AC1359"/>
    <w:rsid w:val="00AC1E55"/>
    <w:rsid w:val="00AC7BF6"/>
    <w:rsid w:val="00AD13DD"/>
    <w:rsid w:val="00AD2F5D"/>
    <w:rsid w:val="00AD4E27"/>
    <w:rsid w:val="00AE0ECE"/>
    <w:rsid w:val="00AE2E34"/>
    <w:rsid w:val="00AE31DB"/>
    <w:rsid w:val="00AF0868"/>
    <w:rsid w:val="00B11C88"/>
    <w:rsid w:val="00B14C12"/>
    <w:rsid w:val="00B17B70"/>
    <w:rsid w:val="00B17FEF"/>
    <w:rsid w:val="00B250DF"/>
    <w:rsid w:val="00B25A30"/>
    <w:rsid w:val="00B30F34"/>
    <w:rsid w:val="00B33DC2"/>
    <w:rsid w:val="00B41307"/>
    <w:rsid w:val="00B42800"/>
    <w:rsid w:val="00B5014E"/>
    <w:rsid w:val="00B5081F"/>
    <w:rsid w:val="00B520EA"/>
    <w:rsid w:val="00B56D64"/>
    <w:rsid w:val="00B6012E"/>
    <w:rsid w:val="00B66F7C"/>
    <w:rsid w:val="00B67D13"/>
    <w:rsid w:val="00B752C8"/>
    <w:rsid w:val="00B774E6"/>
    <w:rsid w:val="00B9258D"/>
    <w:rsid w:val="00BA05C8"/>
    <w:rsid w:val="00BA4226"/>
    <w:rsid w:val="00BA65A3"/>
    <w:rsid w:val="00BA7D1E"/>
    <w:rsid w:val="00BB51B3"/>
    <w:rsid w:val="00BB6161"/>
    <w:rsid w:val="00BC00F3"/>
    <w:rsid w:val="00BD1B38"/>
    <w:rsid w:val="00BD3465"/>
    <w:rsid w:val="00BE161C"/>
    <w:rsid w:val="00BE6F06"/>
    <w:rsid w:val="00BF313A"/>
    <w:rsid w:val="00BF34D9"/>
    <w:rsid w:val="00BF7580"/>
    <w:rsid w:val="00C04320"/>
    <w:rsid w:val="00C05CE5"/>
    <w:rsid w:val="00C30051"/>
    <w:rsid w:val="00C356F6"/>
    <w:rsid w:val="00C368D3"/>
    <w:rsid w:val="00C5035F"/>
    <w:rsid w:val="00C53F90"/>
    <w:rsid w:val="00C563B7"/>
    <w:rsid w:val="00C56A1E"/>
    <w:rsid w:val="00C57E96"/>
    <w:rsid w:val="00C62208"/>
    <w:rsid w:val="00C62652"/>
    <w:rsid w:val="00C631E4"/>
    <w:rsid w:val="00C64AE9"/>
    <w:rsid w:val="00C747D5"/>
    <w:rsid w:val="00C74EC0"/>
    <w:rsid w:val="00C75798"/>
    <w:rsid w:val="00C80109"/>
    <w:rsid w:val="00C8425D"/>
    <w:rsid w:val="00C87027"/>
    <w:rsid w:val="00C90084"/>
    <w:rsid w:val="00C94D12"/>
    <w:rsid w:val="00C955AE"/>
    <w:rsid w:val="00CC01C6"/>
    <w:rsid w:val="00CC289E"/>
    <w:rsid w:val="00CD668C"/>
    <w:rsid w:val="00CE3090"/>
    <w:rsid w:val="00CE364A"/>
    <w:rsid w:val="00CF53A2"/>
    <w:rsid w:val="00D0004A"/>
    <w:rsid w:val="00D01A49"/>
    <w:rsid w:val="00D033B6"/>
    <w:rsid w:val="00D04657"/>
    <w:rsid w:val="00D059F9"/>
    <w:rsid w:val="00D11B34"/>
    <w:rsid w:val="00D1348C"/>
    <w:rsid w:val="00D14F55"/>
    <w:rsid w:val="00D15C3D"/>
    <w:rsid w:val="00D26DA5"/>
    <w:rsid w:val="00D26DD3"/>
    <w:rsid w:val="00D27A84"/>
    <w:rsid w:val="00D3108C"/>
    <w:rsid w:val="00D4063F"/>
    <w:rsid w:val="00D41CEA"/>
    <w:rsid w:val="00D53AAF"/>
    <w:rsid w:val="00D6525B"/>
    <w:rsid w:val="00D81663"/>
    <w:rsid w:val="00D821A6"/>
    <w:rsid w:val="00D8251D"/>
    <w:rsid w:val="00D82D6E"/>
    <w:rsid w:val="00D84E90"/>
    <w:rsid w:val="00D865A0"/>
    <w:rsid w:val="00D90772"/>
    <w:rsid w:val="00DA2570"/>
    <w:rsid w:val="00DA4815"/>
    <w:rsid w:val="00DB2821"/>
    <w:rsid w:val="00DB3F17"/>
    <w:rsid w:val="00DB545A"/>
    <w:rsid w:val="00DB5675"/>
    <w:rsid w:val="00DC381C"/>
    <w:rsid w:val="00DC43AC"/>
    <w:rsid w:val="00DD0E70"/>
    <w:rsid w:val="00DD2F53"/>
    <w:rsid w:val="00DD7C4A"/>
    <w:rsid w:val="00DE186A"/>
    <w:rsid w:val="00DE6EB4"/>
    <w:rsid w:val="00DF03D7"/>
    <w:rsid w:val="00DF4DFD"/>
    <w:rsid w:val="00DF5A81"/>
    <w:rsid w:val="00E0231D"/>
    <w:rsid w:val="00E066BF"/>
    <w:rsid w:val="00E1192E"/>
    <w:rsid w:val="00E25E6E"/>
    <w:rsid w:val="00E351F5"/>
    <w:rsid w:val="00E446F5"/>
    <w:rsid w:val="00E54573"/>
    <w:rsid w:val="00E65127"/>
    <w:rsid w:val="00E73E20"/>
    <w:rsid w:val="00E74293"/>
    <w:rsid w:val="00E76702"/>
    <w:rsid w:val="00E85E5E"/>
    <w:rsid w:val="00E91C74"/>
    <w:rsid w:val="00E95196"/>
    <w:rsid w:val="00E95218"/>
    <w:rsid w:val="00E95714"/>
    <w:rsid w:val="00E96E87"/>
    <w:rsid w:val="00EA10E0"/>
    <w:rsid w:val="00EA5A8C"/>
    <w:rsid w:val="00EA6F2D"/>
    <w:rsid w:val="00EB168A"/>
    <w:rsid w:val="00EB34B0"/>
    <w:rsid w:val="00EB48EC"/>
    <w:rsid w:val="00EB4AC3"/>
    <w:rsid w:val="00EB4DEB"/>
    <w:rsid w:val="00EB7951"/>
    <w:rsid w:val="00EC2CA6"/>
    <w:rsid w:val="00EC5780"/>
    <w:rsid w:val="00EC631F"/>
    <w:rsid w:val="00EC642B"/>
    <w:rsid w:val="00EC77ED"/>
    <w:rsid w:val="00ED02FA"/>
    <w:rsid w:val="00EE1999"/>
    <w:rsid w:val="00EE5F7E"/>
    <w:rsid w:val="00EE611E"/>
    <w:rsid w:val="00EE7B3F"/>
    <w:rsid w:val="00EF2CE1"/>
    <w:rsid w:val="00EF51D4"/>
    <w:rsid w:val="00EF72A7"/>
    <w:rsid w:val="00F02F23"/>
    <w:rsid w:val="00F13550"/>
    <w:rsid w:val="00F14F5D"/>
    <w:rsid w:val="00F16343"/>
    <w:rsid w:val="00F16C09"/>
    <w:rsid w:val="00F220CD"/>
    <w:rsid w:val="00F2590E"/>
    <w:rsid w:val="00F300BB"/>
    <w:rsid w:val="00F30635"/>
    <w:rsid w:val="00F317C0"/>
    <w:rsid w:val="00F429AE"/>
    <w:rsid w:val="00F449EC"/>
    <w:rsid w:val="00F46F7E"/>
    <w:rsid w:val="00F64601"/>
    <w:rsid w:val="00F650FB"/>
    <w:rsid w:val="00F71C0C"/>
    <w:rsid w:val="00F7231E"/>
    <w:rsid w:val="00F81086"/>
    <w:rsid w:val="00F851B3"/>
    <w:rsid w:val="00F8693F"/>
    <w:rsid w:val="00F9333A"/>
    <w:rsid w:val="00FA6AB8"/>
    <w:rsid w:val="00FB5442"/>
    <w:rsid w:val="00FB6066"/>
    <w:rsid w:val="00FB6E84"/>
    <w:rsid w:val="00FB6EE8"/>
    <w:rsid w:val="00FD0716"/>
    <w:rsid w:val="00FD4987"/>
    <w:rsid w:val="00FD7A7D"/>
    <w:rsid w:val="00FE0E2A"/>
    <w:rsid w:val="00FE1193"/>
    <w:rsid w:val="00FF6E8C"/>
  </w:rsids>
  <m:mathPr>
    <m:mathFont m:val="Cambria Math"/>
    <m:brkBin m:val="before"/>
    <m:brkBinSub m:val="--"/>
    <m:smallFrac/>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40DF8C68-2424-4CCF-9AE8-50CDA68C3F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26A4E"/>
    <w:pPr>
      <w:spacing w:after="120" w:line="360" w:lineRule="auto"/>
    </w:pPr>
    <w:rPr>
      <w:rFonts w:asciiTheme="majorHAnsi" w:hAnsiTheme="majorHAnsi"/>
      <w:sz w:val="26"/>
    </w:rPr>
  </w:style>
  <w:style w:type="paragraph" w:styleId="Heading1">
    <w:name w:val="heading 1"/>
    <w:basedOn w:val="Normal"/>
    <w:next w:val="Normal"/>
    <w:link w:val="Heading1Char"/>
    <w:qFormat/>
    <w:rsid w:val="00CF53A2"/>
    <w:pPr>
      <w:keepNext/>
      <w:numPr>
        <w:numId w:val="1"/>
      </w:numPr>
      <w:spacing w:before="120"/>
      <w:outlineLvl w:val="0"/>
    </w:pPr>
    <w:rPr>
      <w:rFonts w:ascii="Times New Roman" w:eastAsia="Times New Roman" w:hAnsi="Times New Roman" w:cs="Times New Roman"/>
      <w:b/>
      <w:sz w:val="28"/>
      <w:szCs w:val="24"/>
      <w:lang w:val="en-US"/>
    </w:rPr>
  </w:style>
  <w:style w:type="paragraph" w:styleId="Heading2">
    <w:name w:val="heading 2"/>
    <w:basedOn w:val="Normal"/>
    <w:next w:val="Normal"/>
    <w:link w:val="Heading2Char"/>
    <w:uiPriority w:val="9"/>
    <w:unhideWhenUsed/>
    <w:qFormat/>
    <w:rsid w:val="00CF53A2"/>
    <w:pPr>
      <w:keepNext/>
      <w:keepLines/>
      <w:numPr>
        <w:ilvl w:val="1"/>
        <w:numId w:val="1"/>
      </w:numPr>
      <w:spacing w:before="200"/>
      <w:ind w:left="567" w:hanging="567"/>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CF53A2"/>
    <w:pPr>
      <w:keepNext/>
      <w:keepLines/>
      <w:numPr>
        <w:ilvl w:val="2"/>
        <w:numId w:val="1"/>
      </w:numPr>
      <w:spacing w:before="120"/>
      <w:ind w:left="1078" w:hanging="851"/>
      <w:outlineLvl w:val="2"/>
    </w:pPr>
    <w:rPr>
      <w:rFonts w:eastAsiaTheme="majorEastAsia" w:cstheme="majorBidi"/>
      <w:b/>
      <w:bCs/>
    </w:rPr>
  </w:style>
  <w:style w:type="paragraph" w:styleId="Heading4">
    <w:name w:val="heading 4"/>
    <w:basedOn w:val="Normal"/>
    <w:next w:val="Normal"/>
    <w:link w:val="Heading4Char"/>
    <w:uiPriority w:val="9"/>
    <w:unhideWhenUsed/>
    <w:qFormat/>
    <w:rsid w:val="00CF53A2"/>
    <w:pPr>
      <w:keepNext/>
      <w:keepLines/>
      <w:numPr>
        <w:ilvl w:val="3"/>
        <w:numId w:val="1"/>
      </w:numPr>
      <w:spacing w:before="120"/>
      <w:ind w:left="1645" w:hanging="1021"/>
      <w:outlineLvl w:val="3"/>
    </w:pPr>
    <w:rPr>
      <w:rFonts w:eastAsiaTheme="majorEastAsia" w:cstheme="majorBidi"/>
      <w:b/>
      <w:bCs/>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F53A2"/>
    <w:rPr>
      <w:rFonts w:ascii="Times New Roman" w:eastAsia="Times New Roman" w:hAnsi="Times New Roman" w:cs="Times New Roman"/>
      <w:b/>
      <w:sz w:val="28"/>
      <w:szCs w:val="24"/>
      <w:lang w:val="en-US"/>
    </w:rPr>
  </w:style>
  <w:style w:type="table" w:styleId="TableGrid">
    <w:name w:val="Table Grid"/>
    <w:basedOn w:val="TableNormal"/>
    <w:rsid w:val="00C05CE5"/>
    <w:pPr>
      <w:spacing w:after="0" w:line="240" w:lineRule="auto"/>
    </w:pPr>
    <w:rPr>
      <w:rFonts w:ascii="Times New Roman" w:eastAsia="Times New Roman" w:hAnsi="Times New Roman" w:cs="Times New Roman"/>
      <w:sz w:val="20"/>
      <w:szCs w:val="20"/>
      <w:lang w:eastAsia="vi-V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C05C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5CE5"/>
    <w:rPr>
      <w:rFonts w:ascii="Tahoma" w:hAnsi="Tahoma" w:cs="Tahoma"/>
      <w:sz w:val="16"/>
      <w:szCs w:val="16"/>
    </w:rPr>
  </w:style>
  <w:style w:type="paragraph" w:styleId="Header">
    <w:name w:val="header"/>
    <w:basedOn w:val="Normal"/>
    <w:link w:val="HeaderChar"/>
    <w:uiPriority w:val="99"/>
    <w:unhideWhenUsed/>
    <w:rsid w:val="00C05CE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5CE5"/>
  </w:style>
  <w:style w:type="paragraph" w:styleId="Footer">
    <w:name w:val="footer"/>
    <w:basedOn w:val="Normal"/>
    <w:link w:val="FooterChar"/>
    <w:uiPriority w:val="99"/>
    <w:unhideWhenUsed/>
    <w:rsid w:val="00C05CE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5CE5"/>
  </w:style>
  <w:style w:type="character" w:customStyle="1" w:styleId="Heading2Char">
    <w:name w:val="Heading 2 Char"/>
    <w:basedOn w:val="DefaultParagraphFont"/>
    <w:link w:val="Heading2"/>
    <w:uiPriority w:val="9"/>
    <w:rsid w:val="00CF53A2"/>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CF53A2"/>
    <w:rPr>
      <w:rFonts w:asciiTheme="majorHAnsi" w:eastAsiaTheme="majorEastAsia" w:hAnsiTheme="majorHAnsi" w:cstheme="majorBidi"/>
      <w:b/>
      <w:bCs/>
      <w:sz w:val="26"/>
    </w:rPr>
  </w:style>
  <w:style w:type="paragraph" w:styleId="Caption">
    <w:name w:val="caption"/>
    <w:basedOn w:val="Normal"/>
    <w:next w:val="Normal"/>
    <w:uiPriority w:val="35"/>
    <w:unhideWhenUsed/>
    <w:qFormat/>
    <w:rsid w:val="009D7A32"/>
    <w:pPr>
      <w:spacing w:line="240" w:lineRule="auto"/>
      <w:jc w:val="center"/>
    </w:pPr>
    <w:rPr>
      <w:bCs/>
      <w:szCs w:val="18"/>
    </w:rPr>
  </w:style>
  <w:style w:type="character" w:customStyle="1" w:styleId="Heading4Char">
    <w:name w:val="Heading 4 Char"/>
    <w:basedOn w:val="DefaultParagraphFont"/>
    <w:link w:val="Heading4"/>
    <w:uiPriority w:val="9"/>
    <w:rsid w:val="00CF53A2"/>
    <w:rPr>
      <w:rFonts w:asciiTheme="majorHAnsi" w:eastAsiaTheme="majorEastAsia" w:hAnsiTheme="majorHAnsi" w:cstheme="majorBidi"/>
      <w:b/>
      <w:bCs/>
      <w:iCs/>
      <w:sz w:val="26"/>
    </w:rPr>
  </w:style>
  <w:style w:type="paragraph" w:styleId="Title">
    <w:name w:val="Title"/>
    <w:basedOn w:val="Normal"/>
    <w:next w:val="Normal"/>
    <w:link w:val="TitleChar"/>
    <w:uiPriority w:val="10"/>
    <w:qFormat/>
    <w:rsid w:val="005D7BC1"/>
    <w:pPr>
      <w:spacing w:after="240" w:line="240" w:lineRule="auto"/>
      <w:contextualSpacing/>
      <w:jc w:val="center"/>
    </w:pPr>
    <w:rPr>
      <w:rFonts w:eastAsiaTheme="majorEastAsia" w:cstheme="majorBidi"/>
      <w:b/>
      <w:spacing w:val="5"/>
      <w:kern w:val="28"/>
      <w:sz w:val="28"/>
      <w:szCs w:val="52"/>
    </w:rPr>
  </w:style>
  <w:style w:type="character" w:customStyle="1" w:styleId="TitleChar">
    <w:name w:val="Title Char"/>
    <w:basedOn w:val="DefaultParagraphFont"/>
    <w:link w:val="Title"/>
    <w:uiPriority w:val="10"/>
    <w:rsid w:val="005D7BC1"/>
    <w:rPr>
      <w:rFonts w:asciiTheme="majorHAnsi" w:eastAsiaTheme="majorEastAsia" w:hAnsiTheme="majorHAnsi" w:cstheme="majorBidi"/>
      <w:b/>
      <w:spacing w:val="5"/>
      <w:kern w:val="28"/>
      <w:sz w:val="28"/>
      <w:szCs w:val="52"/>
    </w:rPr>
  </w:style>
  <w:style w:type="paragraph" w:styleId="TOC2">
    <w:name w:val="toc 2"/>
    <w:basedOn w:val="Normal"/>
    <w:next w:val="Normal"/>
    <w:autoRedefine/>
    <w:uiPriority w:val="39"/>
    <w:unhideWhenUsed/>
    <w:rsid w:val="00FB6EE8"/>
    <w:pPr>
      <w:spacing w:after="100"/>
      <w:ind w:left="260"/>
    </w:pPr>
  </w:style>
  <w:style w:type="paragraph" w:styleId="TOC1">
    <w:name w:val="toc 1"/>
    <w:basedOn w:val="Normal"/>
    <w:next w:val="Normal"/>
    <w:autoRedefine/>
    <w:uiPriority w:val="39"/>
    <w:unhideWhenUsed/>
    <w:rsid w:val="00FB6EE8"/>
    <w:pPr>
      <w:spacing w:after="100"/>
    </w:pPr>
  </w:style>
  <w:style w:type="paragraph" w:styleId="TOC3">
    <w:name w:val="toc 3"/>
    <w:basedOn w:val="Normal"/>
    <w:next w:val="Normal"/>
    <w:autoRedefine/>
    <w:uiPriority w:val="39"/>
    <w:unhideWhenUsed/>
    <w:rsid w:val="00FB6EE8"/>
    <w:pPr>
      <w:spacing w:after="100"/>
      <w:ind w:left="520"/>
    </w:pPr>
  </w:style>
  <w:style w:type="paragraph" w:styleId="TOC4">
    <w:name w:val="toc 4"/>
    <w:basedOn w:val="Normal"/>
    <w:next w:val="Normal"/>
    <w:autoRedefine/>
    <w:uiPriority w:val="39"/>
    <w:unhideWhenUsed/>
    <w:rsid w:val="00FB6EE8"/>
    <w:pPr>
      <w:spacing w:after="100"/>
      <w:ind w:left="780"/>
    </w:pPr>
  </w:style>
  <w:style w:type="character" w:styleId="Hyperlink">
    <w:name w:val="Hyperlink"/>
    <w:basedOn w:val="DefaultParagraphFont"/>
    <w:uiPriority w:val="99"/>
    <w:unhideWhenUsed/>
    <w:rsid w:val="00FB6EE8"/>
    <w:rPr>
      <w:color w:val="0000FF" w:themeColor="hyperlink"/>
      <w:u w:val="single"/>
    </w:rPr>
  </w:style>
  <w:style w:type="paragraph" w:styleId="TableofFigures">
    <w:name w:val="table of figures"/>
    <w:basedOn w:val="Normal"/>
    <w:next w:val="Normal"/>
    <w:uiPriority w:val="99"/>
    <w:unhideWhenUsed/>
    <w:rsid w:val="00FB6EE8"/>
    <w:pPr>
      <w:spacing w:after="0"/>
    </w:pPr>
  </w:style>
  <w:style w:type="paragraph" w:styleId="ListParagraph">
    <w:name w:val="List Paragraph"/>
    <w:basedOn w:val="Normal"/>
    <w:uiPriority w:val="99"/>
    <w:qFormat/>
    <w:rsid w:val="00610877"/>
    <w:pPr>
      <w:spacing w:after="0" w:line="240" w:lineRule="auto"/>
      <w:ind w:left="720"/>
      <w:contextualSpacing/>
      <w:jc w:val="both"/>
    </w:pPr>
    <w:rPr>
      <w:rFonts w:ascii="Times New Roman" w:hAnsi="Times New Roman" w:cs="Times New Roman"/>
      <w:szCs w:val="26"/>
      <w:lang w:val="en-US"/>
    </w:rPr>
  </w:style>
  <w:style w:type="paragraph" w:styleId="NormalWeb">
    <w:name w:val="Normal (Web)"/>
    <w:basedOn w:val="Normal"/>
    <w:uiPriority w:val="99"/>
    <w:unhideWhenUsed/>
    <w:rsid w:val="00026FBE"/>
    <w:pPr>
      <w:spacing w:before="100" w:beforeAutospacing="1" w:after="100" w:afterAutospacing="1" w:line="240" w:lineRule="auto"/>
    </w:pPr>
    <w:rPr>
      <w:rFonts w:ascii="Times New Roman" w:eastAsia="Times New Roman" w:hAnsi="Times New Roman" w:cs="Times New Roman"/>
      <w:sz w:val="24"/>
      <w:szCs w:val="24"/>
      <w:lang w:eastAsia="ja-JP"/>
    </w:rPr>
  </w:style>
  <w:style w:type="paragraph" w:styleId="TOCHeading">
    <w:name w:val="TOC Heading"/>
    <w:basedOn w:val="Heading1"/>
    <w:next w:val="Normal"/>
    <w:uiPriority w:val="39"/>
    <w:semiHidden/>
    <w:unhideWhenUsed/>
    <w:qFormat/>
    <w:rsid w:val="006627A7"/>
    <w:pPr>
      <w:keepLines/>
      <w:numPr>
        <w:numId w:val="0"/>
      </w:numPr>
      <w:spacing w:before="480" w:after="0" w:line="276" w:lineRule="auto"/>
      <w:outlineLvl w:val="9"/>
    </w:pPr>
    <w:rPr>
      <w:rFonts w:asciiTheme="majorHAnsi" w:eastAsiaTheme="majorEastAsia" w:hAnsiTheme="majorHAnsi" w:cstheme="majorBidi"/>
      <w:bCs/>
      <w:color w:val="365F91" w:themeColor="accent1" w:themeShade="BF"/>
      <w:szCs w:val="28"/>
    </w:rPr>
  </w:style>
  <w:style w:type="paragraph" w:styleId="EndnoteText">
    <w:name w:val="endnote text"/>
    <w:basedOn w:val="Normal"/>
    <w:link w:val="EndnoteTextChar"/>
    <w:uiPriority w:val="99"/>
    <w:semiHidden/>
    <w:unhideWhenUsed/>
    <w:rsid w:val="008E40AE"/>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E40AE"/>
    <w:rPr>
      <w:rFonts w:asciiTheme="majorHAnsi" w:hAnsiTheme="majorHAnsi"/>
      <w:sz w:val="20"/>
      <w:szCs w:val="20"/>
    </w:rPr>
  </w:style>
  <w:style w:type="character" w:styleId="EndnoteReference">
    <w:name w:val="endnote reference"/>
    <w:basedOn w:val="DefaultParagraphFont"/>
    <w:uiPriority w:val="99"/>
    <w:semiHidden/>
    <w:unhideWhenUsed/>
    <w:rsid w:val="008E40AE"/>
    <w:rPr>
      <w:vertAlign w:val="superscript"/>
    </w:rPr>
  </w:style>
  <w:style w:type="paragraph" w:styleId="FootnoteText">
    <w:name w:val="footnote text"/>
    <w:basedOn w:val="Normal"/>
    <w:link w:val="FootnoteTextChar"/>
    <w:uiPriority w:val="99"/>
    <w:semiHidden/>
    <w:unhideWhenUsed/>
    <w:rsid w:val="008E40A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E40AE"/>
    <w:rPr>
      <w:rFonts w:asciiTheme="majorHAnsi" w:hAnsiTheme="majorHAnsi"/>
      <w:sz w:val="20"/>
      <w:szCs w:val="20"/>
    </w:rPr>
  </w:style>
  <w:style w:type="character" w:styleId="FootnoteReference">
    <w:name w:val="footnote reference"/>
    <w:basedOn w:val="DefaultParagraphFont"/>
    <w:uiPriority w:val="99"/>
    <w:semiHidden/>
    <w:unhideWhenUsed/>
    <w:rsid w:val="008E40AE"/>
    <w:rPr>
      <w:vertAlign w:val="superscript"/>
    </w:rPr>
  </w:style>
  <w:style w:type="character" w:customStyle="1" w:styleId="apple-converted-space">
    <w:name w:val="apple-converted-space"/>
    <w:basedOn w:val="DefaultParagraphFont"/>
    <w:rsid w:val="006C448D"/>
  </w:style>
  <w:style w:type="character" w:styleId="HTMLCode">
    <w:name w:val="HTML Code"/>
    <w:basedOn w:val="DefaultParagraphFont"/>
    <w:uiPriority w:val="99"/>
    <w:semiHidden/>
    <w:unhideWhenUsed/>
    <w:rsid w:val="00A7518C"/>
    <w:rPr>
      <w:rFonts w:ascii="Courier New" w:eastAsia="Times New Roman" w:hAnsi="Courier New" w:cs="Courier New"/>
      <w:sz w:val="20"/>
      <w:szCs w:val="20"/>
    </w:rPr>
  </w:style>
  <w:style w:type="character" w:styleId="Emphasis">
    <w:name w:val="Emphasis"/>
    <w:basedOn w:val="DefaultParagraphFont"/>
    <w:uiPriority w:val="20"/>
    <w:qFormat/>
    <w:rsid w:val="006A7D1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2822074">
      <w:bodyDiv w:val="1"/>
      <w:marLeft w:val="0"/>
      <w:marRight w:val="0"/>
      <w:marTop w:val="0"/>
      <w:marBottom w:val="0"/>
      <w:divBdr>
        <w:top w:val="none" w:sz="0" w:space="0" w:color="auto"/>
        <w:left w:val="none" w:sz="0" w:space="0" w:color="auto"/>
        <w:bottom w:val="none" w:sz="0" w:space="0" w:color="auto"/>
        <w:right w:val="none" w:sz="0" w:space="0" w:color="auto"/>
      </w:divBdr>
    </w:div>
    <w:div w:id="672033962">
      <w:bodyDiv w:val="1"/>
      <w:marLeft w:val="0"/>
      <w:marRight w:val="0"/>
      <w:marTop w:val="0"/>
      <w:marBottom w:val="0"/>
      <w:divBdr>
        <w:top w:val="none" w:sz="0" w:space="0" w:color="auto"/>
        <w:left w:val="none" w:sz="0" w:space="0" w:color="auto"/>
        <w:bottom w:val="none" w:sz="0" w:space="0" w:color="auto"/>
        <w:right w:val="none" w:sz="0" w:space="0" w:color="auto"/>
      </w:divBdr>
    </w:div>
    <w:div w:id="1089352288">
      <w:bodyDiv w:val="1"/>
      <w:marLeft w:val="0"/>
      <w:marRight w:val="0"/>
      <w:marTop w:val="0"/>
      <w:marBottom w:val="0"/>
      <w:divBdr>
        <w:top w:val="none" w:sz="0" w:space="0" w:color="auto"/>
        <w:left w:val="none" w:sz="0" w:space="0" w:color="auto"/>
        <w:bottom w:val="none" w:sz="0" w:space="0" w:color="auto"/>
        <w:right w:val="none" w:sz="0" w:space="0" w:color="auto"/>
      </w:divBdr>
    </w:div>
    <w:div w:id="12811851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hyperlink" Target="http://phonegap.com/" TargetMode="External"/><Relationship Id="rId50" Type="http://schemas.openxmlformats.org/officeDocument/2006/relationships/hyperlink" Target="https://www.google.com.vn/" TargetMode="External"/><Relationship Id="rId55" Type="http://schemas.openxmlformats.org/officeDocument/2006/relationships/image" Target="media/image3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37.png"/><Relationship Id="rId58" Type="http://schemas.openxmlformats.org/officeDocument/2006/relationships/image" Target="media/image42.png"/><Relationship Id="rId5" Type="http://schemas.openxmlformats.org/officeDocument/2006/relationships/webSettings" Target="webSettings.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www.techftc.com/"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yperlink" Target="http://www.php.net/" TargetMode="External"/><Relationship Id="rId56" Type="http://schemas.openxmlformats.org/officeDocument/2006/relationships/image" Target="media/image40.png"/><Relationship Id="rId8" Type="http://schemas.openxmlformats.org/officeDocument/2006/relationships/footer" Target="footer1.xml"/><Relationship Id="rId51" Type="http://schemas.openxmlformats.org/officeDocument/2006/relationships/hyperlink" Target="http://stackoverflow.com/"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3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www.w3schools.com/" TargetMode="External"/><Relationship Id="rId57" Type="http://schemas.openxmlformats.org/officeDocument/2006/relationships/image" Target="media/image41.png"/><Relationship Id="rId10" Type="http://schemas.openxmlformats.org/officeDocument/2006/relationships/hyperlink" Target="http://www.techftc.com/"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yperlink" Target="http://www.wikipedia.org/" TargetMode="External"/><Relationship Id="rId60" Type="http://schemas.openxmlformats.org/officeDocument/2006/relationships/theme" Target="theme/theme1.xml"/></Relationships>
</file>

<file path=word/_rels/footnotes.xml.rels><?xml version="1.0" encoding="UTF-8" standalone="yes"?>
<Relationships xmlns="http://schemas.openxmlformats.org/package/2006/relationships"><Relationship Id="rId8" Type="http://schemas.openxmlformats.org/officeDocument/2006/relationships/hyperlink" Target="http://vi.wikipedia.org/wiki/CSS" TargetMode="External"/><Relationship Id="rId3" Type="http://schemas.openxmlformats.org/officeDocument/2006/relationships/hyperlink" Target="http://vi.wikipedia.org/wiki/PHP" TargetMode="External"/><Relationship Id="rId7" Type="http://schemas.openxmlformats.org/officeDocument/2006/relationships/hyperlink" Target="http://vi.wikipedia.org/wiki/HTML5" TargetMode="External"/><Relationship Id="rId2" Type="http://schemas.openxmlformats.org/officeDocument/2006/relationships/hyperlink" Target="http://en.wikipedia.org/wiki/PhoneGap" TargetMode="External"/><Relationship Id="rId1" Type="http://schemas.openxmlformats.org/officeDocument/2006/relationships/hyperlink" Target="http://www.techftc.com/index.php?option=com_content&amp;view=article&amp;id=381:bao-duong-cong-nghiep-la-gi&amp;catid=52:th-vin&amp;Itemid=156" TargetMode="External"/><Relationship Id="rId6" Type="http://schemas.openxmlformats.org/officeDocument/2006/relationships/hyperlink" Target="http://vi.wikipedia.org/wiki/HTML" TargetMode="External"/><Relationship Id="rId5" Type="http://schemas.openxmlformats.org/officeDocument/2006/relationships/hyperlink" Target="http://vi.wikipedia.org/wiki/Ajax_(l%E1%BA%ADp_tr%C3%ACnh)" TargetMode="External"/><Relationship Id="rId10" Type="http://schemas.openxmlformats.org/officeDocument/2006/relationships/hyperlink" Target="http://vi.wikipedia.org/wiki/JQuery" TargetMode="External"/><Relationship Id="rId4" Type="http://schemas.openxmlformats.org/officeDocument/2006/relationships/hyperlink" Target="http://vi.wikipedia.org/wiki/MySQL" TargetMode="External"/><Relationship Id="rId9" Type="http://schemas.openxmlformats.org/officeDocument/2006/relationships/hyperlink" Target="http://vi.wikipedia.org/wiki/JavaScrip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83B09D6-5DBC-4604-A1BF-F68B442C86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702</TotalTime>
  <Pages>63</Pages>
  <Words>7847</Words>
  <Characters>44729</Characters>
  <Application>Microsoft Office Word</Application>
  <DocSecurity>0</DocSecurity>
  <Lines>372</Lines>
  <Paragraphs>104</Paragraphs>
  <ScaleCrop>false</ScaleCrop>
  <HeadingPairs>
    <vt:vector size="2" baseType="variant">
      <vt:variant>
        <vt:lpstr>Title</vt:lpstr>
      </vt:variant>
      <vt:variant>
        <vt:i4>1</vt:i4>
      </vt:variant>
    </vt:vector>
  </HeadingPairs>
  <TitlesOfParts>
    <vt:vector size="1" baseType="lpstr">
      <vt:lpstr/>
    </vt:vector>
  </TitlesOfParts>
  <Company> </Company>
  <LinksUpToDate>false</LinksUpToDate>
  <CharactersWithSpaces>52472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Welcome</dc:creator>
  <cp:keywords/>
  <dc:description/>
  <cp:lastModifiedBy>Windows User</cp:lastModifiedBy>
  <cp:revision>357</cp:revision>
  <cp:lastPrinted>2014-02-17T03:17:00Z</cp:lastPrinted>
  <dcterms:created xsi:type="dcterms:W3CDTF">2014-02-14T13:02:00Z</dcterms:created>
  <dcterms:modified xsi:type="dcterms:W3CDTF">2014-02-17T03:19:00Z</dcterms:modified>
</cp:coreProperties>
</file>